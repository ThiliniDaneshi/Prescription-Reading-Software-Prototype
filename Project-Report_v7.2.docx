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ackground w:color="FFFFFF"/>
  <w:body>
    <w:p w14:paraId="68E919D4" w14:textId="77777777" w:rsidR="004B3820" w:rsidRPr="00441165" w:rsidRDefault="004B3820" w:rsidP="00324FA8">
      <w:pPr>
        <w:spacing w:line="360" w:lineRule="auto"/>
        <w:jc w:val="center"/>
      </w:pPr>
      <w:r w:rsidRPr="00441165">
        <w:rPr>
          <w:b/>
          <w:bCs/>
          <w:sz w:val="40"/>
          <w:szCs w:val="40"/>
        </w:rPr>
        <w:t>DOCTORS’ PRESCRIPTION RECOGNITION USING</w:t>
      </w:r>
    </w:p>
    <w:p w14:paraId="5190D067" w14:textId="77777777" w:rsidR="004B3820" w:rsidRPr="00441165" w:rsidRDefault="004B3820" w:rsidP="00324FA8">
      <w:pPr>
        <w:spacing w:line="360" w:lineRule="auto"/>
        <w:jc w:val="center"/>
      </w:pPr>
      <w:r w:rsidRPr="00441165">
        <w:rPr>
          <w:b/>
          <w:bCs/>
          <w:sz w:val="40"/>
          <w:szCs w:val="40"/>
        </w:rPr>
        <w:t>DATA MINING APPROACH</w:t>
      </w:r>
    </w:p>
    <w:p w14:paraId="64983421" w14:textId="77777777" w:rsidR="004B3820" w:rsidRPr="00441165" w:rsidRDefault="004B3820" w:rsidP="0081146E">
      <w:pPr>
        <w:spacing w:before="60" w:after="60" w:line="360" w:lineRule="auto"/>
        <w:rPr>
          <w:color w:val="000000"/>
          <w:sz w:val="56"/>
          <w:szCs w:val="48"/>
        </w:rPr>
      </w:pPr>
    </w:p>
    <w:p w14:paraId="3E83E44B" w14:textId="77777777" w:rsidR="0081146E" w:rsidRDefault="0081146E" w:rsidP="0081146E">
      <w:pPr>
        <w:spacing w:line="360" w:lineRule="auto"/>
        <w:rPr>
          <w:color w:val="000000"/>
          <w:sz w:val="56"/>
          <w:szCs w:val="48"/>
        </w:rPr>
      </w:pPr>
    </w:p>
    <w:p w14:paraId="3E72DE1B" w14:textId="30E78FC9" w:rsidR="004B3820" w:rsidRPr="00441165" w:rsidRDefault="004B3820" w:rsidP="0081146E">
      <w:pPr>
        <w:spacing w:line="360" w:lineRule="auto"/>
        <w:jc w:val="center"/>
        <w:rPr>
          <w:b/>
          <w:bCs/>
          <w:color w:val="000000"/>
          <w:sz w:val="32"/>
        </w:rPr>
      </w:pPr>
      <w:r w:rsidRPr="00441165">
        <w:rPr>
          <w:b/>
          <w:bCs/>
          <w:color w:val="000000"/>
          <w:sz w:val="32"/>
        </w:rPr>
        <w:t>Bachelor of Computer Science</w:t>
      </w:r>
    </w:p>
    <w:p w14:paraId="57BF837B" w14:textId="77777777" w:rsidR="009522DA" w:rsidRPr="00441165" w:rsidRDefault="009522DA" w:rsidP="00324FA8">
      <w:pPr>
        <w:spacing w:line="360" w:lineRule="auto"/>
        <w:jc w:val="center"/>
      </w:pPr>
    </w:p>
    <w:p w14:paraId="6923DF12" w14:textId="77777777" w:rsidR="004B3820" w:rsidRPr="00441165" w:rsidRDefault="004B3820" w:rsidP="00324FA8">
      <w:pPr>
        <w:tabs>
          <w:tab w:val="left" w:pos="3931"/>
        </w:tabs>
        <w:spacing w:line="360" w:lineRule="auto"/>
        <w:jc w:val="center"/>
        <w:rPr>
          <w:color w:val="000000"/>
          <w:sz w:val="40"/>
        </w:rPr>
      </w:pPr>
    </w:p>
    <w:p w14:paraId="2031AA21" w14:textId="77777777" w:rsidR="004B3820" w:rsidRPr="00441165" w:rsidRDefault="004B3820" w:rsidP="00324FA8">
      <w:pPr>
        <w:tabs>
          <w:tab w:val="left" w:pos="3931"/>
        </w:tabs>
        <w:spacing w:line="360" w:lineRule="auto"/>
        <w:jc w:val="center"/>
      </w:pPr>
    </w:p>
    <w:p w14:paraId="0187A8E3" w14:textId="77777777" w:rsidR="004B3820" w:rsidRPr="00441165" w:rsidRDefault="004B3820" w:rsidP="0081146E">
      <w:pPr>
        <w:spacing w:line="360" w:lineRule="auto"/>
        <w:rPr>
          <w:sz w:val="32"/>
          <w:szCs w:val="32"/>
        </w:rPr>
      </w:pPr>
    </w:p>
    <w:p w14:paraId="4C66BA9F" w14:textId="4A9E8684" w:rsidR="004B3820" w:rsidRDefault="004B3820" w:rsidP="00482D29">
      <w:pPr>
        <w:pStyle w:val="Heading2"/>
        <w:numPr>
          <w:ilvl w:val="0"/>
          <w:numId w:val="0"/>
        </w:numPr>
        <w:jc w:val="center"/>
      </w:pPr>
      <w:bookmarkStart w:id="0" w:name="_Toc50037507"/>
      <w:bookmarkStart w:id="1" w:name="_Toc50480644"/>
      <w:bookmarkStart w:id="2" w:name="_Toc51763696"/>
      <w:bookmarkStart w:id="3" w:name="_Toc51767539"/>
      <w:bookmarkStart w:id="4" w:name="_Toc52002300"/>
      <w:r w:rsidRPr="00441165">
        <w:t>D. M. T. D. DISSANAYAKE</w:t>
      </w:r>
      <w:bookmarkEnd w:id="0"/>
      <w:bookmarkEnd w:id="1"/>
      <w:bookmarkEnd w:id="2"/>
      <w:bookmarkEnd w:id="3"/>
      <w:bookmarkEnd w:id="4"/>
    </w:p>
    <w:p w14:paraId="3E9B5470" w14:textId="5C31B77B" w:rsidR="0081146E" w:rsidRPr="0081146E" w:rsidRDefault="0081146E" w:rsidP="0081146E">
      <w:pPr>
        <w:spacing w:line="360" w:lineRule="auto"/>
        <w:jc w:val="center"/>
      </w:pPr>
      <w:r w:rsidRPr="00441165">
        <w:rPr>
          <w:b/>
          <w:bCs/>
          <w:sz w:val="32"/>
          <w:szCs w:val="32"/>
        </w:rPr>
        <w:t>EUSL/TC/IS/2014/COM/13</w:t>
      </w:r>
    </w:p>
    <w:p w14:paraId="1C123B69" w14:textId="77777777" w:rsidR="004B3820" w:rsidRPr="00441165" w:rsidRDefault="004B3820" w:rsidP="00324FA8">
      <w:pPr>
        <w:spacing w:line="360" w:lineRule="auto"/>
        <w:jc w:val="center"/>
        <w:rPr>
          <w:color w:val="000000"/>
          <w:szCs w:val="32"/>
        </w:rPr>
      </w:pPr>
    </w:p>
    <w:p w14:paraId="027DDB54" w14:textId="77777777" w:rsidR="004B3820" w:rsidRPr="00441165" w:rsidRDefault="004B3820" w:rsidP="00324FA8">
      <w:pPr>
        <w:spacing w:line="360" w:lineRule="auto"/>
        <w:jc w:val="center"/>
      </w:pPr>
    </w:p>
    <w:p w14:paraId="187E1ACA" w14:textId="77777777" w:rsidR="004B3820" w:rsidRPr="00441165" w:rsidRDefault="004B3820" w:rsidP="0081146E">
      <w:pPr>
        <w:spacing w:line="360" w:lineRule="auto"/>
      </w:pPr>
    </w:p>
    <w:p w14:paraId="38D67BA5" w14:textId="77777777" w:rsidR="004B3820" w:rsidRPr="00441165" w:rsidRDefault="004B3820" w:rsidP="00324FA8">
      <w:pPr>
        <w:spacing w:line="360" w:lineRule="auto"/>
        <w:jc w:val="center"/>
      </w:pPr>
    </w:p>
    <w:p w14:paraId="4958FDB8" w14:textId="77777777" w:rsidR="004B3820" w:rsidRPr="00441165" w:rsidRDefault="004B3820" w:rsidP="0081146E">
      <w:pPr>
        <w:spacing w:line="360" w:lineRule="auto"/>
      </w:pPr>
    </w:p>
    <w:p w14:paraId="760A5A54" w14:textId="77777777" w:rsidR="004B3820" w:rsidRPr="00441165" w:rsidRDefault="004B3820" w:rsidP="00324FA8">
      <w:pPr>
        <w:spacing w:line="360" w:lineRule="auto"/>
        <w:jc w:val="center"/>
      </w:pPr>
      <w:r w:rsidRPr="00441165">
        <w:rPr>
          <w:b/>
          <w:bCs/>
          <w:sz w:val="32"/>
          <w:szCs w:val="32"/>
        </w:rPr>
        <w:t>Department of Computer Science,</w:t>
      </w:r>
    </w:p>
    <w:p w14:paraId="06383B3C" w14:textId="77777777" w:rsidR="004B3820" w:rsidRPr="00441165" w:rsidRDefault="004B3820" w:rsidP="00324FA8">
      <w:pPr>
        <w:spacing w:line="360" w:lineRule="auto"/>
        <w:jc w:val="center"/>
      </w:pPr>
      <w:r w:rsidRPr="00441165">
        <w:rPr>
          <w:b/>
          <w:bCs/>
          <w:sz w:val="32"/>
          <w:szCs w:val="32"/>
        </w:rPr>
        <w:t>Faculty of Applied Sciences,</w:t>
      </w:r>
    </w:p>
    <w:p w14:paraId="38A8338F" w14:textId="0A375640" w:rsidR="004B3820" w:rsidRPr="00441165" w:rsidRDefault="004B3820" w:rsidP="0081146E">
      <w:pPr>
        <w:spacing w:line="360" w:lineRule="auto"/>
        <w:jc w:val="center"/>
      </w:pPr>
      <w:r w:rsidRPr="00441165">
        <w:rPr>
          <w:b/>
          <w:bCs/>
          <w:sz w:val="32"/>
          <w:szCs w:val="32"/>
        </w:rPr>
        <w:t>Trincomalee Campus, Eastern University, Sri Lanka</w:t>
      </w:r>
    </w:p>
    <w:p w14:paraId="27CEC952" w14:textId="77777777" w:rsidR="004B3820" w:rsidRPr="00441165" w:rsidRDefault="004B3820" w:rsidP="00324FA8">
      <w:pPr>
        <w:spacing w:line="360" w:lineRule="auto"/>
        <w:jc w:val="center"/>
      </w:pPr>
    </w:p>
    <w:p w14:paraId="268036BF" w14:textId="77777777" w:rsidR="004B3820" w:rsidRPr="00441165" w:rsidRDefault="004B3820" w:rsidP="0081146E">
      <w:pPr>
        <w:spacing w:line="360" w:lineRule="auto"/>
      </w:pPr>
    </w:p>
    <w:p w14:paraId="1FC0FDAD" w14:textId="4DCBDB1C" w:rsidR="004B3820" w:rsidRDefault="004B3820" w:rsidP="0081146E">
      <w:pPr>
        <w:spacing w:line="360" w:lineRule="auto"/>
      </w:pPr>
    </w:p>
    <w:p w14:paraId="20A19971" w14:textId="77777777" w:rsidR="0081146E" w:rsidRPr="00441165" w:rsidRDefault="0081146E" w:rsidP="0081146E">
      <w:pPr>
        <w:spacing w:line="360" w:lineRule="auto"/>
      </w:pPr>
    </w:p>
    <w:p w14:paraId="49D0A9D8" w14:textId="008AB6D1" w:rsidR="004B3820" w:rsidRPr="00441165" w:rsidRDefault="0081146E" w:rsidP="00324FA8">
      <w:pPr>
        <w:spacing w:line="360" w:lineRule="auto"/>
        <w:jc w:val="center"/>
      </w:pPr>
      <w:r>
        <w:rPr>
          <w:b/>
          <w:bCs/>
          <w:sz w:val="32"/>
          <w:szCs w:val="32"/>
        </w:rPr>
        <w:t>September</w:t>
      </w:r>
      <w:r w:rsidR="004B3820" w:rsidRPr="00441165">
        <w:rPr>
          <w:b/>
          <w:bCs/>
          <w:sz w:val="32"/>
          <w:szCs w:val="32"/>
        </w:rPr>
        <w:t xml:space="preserve"> 2020</w:t>
      </w:r>
    </w:p>
    <w:p w14:paraId="65108EB2" w14:textId="07F49A30" w:rsidR="004B3820" w:rsidRPr="00441165" w:rsidRDefault="0081146E" w:rsidP="00324FA8">
      <w:pPr>
        <w:spacing w:line="360" w:lineRule="auto"/>
        <w:jc w:val="center"/>
      </w:pPr>
      <w:r>
        <w:rPr>
          <w:b/>
          <w:bCs/>
          <w:sz w:val="40"/>
          <w:szCs w:val="40"/>
        </w:rPr>
        <w:br w:type="page"/>
      </w:r>
      <w:r w:rsidR="004B3820" w:rsidRPr="00441165">
        <w:rPr>
          <w:b/>
          <w:bCs/>
          <w:sz w:val="40"/>
          <w:szCs w:val="40"/>
        </w:rPr>
        <w:lastRenderedPageBreak/>
        <w:t>DOCTORS’ PRESCRIPTION RECOGNITION USING</w:t>
      </w:r>
    </w:p>
    <w:p w14:paraId="473F2A97" w14:textId="77777777" w:rsidR="004B3820" w:rsidRPr="00441165" w:rsidRDefault="004B3820" w:rsidP="00324FA8">
      <w:pPr>
        <w:spacing w:line="360" w:lineRule="auto"/>
        <w:jc w:val="center"/>
      </w:pPr>
      <w:r w:rsidRPr="00441165">
        <w:rPr>
          <w:b/>
          <w:bCs/>
          <w:sz w:val="40"/>
          <w:szCs w:val="40"/>
        </w:rPr>
        <w:t>DATA MINING APPROACH</w:t>
      </w:r>
    </w:p>
    <w:p w14:paraId="5A6FE582" w14:textId="77777777" w:rsidR="004B3820" w:rsidRPr="00441165" w:rsidRDefault="004B3820" w:rsidP="0081146E">
      <w:pPr>
        <w:spacing w:line="360" w:lineRule="auto"/>
      </w:pPr>
    </w:p>
    <w:p w14:paraId="11C49282" w14:textId="77777777" w:rsidR="004B3820" w:rsidRPr="00441165" w:rsidRDefault="004B3820" w:rsidP="00324FA8">
      <w:pPr>
        <w:spacing w:line="360" w:lineRule="auto"/>
        <w:jc w:val="center"/>
      </w:pPr>
    </w:p>
    <w:p w14:paraId="3D353661" w14:textId="77777777" w:rsidR="004B3820" w:rsidRPr="00441165" w:rsidRDefault="004B3820" w:rsidP="0081146E">
      <w:pPr>
        <w:spacing w:line="360" w:lineRule="auto"/>
      </w:pPr>
    </w:p>
    <w:p w14:paraId="27402398" w14:textId="649418E9" w:rsidR="004B3820" w:rsidRPr="0081146E" w:rsidRDefault="004B3820" w:rsidP="0081146E">
      <w:pPr>
        <w:spacing w:after="160" w:line="360" w:lineRule="auto"/>
        <w:jc w:val="center"/>
      </w:pPr>
      <w:r w:rsidRPr="00441165">
        <w:rPr>
          <w:rFonts w:eastAsia="Calibri"/>
          <w:sz w:val="28"/>
          <w:szCs w:val="28"/>
        </w:rPr>
        <w:t>A dissertation submitted to Trincomalee Campus, Eastern University in partial fulfilment of the requirements for the award of the Degree of Bachelor of Computer Science</w:t>
      </w:r>
    </w:p>
    <w:p w14:paraId="62A240D4" w14:textId="77777777" w:rsidR="004B3820" w:rsidRPr="00441165" w:rsidRDefault="004B3820" w:rsidP="00324FA8">
      <w:pPr>
        <w:spacing w:line="360" w:lineRule="auto"/>
        <w:jc w:val="center"/>
        <w:rPr>
          <w:rFonts w:eastAsia="Calibri"/>
          <w:sz w:val="28"/>
          <w:szCs w:val="28"/>
        </w:rPr>
      </w:pPr>
    </w:p>
    <w:p w14:paraId="059DF137" w14:textId="77777777" w:rsidR="004B3820" w:rsidRPr="00441165" w:rsidRDefault="004B3820" w:rsidP="00324FA8">
      <w:pPr>
        <w:spacing w:line="360" w:lineRule="auto"/>
        <w:jc w:val="center"/>
      </w:pPr>
      <w:r w:rsidRPr="00441165">
        <w:rPr>
          <w:sz w:val="28"/>
          <w:szCs w:val="28"/>
        </w:rPr>
        <w:t>by</w:t>
      </w:r>
    </w:p>
    <w:p w14:paraId="62E76F8E" w14:textId="77777777" w:rsidR="004B3820" w:rsidRPr="00441165" w:rsidRDefault="004B3820" w:rsidP="0081146E">
      <w:pPr>
        <w:spacing w:line="360" w:lineRule="auto"/>
        <w:rPr>
          <w:sz w:val="28"/>
          <w:szCs w:val="28"/>
        </w:rPr>
      </w:pPr>
    </w:p>
    <w:p w14:paraId="63AF79E5" w14:textId="77777777" w:rsidR="004B3820" w:rsidRPr="00441165" w:rsidRDefault="004B3820" w:rsidP="00324FA8">
      <w:pPr>
        <w:spacing w:line="360" w:lineRule="auto"/>
        <w:jc w:val="center"/>
      </w:pPr>
      <w:r w:rsidRPr="00441165">
        <w:rPr>
          <w:b/>
          <w:bCs/>
          <w:sz w:val="32"/>
          <w:szCs w:val="32"/>
        </w:rPr>
        <w:t>DISSANAYAKE MUDIYANSELAGE THILINI DANESHI DISSANAYAKE</w:t>
      </w:r>
    </w:p>
    <w:p w14:paraId="5DE421D4" w14:textId="77777777" w:rsidR="004B3820" w:rsidRPr="00441165" w:rsidRDefault="004B3820" w:rsidP="00324FA8">
      <w:pPr>
        <w:spacing w:line="360" w:lineRule="auto"/>
        <w:jc w:val="center"/>
      </w:pPr>
      <w:r w:rsidRPr="00441165">
        <w:rPr>
          <w:b/>
          <w:bCs/>
          <w:sz w:val="32"/>
          <w:szCs w:val="32"/>
        </w:rPr>
        <w:t>EUSL/TC/IS/2014/COM/13</w:t>
      </w:r>
    </w:p>
    <w:p w14:paraId="13F2A17A" w14:textId="77777777" w:rsidR="004B3820" w:rsidRPr="00441165" w:rsidRDefault="004B3820" w:rsidP="00324FA8">
      <w:pPr>
        <w:spacing w:line="360" w:lineRule="auto"/>
        <w:jc w:val="center"/>
        <w:rPr>
          <w:b/>
          <w:bCs/>
          <w:sz w:val="32"/>
          <w:szCs w:val="32"/>
        </w:rPr>
      </w:pPr>
    </w:p>
    <w:p w14:paraId="0261343C" w14:textId="77777777" w:rsidR="00EE3669" w:rsidRPr="00441165" w:rsidRDefault="00EE3669" w:rsidP="00324FA8">
      <w:pPr>
        <w:spacing w:line="360" w:lineRule="auto"/>
        <w:jc w:val="center"/>
        <w:rPr>
          <w:b/>
          <w:bCs/>
          <w:sz w:val="32"/>
          <w:szCs w:val="32"/>
        </w:rPr>
      </w:pPr>
    </w:p>
    <w:p w14:paraId="3F3D8CAE" w14:textId="77777777" w:rsidR="004B3820" w:rsidRPr="00441165" w:rsidRDefault="004B3820" w:rsidP="0081146E">
      <w:pPr>
        <w:spacing w:line="360" w:lineRule="auto"/>
        <w:rPr>
          <w:sz w:val="32"/>
          <w:szCs w:val="32"/>
        </w:rPr>
      </w:pPr>
    </w:p>
    <w:p w14:paraId="16FF04EB" w14:textId="77777777" w:rsidR="00EE3669" w:rsidRPr="00441165" w:rsidRDefault="00EE3669" w:rsidP="00EE3669">
      <w:pPr>
        <w:spacing w:line="360" w:lineRule="auto"/>
        <w:jc w:val="center"/>
      </w:pPr>
      <w:r w:rsidRPr="00441165">
        <w:rPr>
          <w:b/>
          <w:bCs/>
          <w:sz w:val="32"/>
          <w:szCs w:val="32"/>
        </w:rPr>
        <w:t>Department of Computer Science,</w:t>
      </w:r>
    </w:p>
    <w:p w14:paraId="317C1C37" w14:textId="6EDFA92E" w:rsidR="0081146E" w:rsidRPr="00441165" w:rsidRDefault="0081146E" w:rsidP="0081146E">
      <w:pPr>
        <w:spacing w:line="360" w:lineRule="auto"/>
        <w:jc w:val="center"/>
      </w:pPr>
      <w:r w:rsidRPr="00441165">
        <w:rPr>
          <w:b/>
          <w:bCs/>
          <w:sz w:val="32"/>
          <w:szCs w:val="32"/>
        </w:rPr>
        <w:t>Faculty of Applied Sciences,</w:t>
      </w:r>
    </w:p>
    <w:p w14:paraId="4A99EEB2" w14:textId="77777777" w:rsidR="004B3820" w:rsidRPr="00441165" w:rsidRDefault="004B3820" w:rsidP="00324FA8">
      <w:pPr>
        <w:spacing w:line="360" w:lineRule="auto"/>
        <w:jc w:val="center"/>
      </w:pPr>
      <w:r w:rsidRPr="00441165">
        <w:rPr>
          <w:b/>
          <w:bCs/>
          <w:color w:val="000000"/>
          <w:sz w:val="32"/>
          <w:szCs w:val="32"/>
        </w:rPr>
        <w:t>Trincomalee Campus, Eastern University, Sri Lanka</w:t>
      </w:r>
    </w:p>
    <w:p w14:paraId="0E670B91" w14:textId="77777777" w:rsidR="004B3820" w:rsidRPr="00441165" w:rsidRDefault="004B3820" w:rsidP="00324FA8">
      <w:pPr>
        <w:spacing w:line="360" w:lineRule="auto"/>
        <w:jc w:val="center"/>
        <w:rPr>
          <w:b/>
          <w:bCs/>
          <w:sz w:val="32"/>
          <w:szCs w:val="32"/>
        </w:rPr>
      </w:pPr>
    </w:p>
    <w:p w14:paraId="6A54076C" w14:textId="77777777" w:rsidR="00EE3669" w:rsidRPr="00441165" w:rsidRDefault="00EE3669" w:rsidP="00EE3669">
      <w:pPr>
        <w:spacing w:line="360" w:lineRule="auto"/>
        <w:rPr>
          <w:sz w:val="32"/>
          <w:szCs w:val="32"/>
        </w:rPr>
      </w:pPr>
    </w:p>
    <w:p w14:paraId="6EE9742E" w14:textId="77777777" w:rsidR="00E84019" w:rsidRPr="00441165" w:rsidRDefault="00E84019" w:rsidP="00324FA8">
      <w:pPr>
        <w:spacing w:line="360" w:lineRule="auto"/>
        <w:jc w:val="center"/>
        <w:rPr>
          <w:sz w:val="32"/>
          <w:szCs w:val="32"/>
        </w:rPr>
      </w:pPr>
    </w:p>
    <w:p w14:paraId="0D1AFCA1" w14:textId="0C8F85FB" w:rsidR="004B3820" w:rsidRPr="00441165" w:rsidRDefault="00EE3669" w:rsidP="00324FA8">
      <w:pPr>
        <w:spacing w:line="360" w:lineRule="auto"/>
        <w:jc w:val="center"/>
      </w:pPr>
      <w:r>
        <w:rPr>
          <w:b/>
          <w:bCs/>
          <w:sz w:val="32"/>
          <w:szCs w:val="32"/>
        </w:rPr>
        <w:t>September</w:t>
      </w:r>
      <w:r w:rsidR="004B3820" w:rsidRPr="00441165">
        <w:rPr>
          <w:b/>
          <w:bCs/>
          <w:sz w:val="32"/>
          <w:szCs w:val="32"/>
        </w:rPr>
        <w:t xml:space="preserve"> 2020</w:t>
      </w:r>
    </w:p>
    <w:p w14:paraId="58EC40CE" w14:textId="3883BE77" w:rsidR="004B3820" w:rsidRPr="00441165" w:rsidRDefault="004B3820" w:rsidP="00482D29">
      <w:pPr>
        <w:pStyle w:val="Heading1"/>
        <w:numPr>
          <w:ilvl w:val="0"/>
          <w:numId w:val="0"/>
        </w:numPr>
        <w:ind w:left="432"/>
      </w:pPr>
      <w:bookmarkStart w:id="5" w:name="_Toc52002301"/>
      <w:r w:rsidRPr="00441165">
        <w:lastRenderedPageBreak/>
        <w:t>DECLARATION</w:t>
      </w:r>
      <w:bookmarkEnd w:id="5"/>
    </w:p>
    <w:p w14:paraId="7A7F136C" w14:textId="77777777" w:rsidR="004B3820" w:rsidRPr="00441165" w:rsidRDefault="004B3820" w:rsidP="00383996">
      <w:pPr>
        <w:spacing w:line="360" w:lineRule="auto"/>
        <w:jc w:val="both"/>
      </w:pPr>
      <w:r w:rsidRPr="00441165">
        <w:t xml:space="preserve">I do hereby declare that the work reported in this dissertation was exclusively carried out by me under the supervision of Mr. S. </w:t>
      </w:r>
      <w:proofErr w:type="spellStart"/>
      <w:r w:rsidRPr="00441165">
        <w:t>Thadchanamoorthy</w:t>
      </w:r>
      <w:proofErr w:type="spellEnd"/>
      <w:r w:rsidRPr="00441165">
        <w:t xml:space="preserve">. It describes the results of my own independent research except where due reference has been made in the text. No part of this dissertation has been submitted earlier or concurrently for the same or any other degree. </w:t>
      </w:r>
    </w:p>
    <w:p w14:paraId="78190859" w14:textId="77777777" w:rsidR="004B3820" w:rsidRPr="00441165" w:rsidRDefault="004B3820" w:rsidP="00324FA8">
      <w:pPr>
        <w:spacing w:line="360" w:lineRule="auto"/>
      </w:pPr>
      <w:r w:rsidRPr="00441165">
        <w:rPr>
          <w:b/>
          <w:sz w:val="28"/>
          <w:szCs w:val="28"/>
        </w:rPr>
        <w:t xml:space="preserve"> </w:t>
      </w:r>
    </w:p>
    <w:p w14:paraId="736230BF" w14:textId="77777777" w:rsidR="004B3820" w:rsidRPr="00441165" w:rsidRDefault="004B3820" w:rsidP="00324FA8">
      <w:pPr>
        <w:spacing w:line="360" w:lineRule="auto"/>
      </w:pPr>
      <w:r w:rsidRPr="00441165">
        <w:rPr>
          <w:b/>
          <w:sz w:val="28"/>
          <w:szCs w:val="28"/>
        </w:rPr>
        <w:t xml:space="preserve"> </w:t>
      </w:r>
    </w:p>
    <w:p w14:paraId="18F4F751" w14:textId="77777777" w:rsidR="004B3820" w:rsidRPr="00441165" w:rsidRDefault="004B3820" w:rsidP="00324FA8">
      <w:pPr>
        <w:spacing w:line="360" w:lineRule="auto"/>
        <w:ind w:left="2880" w:hanging="2880"/>
      </w:pPr>
      <w:r w:rsidRPr="00441165">
        <w:t>Date: ………...</w:t>
      </w:r>
      <w:r w:rsidRPr="00441165">
        <w:rPr>
          <w:b/>
          <w:sz w:val="28"/>
          <w:szCs w:val="28"/>
        </w:rPr>
        <w:t xml:space="preserve"> </w:t>
      </w:r>
      <w:r w:rsidRPr="00441165">
        <w:rPr>
          <w:b/>
          <w:sz w:val="28"/>
          <w:szCs w:val="28"/>
        </w:rPr>
        <w:tab/>
      </w:r>
      <w:r w:rsidRPr="00441165">
        <w:rPr>
          <w:b/>
          <w:sz w:val="28"/>
          <w:szCs w:val="28"/>
        </w:rPr>
        <w:tab/>
      </w:r>
      <w:r w:rsidRPr="00441165">
        <w:rPr>
          <w:b/>
          <w:sz w:val="28"/>
          <w:szCs w:val="28"/>
        </w:rPr>
        <w:tab/>
      </w:r>
      <w:r w:rsidRPr="00441165">
        <w:rPr>
          <w:b/>
          <w:sz w:val="28"/>
          <w:szCs w:val="28"/>
        </w:rPr>
        <w:tab/>
      </w:r>
      <w:r w:rsidRPr="00441165">
        <w:rPr>
          <w:b/>
          <w:sz w:val="28"/>
          <w:szCs w:val="28"/>
        </w:rPr>
        <w:tab/>
      </w:r>
      <w:r w:rsidRPr="00441165">
        <w:rPr>
          <w:b/>
          <w:sz w:val="28"/>
          <w:szCs w:val="28"/>
        </w:rPr>
        <w:tab/>
      </w:r>
      <w:r w:rsidRPr="00441165">
        <w:t>.......................................</w:t>
      </w:r>
    </w:p>
    <w:p w14:paraId="08C08F82" w14:textId="77777777" w:rsidR="004B3820" w:rsidRPr="00441165" w:rsidRDefault="004B3820" w:rsidP="00324FA8">
      <w:pPr>
        <w:spacing w:line="360" w:lineRule="auto"/>
        <w:ind w:left="5760" w:firstLine="720"/>
      </w:pPr>
      <w:r w:rsidRPr="00441165">
        <w:t>Signature</w:t>
      </w:r>
    </w:p>
    <w:p w14:paraId="5E4E20BA" w14:textId="77777777" w:rsidR="004B3820" w:rsidRPr="00441165" w:rsidRDefault="004B3820" w:rsidP="00324FA8">
      <w:pPr>
        <w:spacing w:line="360" w:lineRule="auto"/>
        <w:ind w:left="5760"/>
      </w:pPr>
      <w:r w:rsidRPr="00441165">
        <w:t>D. M. T. D. Dissanayake</w:t>
      </w:r>
    </w:p>
    <w:p w14:paraId="764A69BE" w14:textId="77777777" w:rsidR="004B3820" w:rsidRPr="00441165" w:rsidRDefault="004B3820" w:rsidP="00324FA8">
      <w:pPr>
        <w:spacing w:line="360" w:lineRule="auto"/>
      </w:pPr>
      <w:r w:rsidRPr="00441165">
        <w:rPr>
          <w:b/>
          <w:sz w:val="28"/>
          <w:szCs w:val="28"/>
        </w:rPr>
        <w:t xml:space="preserve"> </w:t>
      </w:r>
    </w:p>
    <w:p w14:paraId="1FC786A0" w14:textId="77777777" w:rsidR="004B3820" w:rsidRPr="00441165" w:rsidRDefault="004B3820" w:rsidP="00324FA8">
      <w:pPr>
        <w:spacing w:line="360" w:lineRule="auto"/>
        <w:rPr>
          <w:b/>
          <w:sz w:val="28"/>
          <w:szCs w:val="28"/>
        </w:rPr>
      </w:pPr>
    </w:p>
    <w:p w14:paraId="4484717B" w14:textId="77777777" w:rsidR="004B3820" w:rsidRPr="00441165" w:rsidRDefault="004B3820" w:rsidP="00324FA8">
      <w:pPr>
        <w:spacing w:line="360" w:lineRule="auto"/>
      </w:pPr>
      <w:r w:rsidRPr="00441165">
        <w:t xml:space="preserve">We/I endorse the declaration by the candidate. </w:t>
      </w:r>
    </w:p>
    <w:p w14:paraId="28024EDB" w14:textId="77777777" w:rsidR="004B3820" w:rsidRPr="00441165" w:rsidRDefault="004B3820" w:rsidP="00324FA8">
      <w:pPr>
        <w:spacing w:line="360" w:lineRule="auto"/>
      </w:pPr>
      <w:r w:rsidRPr="00441165">
        <w:t xml:space="preserve"> </w:t>
      </w:r>
    </w:p>
    <w:p w14:paraId="7B97F2DC" w14:textId="77777777" w:rsidR="004B3820" w:rsidRPr="00441165" w:rsidRDefault="004B3820" w:rsidP="00324FA8">
      <w:pPr>
        <w:spacing w:line="360" w:lineRule="auto"/>
      </w:pPr>
      <w:r w:rsidRPr="00441165">
        <w:t>.......................................</w:t>
      </w:r>
      <w:r w:rsidRPr="00441165">
        <w:tab/>
      </w:r>
      <w:r w:rsidRPr="00441165">
        <w:tab/>
      </w:r>
      <w:r w:rsidRPr="00441165">
        <w:tab/>
      </w:r>
      <w:r w:rsidRPr="00441165">
        <w:tab/>
      </w:r>
      <w:r w:rsidRPr="00441165">
        <w:tab/>
        <w:t xml:space="preserve"> </w:t>
      </w:r>
      <w:r w:rsidRPr="00441165">
        <w:tab/>
      </w:r>
      <w:r w:rsidRPr="00441165">
        <w:tab/>
      </w:r>
      <w:r w:rsidRPr="00441165">
        <w:tab/>
      </w:r>
      <w:r w:rsidRPr="00441165">
        <w:tab/>
      </w:r>
    </w:p>
    <w:p w14:paraId="0F4CD0D2" w14:textId="02A8F487" w:rsidR="004B3820" w:rsidRPr="00441165" w:rsidRDefault="004B3820" w:rsidP="00324FA8">
      <w:pPr>
        <w:spacing w:line="360" w:lineRule="auto"/>
      </w:pPr>
      <w:r w:rsidRPr="00441165">
        <w:t xml:space="preserve">Supervisor </w:t>
      </w:r>
    </w:p>
    <w:p w14:paraId="10F3B52D" w14:textId="77777777" w:rsidR="004B3820" w:rsidRPr="00441165" w:rsidRDefault="004B3820" w:rsidP="00324FA8">
      <w:pPr>
        <w:spacing w:line="360" w:lineRule="auto"/>
      </w:pPr>
      <w:r w:rsidRPr="00441165">
        <w:t xml:space="preserve">Mr. S. </w:t>
      </w:r>
      <w:proofErr w:type="spellStart"/>
      <w:r w:rsidRPr="00441165">
        <w:t>Thadchanamoorthy</w:t>
      </w:r>
      <w:proofErr w:type="spellEnd"/>
    </w:p>
    <w:p w14:paraId="707A2B41" w14:textId="77777777" w:rsidR="004B3820" w:rsidRPr="00441165" w:rsidRDefault="004B3820" w:rsidP="00324FA8">
      <w:pPr>
        <w:spacing w:line="360" w:lineRule="auto"/>
      </w:pPr>
      <w:r w:rsidRPr="00441165">
        <w:t>Senior Lecturer</w:t>
      </w:r>
    </w:p>
    <w:p w14:paraId="19DA4764" w14:textId="77777777" w:rsidR="004B3820" w:rsidRPr="00441165" w:rsidRDefault="004B3820" w:rsidP="00324FA8">
      <w:pPr>
        <w:spacing w:line="360" w:lineRule="auto"/>
      </w:pPr>
      <w:r w:rsidRPr="00441165">
        <w:t>Department of Computer Science</w:t>
      </w:r>
    </w:p>
    <w:p w14:paraId="65F174A8" w14:textId="77777777" w:rsidR="004B3820" w:rsidRPr="00441165" w:rsidRDefault="004B3820" w:rsidP="00324FA8">
      <w:pPr>
        <w:spacing w:line="360" w:lineRule="auto"/>
      </w:pPr>
      <w:r w:rsidRPr="00441165">
        <w:t>Faculty of Applied Science</w:t>
      </w:r>
    </w:p>
    <w:p w14:paraId="7B154D1C" w14:textId="77777777" w:rsidR="004B3820" w:rsidRPr="00441165" w:rsidRDefault="004B3820" w:rsidP="00324FA8">
      <w:pPr>
        <w:spacing w:line="360" w:lineRule="auto"/>
      </w:pPr>
      <w:r w:rsidRPr="00441165">
        <w:t>Trincomalee Campus, Eastern University, Sri Lanka</w:t>
      </w:r>
    </w:p>
    <w:p w14:paraId="7B3C2394" w14:textId="77777777" w:rsidR="004B3820" w:rsidRPr="00441165" w:rsidRDefault="004B3820" w:rsidP="00324FA8">
      <w:pPr>
        <w:spacing w:line="360" w:lineRule="auto"/>
      </w:pPr>
      <w:r w:rsidRPr="00441165">
        <w:tab/>
      </w:r>
      <w:r w:rsidRPr="00441165">
        <w:tab/>
      </w:r>
      <w:r w:rsidRPr="00441165">
        <w:tab/>
      </w:r>
      <w:r w:rsidRPr="00441165">
        <w:tab/>
      </w:r>
      <w:r w:rsidRPr="00441165">
        <w:tab/>
      </w:r>
      <w:r w:rsidRPr="00441165">
        <w:tab/>
      </w:r>
      <w:r w:rsidRPr="00441165">
        <w:tab/>
        <w:t xml:space="preserve"> </w:t>
      </w:r>
    </w:p>
    <w:p w14:paraId="4D2DE112" w14:textId="77777777" w:rsidR="004B3820" w:rsidRPr="00441165" w:rsidRDefault="004B3820" w:rsidP="00324FA8">
      <w:pPr>
        <w:spacing w:line="360" w:lineRule="auto"/>
      </w:pPr>
      <w:r w:rsidRPr="00441165">
        <w:t xml:space="preserve"> Date: …………………. </w:t>
      </w:r>
      <w:r w:rsidRPr="00441165">
        <w:tab/>
      </w:r>
      <w:r w:rsidRPr="00441165">
        <w:tab/>
      </w:r>
      <w:r w:rsidRPr="00441165">
        <w:tab/>
      </w:r>
      <w:r w:rsidRPr="00441165">
        <w:tab/>
      </w:r>
    </w:p>
    <w:p w14:paraId="74205690" w14:textId="77777777" w:rsidR="004B3820" w:rsidRPr="00441165" w:rsidRDefault="004B3820" w:rsidP="00324FA8">
      <w:pPr>
        <w:spacing w:line="360" w:lineRule="auto"/>
      </w:pPr>
      <w:r w:rsidRPr="00441165">
        <w:rPr>
          <w:b/>
          <w:sz w:val="28"/>
          <w:szCs w:val="28"/>
        </w:rPr>
        <w:t xml:space="preserve">  </w:t>
      </w:r>
    </w:p>
    <w:p w14:paraId="17A5C927" w14:textId="7DAD8874" w:rsidR="00A62447" w:rsidRPr="00383996" w:rsidRDefault="004B3820" w:rsidP="00A62447">
      <w:pPr>
        <w:spacing w:line="360" w:lineRule="auto"/>
        <w:rPr>
          <w:sz w:val="32"/>
          <w:szCs w:val="32"/>
        </w:rPr>
      </w:pPr>
      <w:r w:rsidRPr="00441165">
        <w:rPr>
          <w:b/>
          <w:sz w:val="28"/>
          <w:szCs w:val="28"/>
        </w:rPr>
        <w:t xml:space="preserve"> </w:t>
      </w:r>
    </w:p>
    <w:p w14:paraId="309B1D21" w14:textId="6402A645" w:rsidR="004B3820" w:rsidRPr="00383996" w:rsidRDefault="00A62447" w:rsidP="00EE3669">
      <w:pPr>
        <w:spacing w:line="360" w:lineRule="auto"/>
      </w:pPr>
      <w:r>
        <w:rPr>
          <w:sz w:val="32"/>
          <w:szCs w:val="32"/>
        </w:rPr>
        <w:br w:type="page"/>
      </w:r>
      <w:r w:rsidR="00E84019" w:rsidRPr="00383996">
        <w:rPr>
          <w:sz w:val="32"/>
          <w:szCs w:val="32"/>
        </w:rPr>
        <w:lastRenderedPageBreak/>
        <w:t>ABSTRACT</w:t>
      </w:r>
    </w:p>
    <w:p w14:paraId="49B95607" w14:textId="591FBD9F" w:rsidR="004B3820" w:rsidRPr="00441165" w:rsidRDefault="004B3820" w:rsidP="00324FA8">
      <w:pPr>
        <w:spacing w:line="360" w:lineRule="auto"/>
        <w:jc w:val="both"/>
      </w:pPr>
      <w:r w:rsidRPr="00441165">
        <w:rPr>
          <w:color w:val="000000"/>
          <w:szCs w:val="28"/>
        </w:rPr>
        <w:t xml:space="preserve">It is a well-known fact that the doctors’ handwriting in the prescriptions </w:t>
      </w:r>
      <w:r w:rsidR="00A977A4" w:rsidRPr="00441165">
        <w:rPr>
          <w:color w:val="000000"/>
          <w:szCs w:val="28"/>
        </w:rPr>
        <w:t>is illegible</w:t>
      </w:r>
      <w:r w:rsidRPr="00441165">
        <w:rPr>
          <w:color w:val="000000"/>
          <w:szCs w:val="28"/>
        </w:rPr>
        <w:t xml:space="preserve"> </w:t>
      </w:r>
      <w:r w:rsidR="00A977A4" w:rsidRPr="00441165">
        <w:rPr>
          <w:color w:val="000000"/>
          <w:szCs w:val="28"/>
        </w:rPr>
        <w:t>i</w:t>
      </w:r>
      <w:r w:rsidRPr="00441165">
        <w:rPr>
          <w:color w:val="000000"/>
          <w:szCs w:val="28"/>
        </w:rPr>
        <w:t>n Sri Lanka because of the traditional prescription</w:t>
      </w:r>
      <w:r w:rsidR="00A977A4" w:rsidRPr="00441165">
        <w:rPr>
          <w:color w:val="000000"/>
          <w:szCs w:val="28"/>
        </w:rPr>
        <w:t xml:space="preserve"> practice </w:t>
      </w:r>
      <w:r w:rsidRPr="00441165">
        <w:rPr>
          <w:color w:val="000000"/>
          <w:szCs w:val="28"/>
        </w:rPr>
        <w:t>which i</w:t>
      </w:r>
      <w:r w:rsidR="00A977A4" w:rsidRPr="00441165">
        <w:rPr>
          <w:color w:val="000000"/>
          <w:szCs w:val="28"/>
        </w:rPr>
        <w:t>nvolves</w:t>
      </w:r>
      <w:r w:rsidRPr="00441165">
        <w:rPr>
          <w:color w:val="000000"/>
          <w:szCs w:val="28"/>
        </w:rPr>
        <w:t xml:space="preserve"> doctors’ handwritten prescriptions. Pharmacy staff such as dispensers, pharmacists and master pharmacists will have the responsibility to identify the prescribed medicines and dispense them accurately and accordingly with appropriate instructions to the patients. </w:t>
      </w:r>
      <w:r w:rsidR="00A977A4" w:rsidRPr="00441165">
        <w:rPr>
          <w:color w:val="000000"/>
          <w:szCs w:val="28"/>
        </w:rPr>
        <w:t>There must be</w:t>
      </w:r>
      <w:r w:rsidRPr="00441165">
        <w:rPr>
          <w:color w:val="000000"/>
          <w:szCs w:val="28"/>
        </w:rPr>
        <w:t xml:space="preserve"> clear communication among these three parties; the patient, the doctor and the pharmacist or the dispenser so that mistakes and misunderstandings </w:t>
      </w:r>
      <w:r w:rsidR="00A977A4" w:rsidRPr="00441165">
        <w:rPr>
          <w:color w:val="000000"/>
          <w:szCs w:val="28"/>
        </w:rPr>
        <w:t xml:space="preserve">can be </w:t>
      </w:r>
      <w:r w:rsidRPr="00441165">
        <w:rPr>
          <w:color w:val="000000"/>
          <w:szCs w:val="28"/>
        </w:rPr>
        <w:t xml:space="preserve">avoided. Misidentification of medicine names due to the </w:t>
      </w:r>
      <w:r w:rsidR="00A977A4" w:rsidRPr="00441165">
        <w:rPr>
          <w:color w:val="000000"/>
          <w:szCs w:val="28"/>
        </w:rPr>
        <w:t>illegible</w:t>
      </w:r>
      <w:r w:rsidRPr="00441165">
        <w:rPr>
          <w:color w:val="000000"/>
          <w:szCs w:val="28"/>
        </w:rPr>
        <w:t xml:space="preserve"> handwriting has been the reason for most of the dispensing errors, and it makes the dispensers struggle in identifying medicine names which waste time. Therefore, to prevent dispensing errors accurate identification of the contents in handwritten prescription is necessary. This research is focused on studying manual process and techniques used by the pharmacists in reading </w:t>
      </w:r>
      <w:r w:rsidR="00A977A4" w:rsidRPr="00441165">
        <w:rPr>
          <w:color w:val="000000"/>
          <w:szCs w:val="28"/>
        </w:rPr>
        <w:t xml:space="preserve">illegible </w:t>
      </w:r>
      <w:r w:rsidRPr="00441165">
        <w:rPr>
          <w:color w:val="000000"/>
          <w:szCs w:val="28"/>
        </w:rPr>
        <w:t xml:space="preserve">handwritings in prescriptions and developing a program that </w:t>
      </w:r>
      <w:r w:rsidR="00A977A4" w:rsidRPr="00441165">
        <w:rPr>
          <w:color w:val="000000"/>
          <w:szCs w:val="28"/>
        </w:rPr>
        <w:t xml:space="preserve">carries </w:t>
      </w:r>
      <w:r w:rsidRPr="00441165">
        <w:rPr>
          <w:color w:val="000000"/>
          <w:szCs w:val="28"/>
        </w:rPr>
        <w:t xml:space="preserve">out the same procedures and techniques, to assist prescription reading, and finally to automate </w:t>
      </w:r>
      <w:r w:rsidR="00A977A4" w:rsidRPr="00441165">
        <w:rPr>
          <w:color w:val="000000"/>
          <w:szCs w:val="28"/>
        </w:rPr>
        <w:t xml:space="preserve">the </w:t>
      </w:r>
      <w:r w:rsidRPr="00441165">
        <w:rPr>
          <w:color w:val="000000"/>
          <w:szCs w:val="28"/>
        </w:rPr>
        <w:t xml:space="preserve">prescription reading process. The idea that a medicine can be uniquely identified by its partial string of starting letters (first two or three letters) and its dosage mentioned in the prescription was the base for this research, which was the same technique used by the dispensers and pharmacists to identify medicine names from the </w:t>
      </w:r>
      <w:r w:rsidR="00A977A4" w:rsidRPr="00441165">
        <w:rPr>
          <w:color w:val="000000"/>
          <w:szCs w:val="28"/>
        </w:rPr>
        <w:t xml:space="preserve">illegible </w:t>
      </w:r>
      <w:r w:rsidRPr="00441165">
        <w:rPr>
          <w:color w:val="000000"/>
          <w:szCs w:val="28"/>
        </w:rPr>
        <w:t xml:space="preserve">handwritten prescriptions. Input data for the program are the partial strings extracted from prescriptions either by OCR technology or by </w:t>
      </w:r>
      <w:r w:rsidR="00A977A4" w:rsidRPr="00441165">
        <w:rPr>
          <w:color w:val="000000"/>
          <w:szCs w:val="28"/>
        </w:rPr>
        <w:t xml:space="preserve">the </w:t>
      </w:r>
      <w:r w:rsidRPr="00441165">
        <w:rPr>
          <w:color w:val="000000"/>
          <w:szCs w:val="28"/>
        </w:rPr>
        <w:t xml:space="preserve">user manually. The decision tree </w:t>
      </w:r>
      <w:r w:rsidR="00A977A4" w:rsidRPr="00441165">
        <w:rPr>
          <w:color w:val="000000"/>
          <w:szCs w:val="28"/>
        </w:rPr>
        <w:t>classifier</w:t>
      </w:r>
      <w:r w:rsidRPr="00441165">
        <w:rPr>
          <w:color w:val="000000"/>
          <w:szCs w:val="28"/>
        </w:rPr>
        <w:t xml:space="preserve"> is used </w:t>
      </w:r>
      <w:r w:rsidR="00A977A4" w:rsidRPr="00441165">
        <w:rPr>
          <w:color w:val="000000"/>
          <w:szCs w:val="28"/>
        </w:rPr>
        <w:t>to predict the medicine name from the extracted features in the prescription</w:t>
      </w:r>
      <w:r w:rsidR="00A977A4" w:rsidRPr="00441165">
        <w:t>.</w:t>
      </w:r>
      <w:r w:rsidRPr="00441165">
        <w:rPr>
          <w:color w:val="000000"/>
          <w:szCs w:val="28"/>
        </w:rPr>
        <w:t xml:space="preserve"> </w:t>
      </w:r>
    </w:p>
    <w:p w14:paraId="6626189E" w14:textId="77777777" w:rsidR="004B3820" w:rsidRPr="00441165" w:rsidRDefault="004B3820" w:rsidP="00324FA8">
      <w:pPr>
        <w:tabs>
          <w:tab w:val="left" w:pos="3464"/>
        </w:tabs>
        <w:spacing w:line="360" w:lineRule="auto"/>
      </w:pPr>
    </w:p>
    <w:p w14:paraId="5E8B4993" w14:textId="77777777" w:rsidR="00F83CBB" w:rsidRPr="00441165" w:rsidRDefault="00F83CBB" w:rsidP="00324FA8">
      <w:pPr>
        <w:tabs>
          <w:tab w:val="left" w:pos="3464"/>
        </w:tabs>
        <w:spacing w:line="360" w:lineRule="auto"/>
      </w:pPr>
    </w:p>
    <w:p w14:paraId="209286FD" w14:textId="77777777" w:rsidR="00F83CBB" w:rsidRPr="00441165" w:rsidRDefault="00F83CBB" w:rsidP="00324FA8">
      <w:pPr>
        <w:tabs>
          <w:tab w:val="left" w:pos="3464"/>
        </w:tabs>
        <w:spacing w:line="360" w:lineRule="auto"/>
      </w:pPr>
    </w:p>
    <w:p w14:paraId="305151AE" w14:textId="77777777" w:rsidR="00F83CBB" w:rsidRPr="00441165" w:rsidRDefault="00F83CBB" w:rsidP="00324FA8">
      <w:pPr>
        <w:tabs>
          <w:tab w:val="left" w:pos="3464"/>
        </w:tabs>
        <w:spacing w:line="360" w:lineRule="auto"/>
      </w:pPr>
    </w:p>
    <w:p w14:paraId="3AB75BC6" w14:textId="77777777" w:rsidR="00F83CBB" w:rsidRPr="00441165" w:rsidRDefault="00F83CBB" w:rsidP="00324FA8">
      <w:pPr>
        <w:tabs>
          <w:tab w:val="left" w:pos="3464"/>
        </w:tabs>
        <w:spacing w:line="360" w:lineRule="auto"/>
      </w:pPr>
    </w:p>
    <w:p w14:paraId="2748936C" w14:textId="77777777" w:rsidR="00F83CBB" w:rsidRPr="00441165" w:rsidRDefault="00F83CBB" w:rsidP="00324FA8">
      <w:pPr>
        <w:tabs>
          <w:tab w:val="left" w:pos="3464"/>
        </w:tabs>
        <w:spacing w:line="360" w:lineRule="auto"/>
      </w:pPr>
    </w:p>
    <w:p w14:paraId="264C5D91" w14:textId="77777777" w:rsidR="00F83CBB" w:rsidRPr="00441165" w:rsidRDefault="00F83CBB" w:rsidP="00324FA8">
      <w:pPr>
        <w:tabs>
          <w:tab w:val="left" w:pos="3464"/>
        </w:tabs>
        <w:spacing w:line="360" w:lineRule="auto"/>
      </w:pPr>
    </w:p>
    <w:p w14:paraId="21CC808E" w14:textId="3B522F39" w:rsidR="004B3820" w:rsidRPr="00EE3669" w:rsidRDefault="00EE3669" w:rsidP="00482D29">
      <w:pPr>
        <w:pStyle w:val="Topics"/>
        <w:ind w:firstLine="0"/>
      </w:pPr>
      <w:r>
        <w:br w:type="page"/>
      </w:r>
      <w:bookmarkStart w:id="6" w:name="_Toc52002302"/>
      <w:r w:rsidR="004B3820" w:rsidRPr="00441165">
        <w:lastRenderedPageBreak/>
        <w:t>A</w:t>
      </w:r>
      <w:r w:rsidR="00E84019" w:rsidRPr="00441165">
        <w:t>CKNOWLEDGEMENT</w:t>
      </w:r>
      <w:bookmarkEnd w:id="6"/>
      <w:r w:rsidR="004B3820" w:rsidRPr="00441165">
        <w:t xml:space="preserve"> </w:t>
      </w:r>
    </w:p>
    <w:p w14:paraId="3D6C9AD5" w14:textId="3FCB6BE8" w:rsidR="004B3820" w:rsidRDefault="004B3820" w:rsidP="0078102D">
      <w:pPr>
        <w:spacing w:line="360" w:lineRule="auto"/>
        <w:jc w:val="both"/>
      </w:pPr>
      <w:r w:rsidRPr="00441165">
        <w:t>I would like to express my deep gratitude to my research supervisor</w:t>
      </w:r>
      <w:r w:rsidR="00EE3669">
        <w:t xml:space="preserve"> </w:t>
      </w:r>
      <w:proofErr w:type="spellStart"/>
      <w:r w:rsidR="00EE3669" w:rsidRPr="00441165">
        <w:t>Mr.S.Thadchanamoorthy</w:t>
      </w:r>
      <w:proofErr w:type="spellEnd"/>
      <w:r w:rsidR="00C74E27">
        <w:t>, Dean of the faculty of Applied Science, Trincomalee Campus</w:t>
      </w:r>
      <w:r w:rsidR="00E2252F">
        <w:t xml:space="preserve"> </w:t>
      </w:r>
      <w:r w:rsidRPr="00441165">
        <w:t xml:space="preserve">and </w:t>
      </w:r>
      <w:proofErr w:type="spellStart"/>
      <w:r w:rsidR="00C74E27">
        <w:t>Mr.M.Ramanan</w:t>
      </w:r>
      <w:proofErr w:type="spellEnd"/>
      <w:r w:rsidR="00C74E27">
        <w:t xml:space="preserve">, Head of the Department of Computer Science, Trincomalee Campus </w:t>
      </w:r>
      <w:r w:rsidR="00E2252F">
        <w:t xml:space="preserve">and to my mentors </w:t>
      </w:r>
      <w:r w:rsidR="00C74E27">
        <w:t xml:space="preserve">Lecturer </w:t>
      </w:r>
      <w:r w:rsidR="00C857E8">
        <w:t xml:space="preserve">Ms. S. </w:t>
      </w:r>
      <w:proofErr w:type="spellStart"/>
      <w:r w:rsidR="00C857E8">
        <w:t>Khedika</w:t>
      </w:r>
      <w:proofErr w:type="spellEnd"/>
      <w:r w:rsidR="00C857E8">
        <w:t xml:space="preserve"> and </w:t>
      </w:r>
      <w:r w:rsidR="00C74E27">
        <w:t xml:space="preserve">Lecturer </w:t>
      </w:r>
      <w:r w:rsidR="00C857E8">
        <w:t>Ms. Y. Kalyani</w:t>
      </w:r>
      <w:r w:rsidRPr="00441165">
        <w:t xml:space="preserve"> </w:t>
      </w:r>
      <w:r w:rsidR="00C74E27">
        <w:t xml:space="preserve">and </w:t>
      </w:r>
      <w:r w:rsidR="00E2252F">
        <w:t xml:space="preserve">to </w:t>
      </w:r>
      <w:r w:rsidR="00C74E27">
        <w:t>all other lecturers</w:t>
      </w:r>
      <w:r w:rsidR="00E2252F">
        <w:t>,</w:t>
      </w:r>
      <w:r w:rsidR="00C74E27">
        <w:t xml:space="preserve"> </w:t>
      </w:r>
      <w:r w:rsidRPr="00441165">
        <w:t>for their patient guidance</w:t>
      </w:r>
      <w:r w:rsidR="00EE3669">
        <w:t>,</w:t>
      </w:r>
      <w:r w:rsidRPr="00441165">
        <w:t xml:space="preserve"> valuable and constructive suggestions </w:t>
      </w:r>
      <w:r w:rsidR="00EE3669">
        <w:t>on</w:t>
      </w:r>
      <w:r w:rsidRPr="00441165">
        <w:t xml:space="preserve"> this research work</w:t>
      </w:r>
      <w:r w:rsidR="009E0ECD">
        <w:t>.</w:t>
      </w:r>
    </w:p>
    <w:p w14:paraId="4D1050DB" w14:textId="77777777" w:rsidR="00C857E8" w:rsidRPr="00020582" w:rsidRDefault="00C857E8" w:rsidP="0078102D">
      <w:pPr>
        <w:spacing w:line="360" w:lineRule="auto"/>
        <w:jc w:val="both"/>
      </w:pPr>
    </w:p>
    <w:p w14:paraId="3ED98750" w14:textId="5D62036E" w:rsidR="00C857E8" w:rsidRPr="00441165" w:rsidRDefault="00C857E8" w:rsidP="0078102D">
      <w:pPr>
        <w:spacing w:line="360" w:lineRule="auto"/>
        <w:jc w:val="both"/>
      </w:pPr>
      <w:r w:rsidRPr="00441165">
        <w:t xml:space="preserve">I would like to acknowledge the support provided by </w:t>
      </w:r>
      <w:r w:rsidR="002A0056">
        <w:t>P</w:t>
      </w:r>
      <w:r w:rsidRPr="00441165">
        <w:t xml:space="preserve">harmacist Mr. Prasanna, master </w:t>
      </w:r>
      <w:r w:rsidR="002A0056">
        <w:t>P</w:t>
      </w:r>
      <w:r w:rsidRPr="00441165">
        <w:t xml:space="preserve">harmacist Mr. Senarath </w:t>
      </w:r>
      <w:proofErr w:type="spellStart"/>
      <w:r w:rsidRPr="00441165">
        <w:t>Maldunnarachchi</w:t>
      </w:r>
      <w:proofErr w:type="spellEnd"/>
      <w:r w:rsidR="00DD3DED">
        <w:t xml:space="preserve">, </w:t>
      </w:r>
      <w:r w:rsidRPr="00441165">
        <w:t>my family</w:t>
      </w:r>
      <w:r w:rsidR="00DD3DED">
        <w:t xml:space="preserve"> and </w:t>
      </w:r>
      <w:proofErr w:type="spellStart"/>
      <w:r w:rsidR="00DD3DED">
        <w:t>collegues</w:t>
      </w:r>
      <w:proofErr w:type="spellEnd"/>
      <w:r w:rsidRPr="00441165">
        <w:t xml:space="preserve"> </w:t>
      </w:r>
      <w:r w:rsidR="00E9461F">
        <w:t xml:space="preserve">and all </w:t>
      </w:r>
      <w:r w:rsidR="00BD6273">
        <w:t xml:space="preserve">of </w:t>
      </w:r>
      <w:r w:rsidR="00E9461F">
        <w:t>other</w:t>
      </w:r>
      <w:r w:rsidR="004079BF">
        <w:t xml:space="preserve">s </w:t>
      </w:r>
      <w:r w:rsidR="00E9461F">
        <w:t xml:space="preserve">helped me </w:t>
      </w:r>
      <w:r w:rsidRPr="00441165">
        <w:t>during the proceeding of this research work.</w:t>
      </w:r>
    </w:p>
    <w:p w14:paraId="0A7CAFA7" w14:textId="77777777" w:rsidR="00F83CBB" w:rsidRPr="00441165" w:rsidRDefault="00F83CBB" w:rsidP="0078102D">
      <w:pPr>
        <w:spacing w:line="360" w:lineRule="auto"/>
        <w:jc w:val="both"/>
      </w:pPr>
    </w:p>
    <w:p w14:paraId="6C6B5E13" w14:textId="1B142D30" w:rsidR="004B3820" w:rsidRPr="00441165" w:rsidRDefault="004B3820" w:rsidP="0078102D">
      <w:pPr>
        <w:spacing w:line="360" w:lineRule="auto"/>
        <w:jc w:val="both"/>
      </w:pPr>
      <w:r w:rsidRPr="00441165">
        <w:t xml:space="preserve">I would also like to thank the pharmacists and the </w:t>
      </w:r>
      <w:r w:rsidR="00C857E8">
        <w:t xml:space="preserve">pharmacy </w:t>
      </w:r>
      <w:r w:rsidRPr="00441165">
        <w:t xml:space="preserve">staff </w:t>
      </w:r>
      <w:r w:rsidR="00C857E8">
        <w:t xml:space="preserve">of visited pharmacies </w:t>
      </w:r>
      <w:r w:rsidRPr="00441165">
        <w:t>for enabling me to visit their premises to gather information and offering their valuable time for this research</w:t>
      </w:r>
      <w:r w:rsidR="00EE3669">
        <w:t xml:space="preserve"> work.</w:t>
      </w:r>
      <w:r w:rsidRPr="00441165">
        <w:t xml:space="preserve"> </w:t>
      </w:r>
    </w:p>
    <w:p w14:paraId="6E04F8E2" w14:textId="77777777" w:rsidR="00F83CBB" w:rsidRPr="00441165" w:rsidRDefault="00F83CBB" w:rsidP="0078102D">
      <w:pPr>
        <w:spacing w:line="360" w:lineRule="auto"/>
        <w:jc w:val="both"/>
      </w:pPr>
    </w:p>
    <w:p w14:paraId="0368733A" w14:textId="77777777" w:rsidR="00F83CBB" w:rsidRPr="00441165" w:rsidRDefault="00F83CBB" w:rsidP="00324FA8">
      <w:pPr>
        <w:spacing w:line="360" w:lineRule="auto"/>
      </w:pPr>
    </w:p>
    <w:p w14:paraId="59192E2B" w14:textId="77777777" w:rsidR="00F83CBB" w:rsidRPr="00441165" w:rsidRDefault="00F83CBB" w:rsidP="00324FA8">
      <w:pPr>
        <w:spacing w:line="360" w:lineRule="auto"/>
      </w:pPr>
    </w:p>
    <w:p w14:paraId="360D0701" w14:textId="77777777" w:rsidR="00F83CBB" w:rsidRPr="00441165" w:rsidRDefault="00F83CBB" w:rsidP="00324FA8">
      <w:pPr>
        <w:spacing w:line="360" w:lineRule="auto"/>
      </w:pPr>
    </w:p>
    <w:p w14:paraId="2CD293F8" w14:textId="77777777" w:rsidR="00F83CBB" w:rsidRPr="00441165" w:rsidRDefault="00F83CBB" w:rsidP="00324FA8">
      <w:pPr>
        <w:spacing w:line="360" w:lineRule="auto"/>
      </w:pPr>
    </w:p>
    <w:p w14:paraId="25836C6F" w14:textId="77777777" w:rsidR="00F83CBB" w:rsidRPr="00441165" w:rsidRDefault="00F83CBB" w:rsidP="00324FA8">
      <w:pPr>
        <w:spacing w:line="360" w:lineRule="auto"/>
      </w:pPr>
    </w:p>
    <w:p w14:paraId="3DE3A1E9" w14:textId="77777777" w:rsidR="00F83CBB" w:rsidRPr="00441165" w:rsidRDefault="00F83CBB" w:rsidP="00324FA8">
      <w:pPr>
        <w:spacing w:line="360" w:lineRule="auto"/>
      </w:pPr>
    </w:p>
    <w:p w14:paraId="60C73B56" w14:textId="77777777" w:rsidR="00F83CBB" w:rsidRPr="00441165" w:rsidRDefault="00F83CBB" w:rsidP="00324FA8">
      <w:pPr>
        <w:spacing w:line="360" w:lineRule="auto"/>
      </w:pPr>
    </w:p>
    <w:p w14:paraId="563C4E53" w14:textId="77777777" w:rsidR="00F83CBB" w:rsidRPr="00441165" w:rsidRDefault="00F83CBB" w:rsidP="00324FA8">
      <w:pPr>
        <w:spacing w:line="360" w:lineRule="auto"/>
      </w:pPr>
    </w:p>
    <w:p w14:paraId="62959832" w14:textId="77777777" w:rsidR="00F83CBB" w:rsidRPr="00441165" w:rsidRDefault="00F83CBB" w:rsidP="00324FA8">
      <w:pPr>
        <w:spacing w:line="360" w:lineRule="auto"/>
      </w:pPr>
    </w:p>
    <w:p w14:paraId="1FFCB266" w14:textId="77777777" w:rsidR="00F83CBB" w:rsidRPr="00441165" w:rsidRDefault="00F83CBB" w:rsidP="00324FA8">
      <w:pPr>
        <w:spacing w:line="360" w:lineRule="auto"/>
      </w:pPr>
    </w:p>
    <w:p w14:paraId="3C54ACAD" w14:textId="77777777" w:rsidR="00F83CBB" w:rsidRPr="00441165" w:rsidRDefault="00F83CBB" w:rsidP="00324FA8">
      <w:pPr>
        <w:spacing w:line="360" w:lineRule="auto"/>
      </w:pPr>
    </w:p>
    <w:p w14:paraId="1771367A" w14:textId="77777777" w:rsidR="00F83CBB" w:rsidRPr="00441165" w:rsidRDefault="00F83CBB" w:rsidP="00324FA8">
      <w:pPr>
        <w:spacing w:line="360" w:lineRule="auto"/>
      </w:pPr>
    </w:p>
    <w:p w14:paraId="6D43A0B0" w14:textId="77777777" w:rsidR="00F83CBB" w:rsidRPr="00441165" w:rsidRDefault="00F83CBB" w:rsidP="00324FA8">
      <w:pPr>
        <w:spacing w:line="360" w:lineRule="auto"/>
      </w:pPr>
    </w:p>
    <w:p w14:paraId="56786CE2" w14:textId="77777777" w:rsidR="00F83CBB" w:rsidRPr="00441165" w:rsidRDefault="00F83CBB" w:rsidP="00324FA8">
      <w:pPr>
        <w:spacing w:line="360" w:lineRule="auto"/>
      </w:pPr>
    </w:p>
    <w:p w14:paraId="64F5F822" w14:textId="77777777" w:rsidR="00F83CBB" w:rsidRPr="00441165" w:rsidRDefault="00F83CBB" w:rsidP="00324FA8">
      <w:pPr>
        <w:spacing w:line="360" w:lineRule="auto"/>
      </w:pPr>
    </w:p>
    <w:p w14:paraId="4B3D2EFB" w14:textId="77777777" w:rsidR="00F83CBB" w:rsidRPr="00441165" w:rsidRDefault="00F83CBB" w:rsidP="00324FA8">
      <w:pPr>
        <w:spacing w:line="360" w:lineRule="auto"/>
      </w:pPr>
    </w:p>
    <w:p w14:paraId="05402BFA" w14:textId="77777777" w:rsidR="00F83CBB" w:rsidRPr="00441165" w:rsidRDefault="00F83CBB" w:rsidP="00324FA8">
      <w:pPr>
        <w:spacing w:line="360" w:lineRule="auto"/>
      </w:pPr>
    </w:p>
    <w:p w14:paraId="09E3D2AA" w14:textId="77777777" w:rsidR="00F83CBB" w:rsidRPr="00441165" w:rsidRDefault="00F83CBB" w:rsidP="00324FA8">
      <w:pPr>
        <w:spacing w:line="360" w:lineRule="auto"/>
      </w:pPr>
    </w:p>
    <w:p w14:paraId="04158A1F" w14:textId="77777777" w:rsidR="00F83CBB" w:rsidRPr="00441165" w:rsidRDefault="00F83CBB" w:rsidP="00324FA8">
      <w:pPr>
        <w:spacing w:line="360" w:lineRule="auto"/>
      </w:pPr>
    </w:p>
    <w:p w14:paraId="51828D45" w14:textId="77777777" w:rsidR="00AF55D5" w:rsidRDefault="00E84019" w:rsidP="00482D29">
      <w:pPr>
        <w:pStyle w:val="Topics"/>
        <w:ind w:left="0" w:firstLine="0"/>
        <w:rPr>
          <w:noProof/>
        </w:rPr>
      </w:pPr>
      <w:bookmarkStart w:id="7" w:name="_Toc52002303"/>
      <w:r w:rsidRPr="00441165">
        <w:t>CONTENTS</w:t>
      </w:r>
      <w:bookmarkEnd w:id="7"/>
      <w:r w:rsidR="004B3820" w:rsidRPr="00FC368C">
        <w:fldChar w:fldCharType="begin"/>
      </w:r>
      <w:r w:rsidR="004B3820" w:rsidRPr="00FC368C">
        <w:instrText xml:space="preserve"> TOC \o "1-3" \h \z \u </w:instrText>
      </w:r>
      <w:r w:rsidR="004B3820" w:rsidRPr="00FC368C">
        <w:fldChar w:fldCharType="separate"/>
      </w:r>
    </w:p>
    <w:p w14:paraId="7855BAF3" w14:textId="718D2750" w:rsidR="00AF55D5" w:rsidRPr="007C039D" w:rsidRDefault="002B6C8E" w:rsidP="00AF55D5">
      <w:pPr>
        <w:pStyle w:val="TOC1"/>
        <w:tabs>
          <w:tab w:val="right" w:pos="7920"/>
        </w:tabs>
        <w:spacing w:line="360" w:lineRule="auto"/>
        <w:rPr>
          <w:rFonts w:ascii="Calibri" w:eastAsia="Times New Roman" w:hAnsi="Calibri" w:cs="Iskoola Pota"/>
          <w:noProof/>
          <w:sz w:val="22"/>
          <w:lang w:bidi="si-LK"/>
        </w:rPr>
      </w:pPr>
      <w:hyperlink w:anchor="_Toc52002301" w:history="1">
        <w:r w:rsidR="00AF55D5" w:rsidRPr="005A0F54">
          <w:rPr>
            <w:rStyle w:val="Hyperlink"/>
            <w:noProof/>
          </w:rPr>
          <w:t>DECLARATION</w:t>
        </w:r>
        <w:r w:rsidR="00AF55D5">
          <w:rPr>
            <w:noProof/>
            <w:webHidden/>
          </w:rPr>
          <w:tab/>
        </w:r>
        <w:r w:rsidR="00AF55D5">
          <w:rPr>
            <w:noProof/>
            <w:webHidden/>
          </w:rPr>
          <w:fldChar w:fldCharType="begin"/>
        </w:r>
        <w:r w:rsidR="00AF55D5">
          <w:rPr>
            <w:noProof/>
            <w:webHidden/>
          </w:rPr>
          <w:instrText xml:space="preserve"> PAGEREF _Toc52002301 \h </w:instrText>
        </w:r>
        <w:r w:rsidR="00AF55D5">
          <w:rPr>
            <w:noProof/>
            <w:webHidden/>
          </w:rPr>
        </w:r>
        <w:r w:rsidR="00AF55D5">
          <w:rPr>
            <w:noProof/>
            <w:webHidden/>
          </w:rPr>
          <w:fldChar w:fldCharType="separate"/>
        </w:r>
        <w:r w:rsidR="00AF55D5">
          <w:rPr>
            <w:noProof/>
            <w:webHidden/>
          </w:rPr>
          <w:t>2</w:t>
        </w:r>
        <w:r w:rsidR="00AF55D5">
          <w:rPr>
            <w:noProof/>
            <w:webHidden/>
          </w:rPr>
          <w:fldChar w:fldCharType="end"/>
        </w:r>
      </w:hyperlink>
    </w:p>
    <w:p w14:paraId="0BF1FC09" w14:textId="15F8B59A" w:rsidR="00AF55D5" w:rsidRPr="007C039D" w:rsidRDefault="002B6C8E" w:rsidP="00AF55D5">
      <w:pPr>
        <w:pStyle w:val="TOC1"/>
        <w:tabs>
          <w:tab w:val="right" w:pos="7920"/>
        </w:tabs>
        <w:spacing w:line="360" w:lineRule="auto"/>
        <w:rPr>
          <w:rFonts w:ascii="Calibri" w:eastAsia="Times New Roman" w:hAnsi="Calibri" w:cs="Iskoola Pota"/>
          <w:noProof/>
          <w:sz w:val="22"/>
          <w:lang w:bidi="si-LK"/>
        </w:rPr>
      </w:pPr>
      <w:hyperlink w:anchor="_Toc52002302" w:history="1">
        <w:r w:rsidR="00AF55D5" w:rsidRPr="005A0F54">
          <w:rPr>
            <w:rStyle w:val="Hyperlink"/>
            <w:noProof/>
          </w:rPr>
          <w:t>ACKNOWLEDGEMENT</w:t>
        </w:r>
        <w:r w:rsidR="00AF55D5">
          <w:rPr>
            <w:noProof/>
            <w:webHidden/>
          </w:rPr>
          <w:tab/>
        </w:r>
        <w:r w:rsidR="00AF55D5">
          <w:rPr>
            <w:noProof/>
            <w:webHidden/>
          </w:rPr>
          <w:fldChar w:fldCharType="begin"/>
        </w:r>
        <w:r w:rsidR="00AF55D5">
          <w:rPr>
            <w:noProof/>
            <w:webHidden/>
          </w:rPr>
          <w:instrText xml:space="preserve"> PAGEREF _Toc52002302 \h </w:instrText>
        </w:r>
        <w:r w:rsidR="00AF55D5">
          <w:rPr>
            <w:noProof/>
            <w:webHidden/>
          </w:rPr>
        </w:r>
        <w:r w:rsidR="00AF55D5">
          <w:rPr>
            <w:noProof/>
            <w:webHidden/>
          </w:rPr>
          <w:fldChar w:fldCharType="separate"/>
        </w:r>
        <w:r w:rsidR="00AF55D5">
          <w:rPr>
            <w:noProof/>
            <w:webHidden/>
          </w:rPr>
          <w:t>4</w:t>
        </w:r>
        <w:r w:rsidR="00AF55D5">
          <w:rPr>
            <w:noProof/>
            <w:webHidden/>
          </w:rPr>
          <w:fldChar w:fldCharType="end"/>
        </w:r>
      </w:hyperlink>
    </w:p>
    <w:p w14:paraId="5D5E8D34" w14:textId="04A106C5" w:rsidR="00AF55D5" w:rsidRPr="007C039D" w:rsidRDefault="002B6C8E" w:rsidP="00AF55D5">
      <w:pPr>
        <w:pStyle w:val="TOC1"/>
        <w:tabs>
          <w:tab w:val="right" w:pos="7920"/>
        </w:tabs>
        <w:spacing w:line="360" w:lineRule="auto"/>
        <w:rPr>
          <w:rFonts w:ascii="Calibri" w:eastAsia="Times New Roman" w:hAnsi="Calibri" w:cs="Iskoola Pota"/>
          <w:noProof/>
          <w:sz w:val="22"/>
          <w:lang w:bidi="si-LK"/>
        </w:rPr>
      </w:pPr>
      <w:hyperlink w:anchor="_Toc52002303" w:history="1">
        <w:r w:rsidR="00AF55D5" w:rsidRPr="005A0F54">
          <w:rPr>
            <w:rStyle w:val="Hyperlink"/>
            <w:noProof/>
          </w:rPr>
          <w:t>CONTENTS</w:t>
        </w:r>
        <w:r w:rsidR="00AF55D5">
          <w:rPr>
            <w:noProof/>
            <w:webHidden/>
          </w:rPr>
          <w:tab/>
        </w:r>
        <w:r w:rsidR="00AF55D5">
          <w:rPr>
            <w:noProof/>
            <w:webHidden/>
          </w:rPr>
          <w:fldChar w:fldCharType="begin"/>
        </w:r>
        <w:r w:rsidR="00AF55D5">
          <w:rPr>
            <w:noProof/>
            <w:webHidden/>
          </w:rPr>
          <w:instrText xml:space="preserve"> PAGEREF _Toc52002303 \h </w:instrText>
        </w:r>
        <w:r w:rsidR="00AF55D5">
          <w:rPr>
            <w:noProof/>
            <w:webHidden/>
          </w:rPr>
        </w:r>
        <w:r w:rsidR="00AF55D5">
          <w:rPr>
            <w:noProof/>
            <w:webHidden/>
          </w:rPr>
          <w:fldChar w:fldCharType="separate"/>
        </w:r>
        <w:r w:rsidR="00AF55D5">
          <w:rPr>
            <w:noProof/>
            <w:webHidden/>
          </w:rPr>
          <w:t>5</w:t>
        </w:r>
        <w:r w:rsidR="00AF55D5">
          <w:rPr>
            <w:noProof/>
            <w:webHidden/>
          </w:rPr>
          <w:fldChar w:fldCharType="end"/>
        </w:r>
      </w:hyperlink>
    </w:p>
    <w:p w14:paraId="0F5BFCFA" w14:textId="1E191402" w:rsidR="00AF55D5" w:rsidRPr="007C039D" w:rsidRDefault="002B6C8E" w:rsidP="00AF55D5">
      <w:pPr>
        <w:pStyle w:val="TOC1"/>
        <w:tabs>
          <w:tab w:val="right" w:pos="7920"/>
        </w:tabs>
        <w:spacing w:line="360" w:lineRule="auto"/>
        <w:rPr>
          <w:rFonts w:ascii="Calibri" w:eastAsia="Times New Roman" w:hAnsi="Calibri" w:cs="Iskoola Pota"/>
          <w:noProof/>
          <w:sz w:val="22"/>
          <w:lang w:bidi="si-LK"/>
        </w:rPr>
      </w:pPr>
      <w:hyperlink w:anchor="_Toc52002304" w:history="1">
        <w:r w:rsidR="00AF55D5" w:rsidRPr="005A0F54">
          <w:rPr>
            <w:rStyle w:val="Hyperlink"/>
            <w:noProof/>
          </w:rPr>
          <w:t>LIST OF FIGURES</w:t>
        </w:r>
        <w:r w:rsidR="00AF55D5">
          <w:rPr>
            <w:noProof/>
            <w:webHidden/>
          </w:rPr>
          <w:tab/>
        </w:r>
        <w:r w:rsidR="00AF55D5">
          <w:rPr>
            <w:noProof/>
            <w:webHidden/>
          </w:rPr>
          <w:fldChar w:fldCharType="begin"/>
        </w:r>
        <w:r w:rsidR="00AF55D5">
          <w:rPr>
            <w:noProof/>
            <w:webHidden/>
          </w:rPr>
          <w:instrText xml:space="preserve"> PAGEREF _Toc52002304 \h </w:instrText>
        </w:r>
        <w:r w:rsidR="00AF55D5">
          <w:rPr>
            <w:noProof/>
            <w:webHidden/>
          </w:rPr>
        </w:r>
        <w:r w:rsidR="00AF55D5">
          <w:rPr>
            <w:noProof/>
            <w:webHidden/>
          </w:rPr>
          <w:fldChar w:fldCharType="separate"/>
        </w:r>
        <w:r w:rsidR="00AF55D5">
          <w:rPr>
            <w:noProof/>
            <w:webHidden/>
          </w:rPr>
          <w:t>7</w:t>
        </w:r>
        <w:r w:rsidR="00AF55D5">
          <w:rPr>
            <w:noProof/>
            <w:webHidden/>
          </w:rPr>
          <w:fldChar w:fldCharType="end"/>
        </w:r>
      </w:hyperlink>
    </w:p>
    <w:p w14:paraId="5704CAAD" w14:textId="230DC563" w:rsidR="00AF55D5" w:rsidRPr="007C039D" w:rsidRDefault="002B6C8E" w:rsidP="00AF55D5">
      <w:pPr>
        <w:pStyle w:val="TOC1"/>
        <w:tabs>
          <w:tab w:val="right" w:pos="7920"/>
        </w:tabs>
        <w:spacing w:line="360" w:lineRule="auto"/>
        <w:rPr>
          <w:rFonts w:ascii="Calibri" w:eastAsia="Times New Roman" w:hAnsi="Calibri" w:cs="Iskoola Pota"/>
          <w:noProof/>
          <w:sz w:val="22"/>
          <w:lang w:bidi="si-LK"/>
        </w:rPr>
      </w:pPr>
      <w:hyperlink w:anchor="_Toc52002305" w:history="1">
        <w:r w:rsidR="00AF55D5" w:rsidRPr="005A0F54">
          <w:rPr>
            <w:rStyle w:val="Hyperlink"/>
            <w:noProof/>
          </w:rPr>
          <w:t>LIST OF TABLES</w:t>
        </w:r>
        <w:r w:rsidR="00AF55D5">
          <w:rPr>
            <w:noProof/>
            <w:webHidden/>
          </w:rPr>
          <w:tab/>
        </w:r>
        <w:r w:rsidR="00AF55D5">
          <w:rPr>
            <w:noProof/>
            <w:webHidden/>
          </w:rPr>
          <w:fldChar w:fldCharType="begin"/>
        </w:r>
        <w:r w:rsidR="00AF55D5">
          <w:rPr>
            <w:noProof/>
            <w:webHidden/>
          </w:rPr>
          <w:instrText xml:space="preserve"> PAGEREF _Toc52002305 \h </w:instrText>
        </w:r>
        <w:r w:rsidR="00AF55D5">
          <w:rPr>
            <w:noProof/>
            <w:webHidden/>
          </w:rPr>
        </w:r>
        <w:r w:rsidR="00AF55D5">
          <w:rPr>
            <w:noProof/>
            <w:webHidden/>
          </w:rPr>
          <w:fldChar w:fldCharType="separate"/>
        </w:r>
        <w:r w:rsidR="00AF55D5">
          <w:rPr>
            <w:noProof/>
            <w:webHidden/>
          </w:rPr>
          <w:t>7</w:t>
        </w:r>
        <w:r w:rsidR="00AF55D5">
          <w:rPr>
            <w:noProof/>
            <w:webHidden/>
          </w:rPr>
          <w:fldChar w:fldCharType="end"/>
        </w:r>
      </w:hyperlink>
    </w:p>
    <w:p w14:paraId="6DE0301A" w14:textId="22A4ADF5" w:rsidR="00AF55D5" w:rsidRPr="007C039D" w:rsidRDefault="002B6C8E" w:rsidP="00AF55D5">
      <w:pPr>
        <w:pStyle w:val="TOC1"/>
        <w:tabs>
          <w:tab w:val="left" w:pos="440"/>
          <w:tab w:val="right" w:pos="7920"/>
        </w:tabs>
        <w:spacing w:line="360" w:lineRule="auto"/>
        <w:rPr>
          <w:rFonts w:ascii="Calibri" w:eastAsia="Times New Roman" w:hAnsi="Calibri" w:cs="Iskoola Pota"/>
          <w:b/>
          <w:bCs/>
          <w:noProof/>
          <w:sz w:val="22"/>
          <w:lang w:bidi="si-LK"/>
        </w:rPr>
      </w:pPr>
      <w:hyperlink w:anchor="_Toc52002306" w:history="1">
        <w:r w:rsidR="00AF55D5" w:rsidRPr="00AF55D5">
          <w:rPr>
            <w:rStyle w:val="Hyperlink"/>
            <w:b/>
            <w:bCs/>
            <w:noProof/>
          </w:rPr>
          <w:t>1.</w:t>
        </w:r>
        <w:r w:rsidR="00AF55D5" w:rsidRPr="007C039D">
          <w:rPr>
            <w:rFonts w:ascii="Calibri" w:eastAsia="Times New Roman" w:hAnsi="Calibri" w:cs="Iskoola Pota"/>
            <w:b/>
            <w:bCs/>
            <w:noProof/>
            <w:sz w:val="22"/>
            <w:lang w:bidi="si-LK"/>
          </w:rPr>
          <w:tab/>
        </w:r>
        <w:r w:rsidR="00AF55D5" w:rsidRPr="00AF55D5">
          <w:rPr>
            <w:rStyle w:val="Hyperlink"/>
            <w:b/>
            <w:bCs/>
            <w:noProof/>
          </w:rPr>
          <w:t>Introduction</w:t>
        </w:r>
        <w:r w:rsidR="00AF55D5" w:rsidRPr="00AF55D5">
          <w:rPr>
            <w:b/>
            <w:bCs/>
            <w:noProof/>
            <w:webHidden/>
          </w:rPr>
          <w:tab/>
        </w:r>
        <w:r w:rsidR="00AF55D5" w:rsidRPr="00AF55D5">
          <w:rPr>
            <w:b/>
            <w:bCs/>
            <w:noProof/>
            <w:webHidden/>
          </w:rPr>
          <w:fldChar w:fldCharType="begin"/>
        </w:r>
        <w:r w:rsidR="00AF55D5" w:rsidRPr="00AF55D5">
          <w:rPr>
            <w:b/>
            <w:bCs/>
            <w:noProof/>
            <w:webHidden/>
          </w:rPr>
          <w:instrText xml:space="preserve"> PAGEREF _Toc52002306 \h </w:instrText>
        </w:r>
        <w:r w:rsidR="00AF55D5" w:rsidRPr="00AF55D5">
          <w:rPr>
            <w:b/>
            <w:bCs/>
            <w:noProof/>
            <w:webHidden/>
          </w:rPr>
        </w:r>
        <w:r w:rsidR="00AF55D5" w:rsidRPr="00AF55D5">
          <w:rPr>
            <w:b/>
            <w:bCs/>
            <w:noProof/>
            <w:webHidden/>
          </w:rPr>
          <w:fldChar w:fldCharType="separate"/>
        </w:r>
        <w:r w:rsidR="00AF55D5" w:rsidRPr="00AF55D5">
          <w:rPr>
            <w:b/>
            <w:bCs/>
            <w:noProof/>
            <w:webHidden/>
          </w:rPr>
          <w:t>8</w:t>
        </w:r>
        <w:r w:rsidR="00AF55D5" w:rsidRPr="00AF55D5">
          <w:rPr>
            <w:b/>
            <w:bCs/>
            <w:noProof/>
            <w:webHidden/>
          </w:rPr>
          <w:fldChar w:fldCharType="end"/>
        </w:r>
      </w:hyperlink>
    </w:p>
    <w:p w14:paraId="4CA24CCE" w14:textId="05F9B2C2" w:rsidR="00AF55D5" w:rsidRPr="007C039D" w:rsidRDefault="002B6C8E" w:rsidP="00AF55D5">
      <w:pPr>
        <w:pStyle w:val="TOC2"/>
        <w:tabs>
          <w:tab w:val="right" w:pos="7920"/>
        </w:tabs>
        <w:spacing w:line="360" w:lineRule="auto"/>
        <w:rPr>
          <w:rFonts w:ascii="Calibri" w:eastAsia="Times New Roman" w:hAnsi="Calibri" w:cs="Iskoola Pota"/>
          <w:b w:val="0"/>
          <w:bCs w:val="0"/>
          <w:noProof/>
          <w:lang w:bidi="si-LK"/>
        </w:rPr>
      </w:pPr>
      <w:hyperlink w:anchor="_Toc52002307" w:history="1">
        <w:r w:rsidR="00AF55D5" w:rsidRPr="00AF55D5">
          <w:rPr>
            <w:rStyle w:val="Hyperlink"/>
            <w:b w:val="0"/>
            <w:bCs w:val="0"/>
            <w:noProof/>
          </w:rPr>
          <w:t>1.1. Background</w:t>
        </w:r>
        <w:r w:rsidR="00AF55D5" w:rsidRPr="00AF55D5">
          <w:rPr>
            <w:b w:val="0"/>
            <w:bCs w:val="0"/>
            <w:noProof/>
            <w:webHidden/>
          </w:rPr>
          <w:tab/>
        </w:r>
        <w:r w:rsidR="00AF55D5" w:rsidRPr="00AF55D5">
          <w:rPr>
            <w:b w:val="0"/>
            <w:bCs w:val="0"/>
            <w:noProof/>
            <w:webHidden/>
          </w:rPr>
          <w:fldChar w:fldCharType="begin"/>
        </w:r>
        <w:r w:rsidR="00AF55D5" w:rsidRPr="00AF55D5">
          <w:rPr>
            <w:b w:val="0"/>
            <w:bCs w:val="0"/>
            <w:noProof/>
            <w:webHidden/>
          </w:rPr>
          <w:instrText xml:space="preserve"> PAGEREF _Toc52002307 \h </w:instrText>
        </w:r>
        <w:r w:rsidR="00AF55D5" w:rsidRPr="00AF55D5">
          <w:rPr>
            <w:b w:val="0"/>
            <w:bCs w:val="0"/>
            <w:noProof/>
            <w:webHidden/>
          </w:rPr>
        </w:r>
        <w:r w:rsidR="00AF55D5" w:rsidRPr="00AF55D5">
          <w:rPr>
            <w:b w:val="0"/>
            <w:bCs w:val="0"/>
            <w:noProof/>
            <w:webHidden/>
          </w:rPr>
          <w:fldChar w:fldCharType="separate"/>
        </w:r>
        <w:r w:rsidR="00AF55D5" w:rsidRPr="00AF55D5">
          <w:rPr>
            <w:b w:val="0"/>
            <w:bCs w:val="0"/>
            <w:noProof/>
            <w:webHidden/>
          </w:rPr>
          <w:t>8</w:t>
        </w:r>
        <w:r w:rsidR="00AF55D5" w:rsidRPr="00AF55D5">
          <w:rPr>
            <w:b w:val="0"/>
            <w:bCs w:val="0"/>
            <w:noProof/>
            <w:webHidden/>
          </w:rPr>
          <w:fldChar w:fldCharType="end"/>
        </w:r>
      </w:hyperlink>
    </w:p>
    <w:p w14:paraId="09696251" w14:textId="2CF7B6AD" w:rsidR="00AF55D5" w:rsidRPr="007C039D" w:rsidRDefault="002B6C8E" w:rsidP="00AF55D5">
      <w:pPr>
        <w:pStyle w:val="TOC2"/>
        <w:tabs>
          <w:tab w:val="right" w:pos="7920"/>
        </w:tabs>
        <w:spacing w:line="360" w:lineRule="auto"/>
        <w:rPr>
          <w:rFonts w:ascii="Calibri" w:eastAsia="Times New Roman" w:hAnsi="Calibri" w:cs="Iskoola Pota"/>
          <w:b w:val="0"/>
          <w:bCs w:val="0"/>
          <w:noProof/>
          <w:lang w:bidi="si-LK"/>
        </w:rPr>
      </w:pPr>
      <w:hyperlink w:anchor="_Toc52002308" w:history="1">
        <w:r w:rsidR="00AF55D5" w:rsidRPr="00AF55D5">
          <w:rPr>
            <w:rStyle w:val="Hyperlink"/>
            <w:b w:val="0"/>
            <w:bCs w:val="0"/>
            <w:noProof/>
          </w:rPr>
          <w:t>1.2. Problem Statement</w:t>
        </w:r>
        <w:r w:rsidR="00AF55D5" w:rsidRPr="00AF55D5">
          <w:rPr>
            <w:b w:val="0"/>
            <w:bCs w:val="0"/>
            <w:noProof/>
            <w:webHidden/>
          </w:rPr>
          <w:tab/>
        </w:r>
        <w:r w:rsidR="00AF55D5" w:rsidRPr="00AF55D5">
          <w:rPr>
            <w:b w:val="0"/>
            <w:bCs w:val="0"/>
            <w:noProof/>
            <w:webHidden/>
          </w:rPr>
          <w:fldChar w:fldCharType="begin"/>
        </w:r>
        <w:r w:rsidR="00AF55D5" w:rsidRPr="00AF55D5">
          <w:rPr>
            <w:b w:val="0"/>
            <w:bCs w:val="0"/>
            <w:noProof/>
            <w:webHidden/>
          </w:rPr>
          <w:instrText xml:space="preserve"> PAGEREF _Toc52002308 \h </w:instrText>
        </w:r>
        <w:r w:rsidR="00AF55D5" w:rsidRPr="00AF55D5">
          <w:rPr>
            <w:b w:val="0"/>
            <w:bCs w:val="0"/>
            <w:noProof/>
            <w:webHidden/>
          </w:rPr>
        </w:r>
        <w:r w:rsidR="00AF55D5" w:rsidRPr="00AF55D5">
          <w:rPr>
            <w:b w:val="0"/>
            <w:bCs w:val="0"/>
            <w:noProof/>
            <w:webHidden/>
          </w:rPr>
          <w:fldChar w:fldCharType="separate"/>
        </w:r>
        <w:r w:rsidR="00AF55D5" w:rsidRPr="00AF55D5">
          <w:rPr>
            <w:b w:val="0"/>
            <w:bCs w:val="0"/>
            <w:noProof/>
            <w:webHidden/>
          </w:rPr>
          <w:t>9</w:t>
        </w:r>
        <w:r w:rsidR="00AF55D5" w:rsidRPr="00AF55D5">
          <w:rPr>
            <w:b w:val="0"/>
            <w:bCs w:val="0"/>
            <w:noProof/>
            <w:webHidden/>
          </w:rPr>
          <w:fldChar w:fldCharType="end"/>
        </w:r>
      </w:hyperlink>
    </w:p>
    <w:p w14:paraId="2AED6AFC" w14:textId="706842D1" w:rsidR="00AF55D5" w:rsidRPr="007C039D" w:rsidRDefault="002B6C8E" w:rsidP="00AF55D5">
      <w:pPr>
        <w:pStyle w:val="TOC2"/>
        <w:tabs>
          <w:tab w:val="right" w:pos="7920"/>
        </w:tabs>
        <w:spacing w:line="360" w:lineRule="auto"/>
        <w:rPr>
          <w:rFonts w:ascii="Calibri" w:eastAsia="Times New Roman" w:hAnsi="Calibri" w:cs="Iskoola Pota"/>
          <w:b w:val="0"/>
          <w:bCs w:val="0"/>
          <w:noProof/>
          <w:lang w:bidi="si-LK"/>
        </w:rPr>
      </w:pPr>
      <w:hyperlink w:anchor="_Toc52002309" w:history="1">
        <w:r w:rsidR="00AF55D5" w:rsidRPr="00AF55D5">
          <w:rPr>
            <w:rStyle w:val="Hyperlink"/>
            <w:b w:val="0"/>
            <w:bCs w:val="0"/>
            <w:noProof/>
          </w:rPr>
          <w:t>1.3. Objectives</w:t>
        </w:r>
        <w:r w:rsidR="00AF55D5" w:rsidRPr="00AF55D5">
          <w:rPr>
            <w:b w:val="0"/>
            <w:bCs w:val="0"/>
            <w:noProof/>
            <w:webHidden/>
          </w:rPr>
          <w:tab/>
        </w:r>
        <w:r w:rsidR="00AF55D5" w:rsidRPr="00AF55D5">
          <w:rPr>
            <w:b w:val="0"/>
            <w:bCs w:val="0"/>
            <w:noProof/>
            <w:webHidden/>
          </w:rPr>
          <w:fldChar w:fldCharType="begin"/>
        </w:r>
        <w:r w:rsidR="00AF55D5" w:rsidRPr="00AF55D5">
          <w:rPr>
            <w:b w:val="0"/>
            <w:bCs w:val="0"/>
            <w:noProof/>
            <w:webHidden/>
          </w:rPr>
          <w:instrText xml:space="preserve"> PAGEREF _Toc52002309 \h </w:instrText>
        </w:r>
        <w:r w:rsidR="00AF55D5" w:rsidRPr="00AF55D5">
          <w:rPr>
            <w:b w:val="0"/>
            <w:bCs w:val="0"/>
            <w:noProof/>
            <w:webHidden/>
          </w:rPr>
        </w:r>
        <w:r w:rsidR="00AF55D5" w:rsidRPr="00AF55D5">
          <w:rPr>
            <w:b w:val="0"/>
            <w:bCs w:val="0"/>
            <w:noProof/>
            <w:webHidden/>
          </w:rPr>
          <w:fldChar w:fldCharType="separate"/>
        </w:r>
        <w:r w:rsidR="00AF55D5" w:rsidRPr="00AF55D5">
          <w:rPr>
            <w:b w:val="0"/>
            <w:bCs w:val="0"/>
            <w:noProof/>
            <w:webHidden/>
          </w:rPr>
          <w:t>9</w:t>
        </w:r>
        <w:r w:rsidR="00AF55D5" w:rsidRPr="00AF55D5">
          <w:rPr>
            <w:b w:val="0"/>
            <w:bCs w:val="0"/>
            <w:noProof/>
            <w:webHidden/>
          </w:rPr>
          <w:fldChar w:fldCharType="end"/>
        </w:r>
      </w:hyperlink>
    </w:p>
    <w:p w14:paraId="712E09CE" w14:textId="3D0541A4" w:rsidR="00AF55D5" w:rsidRPr="007C039D" w:rsidRDefault="002B6C8E" w:rsidP="00AF55D5">
      <w:pPr>
        <w:pStyle w:val="TOC2"/>
        <w:tabs>
          <w:tab w:val="right" w:pos="7920"/>
        </w:tabs>
        <w:spacing w:line="360" w:lineRule="auto"/>
        <w:rPr>
          <w:rFonts w:ascii="Calibri" w:eastAsia="Times New Roman" w:hAnsi="Calibri" w:cs="Iskoola Pota"/>
          <w:b w:val="0"/>
          <w:bCs w:val="0"/>
          <w:noProof/>
          <w:lang w:bidi="si-LK"/>
        </w:rPr>
      </w:pPr>
      <w:hyperlink w:anchor="_Toc52002310" w:history="1">
        <w:r w:rsidR="00AF55D5" w:rsidRPr="00AF55D5">
          <w:rPr>
            <w:rStyle w:val="Hyperlink"/>
            <w:b w:val="0"/>
            <w:bCs w:val="0"/>
            <w:noProof/>
          </w:rPr>
          <w:t>1.4. Project Scope and Limitations</w:t>
        </w:r>
        <w:r w:rsidR="00AF55D5" w:rsidRPr="00AF55D5">
          <w:rPr>
            <w:b w:val="0"/>
            <w:bCs w:val="0"/>
            <w:noProof/>
            <w:webHidden/>
          </w:rPr>
          <w:tab/>
        </w:r>
        <w:r w:rsidR="00AF55D5" w:rsidRPr="00AF55D5">
          <w:rPr>
            <w:b w:val="0"/>
            <w:bCs w:val="0"/>
            <w:noProof/>
            <w:webHidden/>
          </w:rPr>
          <w:fldChar w:fldCharType="begin"/>
        </w:r>
        <w:r w:rsidR="00AF55D5" w:rsidRPr="00AF55D5">
          <w:rPr>
            <w:b w:val="0"/>
            <w:bCs w:val="0"/>
            <w:noProof/>
            <w:webHidden/>
          </w:rPr>
          <w:instrText xml:space="preserve"> PAGEREF _Toc52002310 \h </w:instrText>
        </w:r>
        <w:r w:rsidR="00AF55D5" w:rsidRPr="00AF55D5">
          <w:rPr>
            <w:b w:val="0"/>
            <w:bCs w:val="0"/>
            <w:noProof/>
            <w:webHidden/>
          </w:rPr>
        </w:r>
        <w:r w:rsidR="00AF55D5" w:rsidRPr="00AF55D5">
          <w:rPr>
            <w:b w:val="0"/>
            <w:bCs w:val="0"/>
            <w:noProof/>
            <w:webHidden/>
          </w:rPr>
          <w:fldChar w:fldCharType="separate"/>
        </w:r>
        <w:r w:rsidR="00AF55D5" w:rsidRPr="00AF55D5">
          <w:rPr>
            <w:b w:val="0"/>
            <w:bCs w:val="0"/>
            <w:noProof/>
            <w:webHidden/>
          </w:rPr>
          <w:t>9</w:t>
        </w:r>
        <w:r w:rsidR="00AF55D5" w:rsidRPr="00AF55D5">
          <w:rPr>
            <w:b w:val="0"/>
            <w:bCs w:val="0"/>
            <w:noProof/>
            <w:webHidden/>
          </w:rPr>
          <w:fldChar w:fldCharType="end"/>
        </w:r>
      </w:hyperlink>
    </w:p>
    <w:p w14:paraId="0E3B0FE3" w14:textId="5B245B2E" w:rsidR="00AF55D5" w:rsidRPr="007C039D" w:rsidRDefault="002B6C8E" w:rsidP="00AF55D5">
      <w:pPr>
        <w:pStyle w:val="TOC1"/>
        <w:tabs>
          <w:tab w:val="left" w:pos="440"/>
          <w:tab w:val="right" w:pos="7920"/>
        </w:tabs>
        <w:spacing w:line="360" w:lineRule="auto"/>
        <w:rPr>
          <w:rFonts w:ascii="Calibri" w:eastAsia="Times New Roman" w:hAnsi="Calibri" w:cs="Iskoola Pota"/>
          <w:b/>
          <w:bCs/>
          <w:noProof/>
          <w:sz w:val="22"/>
          <w:lang w:bidi="si-LK"/>
        </w:rPr>
      </w:pPr>
      <w:hyperlink w:anchor="_Toc52002311" w:history="1">
        <w:r w:rsidR="00AF55D5" w:rsidRPr="00AF55D5">
          <w:rPr>
            <w:rStyle w:val="Hyperlink"/>
            <w:b/>
            <w:bCs/>
            <w:noProof/>
          </w:rPr>
          <w:t>2.</w:t>
        </w:r>
        <w:r w:rsidR="00AF55D5" w:rsidRPr="007C039D">
          <w:rPr>
            <w:rFonts w:ascii="Calibri" w:eastAsia="Times New Roman" w:hAnsi="Calibri" w:cs="Iskoola Pota"/>
            <w:b/>
            <w:bCs/>
            <w:noProof/>
            <w:sz w:val="22"/>
            <w:lang w:bidi="si-LK"/>
          </w:rPr>
          <w:tab/>
        </w:r>
        <w:r w:rsidR="00AF55D5" w:rsidRPr="00AF55D5">
          <w:rPr>
            <w:rStyle w:val="Hyperlink"/>
            <w:b/>
            <w:bCs/>
            <w:noProof/>
          </w:rPr>
          <w:t>Literature Survey</w:t>
        </w:r>
        <w:r w:rsidR="00AF55D5" w:rsidRPr="00AF55D5">
          <w:rPr>
            <w:b/>
            <w:bCs/>
            <w:noProof/>
            <w:webHidden/>
          </w:rPr>
          <w:tab/>
        </w:r>
        <w:r w:rsidR="00AF55D5" w:rsidRPr="00AF55D5">
          <w:rPr>
            <w:b/>
            <w:bCs/>
            <w:noProof/>
            <w:webHidden/>
          </w:rPr>
          <w:fldChar w:fldCharType="begin"/>
        </w:r>
        <w:r w:rsidR="00AF55D5" w:rsidRPr="00AF55D5">
          <w:rPr>
            <w:b/>
            <w:bCs/>
            <w:noProof/>
            <w:webHidden/>
          </w:rPr>
          <w:instrText xml:space="preserve"> PAGEREF _Toc52002311 \h </w:instrText>
        </w:r>
        <w:r w:rsidR="00AF55D5" w:rsidRPr="00AF55D5">
          <w:rPr>
            <w:b/>
            <w:bCs/>
            <w:noProof/>
            <w:webHidden/>
          </w:rPr>
        </w:r>
        <w:r w:rsidR="00AF55D5" w:rsidRPr="00AF55D5">
          <w:rPr>
            <w:b/>
            <w:bCs/>
            <w:noProof/>
            <w:webHidden/>
          </w:rPr>
          <w:fldChar w:fldCharType="separate"/>
        </w:r>
        <w:r w:rsidR="00AF55D5" w:rsidRPr="00AF55D5">
          <w:rPr>
            <w:b/>
            <w:bCs/>
            <w:noProof/>
            <w:webHidden/>
          </w:rPr>
          <w:t>11</w:t>
        </w:r>
        <w:r w:rsidR="00AF55D5" w:rsidRPr="00AF55D5">
          <w:rPr>
            <w:b/>
            <w:bCs/>
            <w:noProof/>
            <w:webHidden/>
          </w:rPr>
          <w:fldChar w:fldCharType="end"/>
        </w:r>
      </w:hyperlink>
    </w:p>
    <w:p w14:paraId="0ADD283F" w14:textId="1943B26B" w:rsidR="00AF55D5" w:rsidRPr="007C039D" w:rsidRDefault="002B6C8E" w:rsidP="00AF55D5">
      <w:pPr>
        <w:pStyle w:val="TOC2"/>
        <w:tabs>
          <w:tab w:val="right" w:pos="7920"/>
        </w:tabs>
        <w:spacing w:line="360" w:lineRule="auto"/>
        <w:rPr>
          <w:rFonts w:ascii="Calibri" w:eastAsia="Times New Roman" w:hAnsi="Calibri" w:cs="Iskoola Pota"/>
          <w:b w:val="0"/>
          <w:bCs w:val="0"/>
          <w:noProof/>
          <w:lang w:bidi="si-LK"/>
        </w:rPr>
      </w:pPr>
      <w:hyperlink w:anchor="_Toc52002312" w:history="1">
        <w:r w:rsidR="00AF55D5" w:rsidRPr="00AF55D5">
          <w:rPr>
            <w:rStyle w:val="Hyperlink"/>
            <w:b w:val="0"/>
            <w:bCs w:val="0"/>
            <w:noProof/>
          </w:rPr>
          <w:t>2.1. Introduction</w:t>
        </w:r>
        <w:r w:rsidR="00AF55D5" w:rsidRPr="00AF55D5">
          <w:rPr>
            <w:b w:val="0"/>
            <w:bCs w:val="0"/>
            <w:noProof/>
            <w:webHidden/>
          </w:rPr>
          <w:tab/>
        </w:r>
        <w:r w:rsidR="00AF55D5" w:rsidRPr="00AF55D5">
          <w:rPr>
            <w:b w:val="0"/>
            <w:bCs w:val="0"/>
            <w:noProof/>
            <w:webHidden/>
          </w:rPr>
          <w:fldChar w:fldCharType="begin"/>
        </w:r>
        <w:r w:rsidR="00AF55D5" w:rsidRPr="00AF55D5">
          <w:rPr>
            <w:b w:val="0"/>
            <w:bCs w:val="0"/>
            <w:noProof/>
            <w:webHidden/>
          </w:rPr>
          <w:instrText xml:space="preserve"> PAGEREF _Toc52002312 \h </w:instrText>
        </w:r>
        <w:r w:rsidR="00AF55D5" w:rsidRPr="00AF55D5">
          <w:rPr>
            <w:b w:val="0"/>
            <w:bCs w:val="0"/>
            <w:noProof/>
            <w:webHidden/>
          </w:rPr>
        </w:r>
        <w:r w:rsidR="00AF55D5" w:rsidRPr="00AF55D5">
          <w:rPr>
            <w:b w:val="0"/>
            <w:bCs w:val="0"/>
            <w:noProof/>
            <w:webHidden/>
          </w:rPr>
          <w:fldChar w:fldCharType="separate"/>
        </w:r>
        <w:r w:rsidR="00AF55D5" w:rsidRPr="00AF55D5">
          <w:rPr>
            <w:b w:val="0"/>
            <w:bCs w:val="0"/>
            <w:noProof/>
            <w:webHidden/>
          </w:rPr>
          <w:t>11</w:t>
        </w:r>
        <w:r w:rsidR="00AF55D5" w:rsidRPr="00AF55D5">
          <w:rPr>
            <w:b w:val="0"/>
            <w:bCs w:val="0"/>
            <w:noProof/>
            <w:webHidden/>
          </w:rPr>
          <w:fldChar w:fldCharType="end"/>
        </w:r>
      </w:hyperlink>
    </w:p>
    <w:p w14:paraId="615DB5E0" w14:textId="54F0A81F" w:rsidR="00AF55D5" w:rsidRPr="007C039D" w:rsidRDefault="002B6C8E" w:rsidP="00AF55D5">
      <w:pPr>
        <w:pStyle w:val="TOC2"/>
        <w:tabs>
          <w:tab w:val="right" w:pos="7920"/>
        </w:tabs>
        <w:spacing w:line="360" w:lineRule="auto"/>
        <w:rPr>
          <w:rFonts w:ascii="Calibri" w:eastAsia="Times New Roman" w:hAnsi="Calibri" w:cs="Iskoola Pota"/>
          <w:b w:val="0"/>
          <w:bCs w:val="0"/>
          <w:noProof/>
          <w:lang w:bidi="si-LK"/>
        </w:rPr>
      </w:pPr>
      <w:hyperlink w:anchor="_Toc52002313" w:history="1">
        <w:r w:rsidR="00AF55D5" w:rsidRPr="00AF55D5">
          <w:rPr>
            <w:rStyle w:val="Hyperlink"/>
            <w:b w:val="0"/>
            <w:bCs w:val="0"/>
            <w:noProof/>
          </w:rPr>
          <w:t>2.2. Data Mining Techniques</w:t>
        </w:r>
        <w:r w:rsidR="00AF55D5" w:rsidRPr="00AF55D5">
          <w:rPr>
            <w:b w:val="0"/>
            <w:bCs w:val="0"/>
            <w:noProof/>
            <w:webHidden/>
          </w:rPr>
          <w:tab/>
        </w:r>
        <w:r w:rsidR="00AF55D5" w:rsidRPr="00AF55D5">
          <w:rPr>
            <w:b w:val="0"/>
            <w:bCs w:val="0"/>
            <w:noProof/>
            <w:webHidden/>
          </w:rPr>
          <w:fldChar w:fldCharType="begin"/>
        </w:r>
        <w:r w:rsidR="00AF55D5" w:rsidRPr="00AF55D5">
          <w:rPr>
            <w:b w:val="0"/>
            <w:bCs w:val="0"/>
            <w:noProof/>
            <w:webHidden/>
          </w:rPr>
          <w:instrText xml:space="preserve"> PAGEREF _Toc52002313 \h </w:instrText>
        </w:r>
        <w:r w:rsidR="00AF55D5" w:rsidRPr="00AF55D5">
          <w:rPr>
            <w:b w:val="0"/>
            <w:bCs w:val="0"/>
            <w:noProof/>
            <w:webHidden/>
          </w:rPr>
        </w:r>
        <w:r w:rsidR="00AF55D5" w:rsidRPr="00AF55D5">
          <w:rPr>
            <w:b w:val="0"/>
            <w:bCs w:val="0"/>
            <w:noProof/>
            <w:webHidden/>
          </w:rPr>
          <w:fldChar w:fldCharType="separate"/>
        </w:r>
        <w:r w:rsidR="00AF55D5" w:rsidRPr="00AF55D5">
          <w:rPr>
            <w:b w:val="0"/>
            <w:bCs w:val="0"/>
            <w:noProof/>
            <w:webHidden/>
          </w:rPr>
          <w:t>11</w:t>
        </w:r>
        <w:r w:rsidR="00AF55D5" w:rsidRPr="00AF55D5">
          <w:rPr>
            <w:b w:val="0"/>
            <w:bCs w:val="0"/>
            <w:noProof/>
            <w:webHidden/>
          </w:rPr>
          <w:fldChar w:fldCharType="end"/>
        </w:r>
      </w:hyperlink>
    </w:p>
    <w:p w14:paraId="63174D08" w14:textId="4B810137" w:rsidR="00AF55D5" w:rsidRPr="007C039D" w:rsidRDefault="002B6C8E" w:rsidP="00AF55D5">
      <w:pPr>
        <w:pStyle w:val="TOC2"/>
        <w:tabs>
          <w:tab w:val="right" w:pos="7920"/>
        </w:tabs>
        <w:spacing w:line="360" w:lineRule="auto"/>
        <w:rPr>
          <w:rFonts w:ascii="Calibri" w:eastAsia="Times New Roman" w:hAnsi="Calibri" w:cs="Iskoola Pota"/>
          <w:b w:val="0"/>
          <w:bCs w:val="0"/>
          <w:noProof/>
          <w:lang w:bidi="si-LK"/>
        </w:rPr>
      </w:pPr>
      <w:hyperlink w:anchor="_Toc52002314" w:history="1">
        <w:r w:rsidR="00AF55D5" w:rsidRPr="00AF55D5">
          <w:rPr>
            <w:rStyle w:val="Hyperlink"/>
            <w:b w:val="0"/>
            <w:bCs w:val="0"/>
            <w:noProof/>
          </w:rPr>
          <w:t>2.3. Decision Tree Classification</w:t>
        </w:r>
        <w:r w:rsidR="00AF55D5" w:rsidRPr="00AF55D5">
          <w:rPr>
            <w:b w:val="0"/>
            <w:bCs w:val="0"/>
            <w:noProof/>
            <w:webHidden/>
          </w:rPr>
          <w:tab/>
        </w:r>
        <w:r w:rsidR="00AF55D5" w:rsidRPr="00AF55D5">
          <w:rPr>
            <w:b w:val="0"/>
            <w:bCs w:val="0"/>
            <w:noProof/>
            <w:webHidden/>
          </w:rPr>
          <w:fldChar w:fldCharType="begin"/>
        </w:r>
        <w:r w:rsidR="00AF55D5" w:rsidRPr="00AF55D5">
          <w:rPr>
            <w:b w:val="0"/>
            <w:bCs w:val="0"/>
            <w:noProof/>
            <w:webHidden/>
          </w:rPr>
          <w:instrText xml:space="preserve"> PAGEREF _Toc52002314 \h </w:instrText>
        </w:r>
        <w:r w:rsidR="00AF55D5" w:rsidRPr="00AF55D5">
          <w:rPr>
            <w:b w:val="0"/>
            <w:bCs w:val="0"/>
            <w:noProof/>
            <w:webHidden/>
          </w:rPr>
        </w:r>
        <w:r w:rsidR="00AF55D5" w:rsidRPr="00AF55D5">
          <w:rPr>
            <w:b w:val="0"/>
            <w:bCs w:val="0"/>
            <w:noProof/>
            <w:webHidden/>
          </w:rPr>
          <w:fldChar w:fldCharType="separate"/>
        </w:r>
        <w:r w:rsidR="00AF55D5" w:rsidRPr="00AF55D5">
          <w:rPr>
            <w:b w:val="0"/>
            <w:bCs w:val="0"/>
            <w:noProof/>
            <w:webHidden/>
          </w:rPr>
          <w:t>12</w:t>
        </w:r>
        <w:r w:rsidR="00AF55D5" w:rsidRPr="00AF55D5">
          <w:rPr>
            <w:b w:val="0"/>
            <w:bCs w:val="0"/>
            <w:noProof/>
            <w:webHidden/>
          </w:rPr>
          <w:fldChar w:fldCharType="end"/>
        </w:r>
      </w:hyperlink>
    </w:p>
    <w:p w14:paraId="0FF31303" w14:textId="68857130" w:rsidR="00AF55D5" w:rsidRPr="007C039D" w:rsidRDefault="002B6C8E" w:rsidP="00AF55D5">
      <w:pPr>
        <w:pStyle w:val="TOC3"/>
        <w:tabs>
          <w:tab w:val="right" w:pos="7920"/>
        </w:tabs>
        <w:spacing w:line="360" w:lineRule="auto"/>
        <w:rPr>
          <w:rFonts w:ascii="Calibri" w:eastAsia="Times New Roman" w:hAnsi="Calibri" w:cs="Iskoola Pota"/>
          <w:noProof/>
          <w:lang w:bidi="si-LK"/>
        </w:rPr>
      </w:pPr>
      <w:hyperlink w:anchor="_Toc52002315" w:history="1">
        <w:r w:rsidR="00AF55D5" w:rsidRPr="005A0F54">
          <w:rPr>
            <w:rStyle w:val="Hyperlink"/>
            <w:noProof/>
          </w:rPr>
          <w:t>2.3.1. Calculation of Information gain</w:t>
        </w:r>
        <w:r w:rsidR="00AF55D5">
          <w:rPr>
            <w:noProof/>
            <w:webHidden/>
          </w:rPr>
          <w:tab/>
        </w:r>
        <w:r w:rsidR="00AF55D5">
          <w:rPr>
            <w:noProof/>
            <w:webHidden/>
          </w:rPr>
          <w:fldChar w:fldCharType="begin"/>
        </w:r>
        <w:r w:rsidR="00AF55D5">
          <w:rPr>
            <w:noProof/>
            <w:webHidden/>
          </w:rPr>
          <w:instrText xml:space="preserve"> PAGEREF _Toc52002315 \h </w:instrText>
        </w:r>
        <w:r w:rsidR="00AF55D5">
          <w:rPr>
            <w:noProof/>
            <w:webHidden/>
          </w:rPr>
        </w:r>
        <w:r w:rsidR="00AF55D5">
          <w:rPr>
            <w:noProof/>
            <w:webHidden/>
          </w:rPr>
          <w:fldChar w:fldCharType="separate"/>
        </w:r>
        <w:r w:rsidR="00AF55D5">
          <w:rPr>
            <w:noProof/>
            <w:webHidden/>
          </w:rPr>
          <w:t>13</w:t>
        </w:r>
        <w:r w:rsidR="00AF55D5">
          <w:rPr>
            <w:noProof/>
            <w:webHidden/>
          </w:rPr>
          <w:fldChar w:fldCharType="end"/>
        </w:r>
      </w:hyperlink>
    </w:p>
    <w:p w14:paraId="7B2D0B2A" w14:textId="7813AB7C" w:rsidR="00AF55D5" w:rsidRPr="007C039D" w:rsidRDefault="002B6C8E" w:rsidP="00AF55D5">
      <w:pPr>
        <w:pStyle w:val="TOC1"/>
        <w:tabs>
          <w:tab w:val="left" w:pos="440"/>
          <w:tab w:val="right" w:pos="7920"/>
        </w:tabs>
        <w:spacing w:line="360" w:lineRule="auto"/>
        <w:rPr>
          <w:rFonts w:ascii="Calibri" w:eastAsia="Times New Roman" w:hAnsi="Calibri" w:cs="Iskoola Pota"/>
          <w:b/>
          <w:bCs/>
          <w:noProof/>
          <w:sz w:val="22"/>
          <w:lang w:bidi="si-LK"/>
        </w:rPr>
      </w:pPr>
      <w:hyperlink w:anchor="_Toc52002316" w:history="1">
        <w:r w:rsidR="00AF55D5" w:rsidRPr="00AF55D5">
          <w:rPr>
            <w:rStyle w:val="Hyperlink"/>
            <w:b/>
            <w:bCs/>
            <w:noProof/>
          </w:rPr>
          <w:t>3.</w:t>
        </w:r>
        <w:r w:rsidR="00AF55D5" w:rsidRPr="007C039D">
          <w:rPr>
            <w:rFonts w:ascii="Calibri" w:eastAsia="Times New Roman" w:hAnsi="Calibri" w:cs="Iskoola Pota"/>
            <w:b/>
            <w:bCs/>
            <w:noProof/>
            <w:sz w:val="22"/>
            <w:lang w:bidi="si-LK"/>
          </w:rPr>
          <w:tab/>
        </w:r>
        <w:r w:rsidR="00AF55D5" w:rsidRPr="00AF55D5">
          <w:rPr>
            <w:rStyle w:val="Hyperlink"/>
            <w:b/>
            <w:bCs/>
            <w:noProof/>
          </w:rPr>
          <w:t>Methodology</w:t>
        </w:r>
        <w:r w:rsidR="00AF55D5" w:rsidRPr="00AF55D5">
          <w:rPr>
            <w:b/>
            <w:bCs/>
            <w:noProof/>
            <w:webHidden/>
          </w:rPr>
          <w:tab/>
        </w:r>
        <w:r w:rsidR="00AF55D5" w:rsidRPr="00AF55D5">
          <w:rPr>
            <w:b/>
            <w:bCs/>
            <w:noProof/>
            <w:webHidden/>
          </w:rPr>
          <w:fldChar w:fldCharType="begin"/>
        </w:r>
        <w:r w:rsidR="00AF55D5" w:rsidRPr="00AF55D5">
          <w:rPr>
            <w:b/>
            <w:bCs/>
            <w:noProof/>
            <w:webHidden/>
          </w:rPr>
          <w:instrText xml:space="preserve"> PAGEREF _Toc52002316 \h </w:instrText>
        </w:r>
        <w:r w:rsidR="00AF55D5" w:rsidRPr="00AF55D5">
          <w:rPr>
            <w:b/>
            <w:bCs/>
            <w:noProof/>
            <w:webHidden/>
          </w:rPr>
        </w:r>
        <w:r w:rsidR="00AF55D5" w:rsidRPr="00AF55D5">
          <w:rPr>
            <w:b/>
            <w:bCs/>
            <w:noProof/>
            <w:webHidden/>
          </w:rPr>
          <w:fldChar w:fldCharType="separate"/>
        </w:r>
        <w:r w:rsidR="00AF55D5" w:rsidRPr="00AF55D5">
          <w:rPr>
            <w:b/>
            <w:bCs/>
            <w:noProof/>
            <w:webHidden/>
          </w:rPr>
          <w:t>14</w:t>
        </w:r>
        <w:r w:rsidR="00AF55D5" w:rsidRPr="00AF55D5">
          <w:rPr>
            <w:b/>
            <w:bCs/>
            <w:noProof/>
            <w:webHidden/>
          </w:rPr>
          <w:fldChar w:fldCharType="end"/>
        </w:r>
      </w:hyperlink>
    </w:p>
    <w:p w14:paraId="0A12497D" w14:textId="197C598C" w:rsidR="00AF55D5" w:rsidRPr="007C039D" w:rsidRDefault="002B6C8E" w:rsidP="00AF55D5">
      <w:pPr>
        <w:pStyle w:val="TOC2"/>
        <w:tabs>
          <w:tab w:val="right" w:pos="7920"/>
        </w:tabs>
        <w:spacing w:line="360" w:lineRule="auto"/>
        <w:rPr>
          <w:rFonts w:ascii="Calibri" w:eastAsia="Times New Roman" w:hAnsi="Calibri" w:cs="Iskoola Pota"/>
          <w:b w:val="0"/>
          <w:bCs w:val="0"/>
          <w:noProof/>
          <w:lang w:bidi="si-LK"/>
        </w:rPr>
      </w:pPr>
      <w:hyperlink w:anchor="_Toc52002317" w:history="1">
        <w:r w:rsidR="00AF55D5" w:rsidRPr="00AF55D5">
          <w:rPr>
            <w:rStyle w:val="Hyperlink"/>
            <w:b w:val="0"/>
            <w:bCs w:val="0"/>
            <w:noProof/>
          </w:rPr>
          <w:t>3.1. Gathering of Information</w:t>
        </w:r>
        <w:r w:rsidR="00AF55D5" w:rsidRPr="00AF55D5">
          <w:rPr>
            <w:b w:val="0"/>
            <w:bCs w:val="0"/>
            <w:noProof/>
            <w:webHidden/>
          </w:rPr>
          <w:tab/>
        </w:r>
        <w:r w:rsidR="00AF55D5" w:rsidRPr="00AF55D5">
          <w:rPr>
            <w:b w:val="0"/>
            <w:bCs w:val="0"/>
            <w:noProof/>
            <w:webHidden/>
          </w:rPr>
          <w:fldChar w:fldCharType="begin"/>
        </w:r>
        <w:r w:rsidR="00AF55D5" w:rsidRPr="00AF55D5">
          <w:rPr>
            <w:b w:val="0"/>
            <w:bCs w:val="0"/>
            <w:noProof/>
            <w:webHidden/>
          </w:rPr>
          <w:instrText xml:space="preserve"> PAGEREF _Toc52002317 \h </w:instrText>
        </w:r>
        <w:r w:rsidR="00AF55D5" w:rsidRPr="00AF55D5">
          <w:rPr>
            <w:b w:val="0"/>
            <w:bCs w:val="0"/>
            <w:noProof/>
            <w:webHidden/>
          </w:rPr>
        </w:r>
        <w:r w:rsidR="00AF55D5" w:rsidRPr="00AF55D5">
          <w:rPr>
            <w:b w:val="0"/>
            <w:bCs w:val="0"/>
            <w:noProof/>
            <w:webHidden/>
          </w:rPr>
          <w:fldChar w:fldCharType="separate"/>
        </w:r>
        <w:r w:rsidR="00AF55D5" w:rsidRPr="00AF55D5">
          <w:rPr>
            <w:b w:val="0"/>
            <w:bCs w:val="0"/>
            <w:noProof/>
            <w:webHidden/>
          </w:rPr>
          <w:t>15</w:t>
        </w:r>
        <w:r w:rsidR="00AF55D5" w:rsidRPr="00AF55D5">
          <w:rPr>
            <w:b w:val="0"/>
            <w:bCs w:val="0"/>
            <w:noProof/>
            <w:webHidden/>
          </w:rPr>
          <w:fldChar w:fldCharType="end"/>
        </w:r>
      </w:hyperlink>
    </w:p>
    <w:p w14:paraId="7A9A045E" w14:textId="5375EF6D" w:rsidR="00AF55D5" w:rsidRPr="007C039D" w:rsidRDefault="002B6C8E" w:rsidP="00AF55D5">
      <w:pPr>
        <w:pStyle w:val="TOC3"/>
        <w:tabs>
          <w:tab w:val="right" w:pos="7920"/>
        </w:tabs>
        <w:spacing w:line="360" w:lineRule="auto"/>
        <w:rPr>
          <w:rFonts w:ascii="Calibri" w:eastAsia="Times New Roman" w:hAnsi="Calibri" w:cs="Iskoola Pota"/>
          <w:noProof/>
          <w:lang w:bidi="si-LK"/>
        </w:rPr>
      </w:pPr>
      <w:hyperlink w:anchor="_Toc52002318" w:history="1">
        <w:r w:rsidR="00AF55D5" w:rsidRPr="005A0F54">
          <w:rPr>
            <w:rStyle w:val="Hyperlink"/>
            <w:noProof/>
          </w:rPr>
          <w:t>3.1.1. Collection of Data</w:t>
        </w:r>
        <w:r w:rsidR="00AF55D5">
          <w:rPr>
            <w:noProof/>
            <w:webHidden/>
          </w:rPr>
          <w:tab/>
        </w:r>
        <w:r w:rsidR="00AF55D5">
          <w:rPr>
            <w:noProof/>
            <w:webHidden/>
          </w:rPr>
          <w:fldChar w:fldCharType="begin"/>
        </w:r>
        <w:r w:rsidR="00AF55D5">
          <w:rPr>
            <w:noProof/>
            <w:webHidden/>
          </w:rPr>
          <w:instrText xml:space="preserve"> PAGEREF _Toc52002318 \h </w:instrText>
        </w:r>
        <w:r w:rsidR="00AF55D5">
          <w:rPr>
            <w:noProof/>
            <w:webHidden/>
          </w:rPr>
        </w:r>
        <w:r w:rsidR="00AF55D5">
          <w:rPr>
            <w:noProof/>
            <w:webHidden/>
          </w:rPr>
          <w:fldChar w:fldCharType="separate"/>
        </w:r>
        <w:r w:rsidR="00AF55D5">
          <w:rPr>
            <w:noProof/>
            <w:webHidden/>
          </w:rPr>
          <w:t>15</w:t>
        </w:r>
        <w:r w:rsidR="00AF55D5">
          <w:rPr>
            <w:noProof/>
            <w:webHidden/>
          </w:rPr>
          <w:fldChar w:fldCharType="end"/>
        </w:r>
      </w:hyperlink>
    </w:p>
    <w:p w14:paraId="01A680B0" w14:textId="48B75597" w:rsidR="00AF55D5" w:rsidRPr="007C039D" w:rsidRDefault="002B6C8E" w:rsidP="00AF55D5">
      <w:pPr>
        <w:pStyle w:val="TOC3"/>
        <w:tabs>
          <w:tab w:val="right" w:pos="7920"/>
        </w:tabs>
        <w:spacing w:line="360" w:lineRule="auto"/>
        <w:rPr>
          <w:rFonts w:ascii="Calibri" w:eastAsia="Times New Roman" w:hAnsi="Calibri" w:cs="Iskoola Pota"/>
          <w:noProof/>
          <w:lang w:bidi="si-LK"/>
        </w:rPr>
      </w:pPr>
      <w:hyperlink w:anchor="_Toc52002319" w:history="1">
        <w:r w:rsidR="00AF55D5" w:rsidRPr="005A0F54">
          <w:rPr>
            <w:rStyle w:val="Hyperlink"/>
            <w:noProof/>
          </w:rPr>
          <w:t>3.1.2. Collecting Samples</w:t>
        </w:r>
        <w:r w:rsidR="00AF55D5">
          <w:rPr>
            <w:noProof/>
            <w:webHidden/>
          </w:rPr>
          <w:tab/>
        </w:r>
        <w:r w:rsidR="00AF55D5">
          <w:rPr>
            <w:noProof/>
            <w:webHidden/>
          </w:rPr>
          <w:fldChar w:fldCharType="begin"/>
        </w:r>
        <w:r w:rsidR="00AF55D5">
          <w:rPr>
            <w:noProof/>
            <w:webHidden/>
          </w:rPr>
          <w:instrText xml:space="preserve"> PAGEREF _Toc52002319 \h </w:instrText>
        </w:r>
        <w:r w:rsidR="00AF55D5">
          <w:rPr>
            <w:noProof/>
            <w:webHidden/>
          </w:rPr>
        </w:r>
        <w:r w:rsidR="00AF55D5">
          <w:rPr>
            <w:noProof/>
            <w:webHidden/>
          </w:rPr>
          <w:fldChar w:fldCharType="separate"/>
        </w:r>
        <w:r w:rsidR="00AF55D5">
          <w:rPr>
            <w:noProof/>
            <w:webHidden/>
          </w:rPr>
          <w:t>15</w:t>
        </w:r>
        <w:r w:rsidR="00AF55D5">
          <w:rPr>
            <w:noProof/>
            <w:webHidden/>
          </w:rPr>
          <w:fldChar w:fldCharType="end"/>
        </w:r>
      </w:hyperlink>
    </w:p>
    <w:p w14:paraId="6BA3A133" w14:textId="3923A95A" w:rsidR="00AF55D5" w:rsidRPr="007C039D" w:rsidRDefault="002B6C8E" w:rsidP="00AF55D5">
      <w:pPr>
        <w:pStyle w:val="TOC3"/>
        <w:tabs>
          <w:tab w:val="right" w:pos="7920"/>
        </w:tabs>
        <w:spacing w:line="360" w:lineRule="auto"/>
        <w:rPr>
          <w:rFonts w:ascii="Calibri" w:eastAsia="Times New Roman" w:hAnsi="Calibri" w:cs="Iskoola Pota"/>
          <w:noProof/>
          <w:lang w:bidi="si-LK"/>
        </w:rPr>
      </w:pPr>
      <w:hyperlink w:anchor="_Toc52002320" w:history="1">
        <w:r w:rsidR="00AF55D5" w:rsidRPr="005A0F54">
          <w:rPr>
            <w:rStyle w:val="Hyperlink"/>
            <w:noProof/>
          </w:rPr>
          <w:t>3.1.3. Contents of the Prescription</w:t>
        </w:r>
        <w:r w:rsidR="00AF55D5">
          <w:rPr>
            <w:noProof/>
            <w:webHidden/>
          </w:rPr>
          <w:tab/>
        </w:r>
        <w:r w:rsidR="00AF55D5">
          <w:rPr>
            <w:noProof/>
            <w:webHidden/>
          </w:rPr>
          <w:fldChar w:fldCharType="begin"/>
        </w:r>
        <w:r w:rsidR="00AF55D5">
          <w:rPr>
            <w:noProof/>
            <w:webHidden/>
          </w:rPr>
          <w:instrText xml:space="preserve"> PAGEREF _Toc52002320 \h </w:instrText>
        </w:r>
        <w:r w:rsidR="00AF55D5">
          <w:rPr>
            <w:noProof/>
            <w:webHidden/>
          </w:rPr>
        </w:r>
        <w:r w:rsidR="00AF55D5">
          <w:rPr>
            <w:noProof/>
            <w:webHidden/>
          </w:rPr>
          <w:fldChar w:fldCharType="separate"/>
        </w:r>
        <w:r w:rsidR="00AF55D5">
          <w:rPr>
            <w:noProof/>
            <w:webHidden/>
          </w:rPr>
          <w:t>15</w:t>
        </w:r>
        <w:r w:rsidR="00AF55D5">
          <w:rPr>
            <w:noProof/>
            <w:webHidden/>
          </w:rPr>
          <w:fldChar w:fldCharType="end"/>
        </w:r>
      </w:hyperlink>
    </w:p>
    <w:p w14:paraId="7F6C0362" w14:textId="5AEA84CD" w:rsidR="00AF55D5" w:rsidRPr="007C039D" w:rsidRDefault="002B6C8E" w:rsidP="00AF55D5">
      <w:pPr>
        <w:pStyle w:val="TOC3"/>
        <w:tabs>
          <w:tab w:val="right" w:pos="7920"/>
        </w:tabs>
        <w:spacing w:line="360" w:lineRule="auto"/>
        <w:rPr>
          <w:rFonts w:ascii="Calibri" w:eastAsia="Times New Roman" w:hAnsi="Calibri" w:cs="Iskoola Pota"/>
          <w:noProof/>
          <w:lang w:bidi="si-LK"/>
        </w:rPr>
      </w:pPr>
      <w:hyperlink w:anchor="_Toc52002321" w:history="1">
        <w:r w:rsidR="00AF55D5" w:rsidRPr="005A0F54">
          <w:rPr>
            <w:rStyle w:val="Hyperlink"/>
            <w:noProof/>
          </w:rPr>
          <w:t>3.1.4. Latin abbreviations and Medical terms</w:t>
        </w:r>
        <w:r w:rsidR="00AF55D5">
          <w:rPr>
            <w:noProof/>
            <w:webHidden/>
          </w:rPr>
          <w:tab/>
        </w:r>
        <w:r w:rsidR="00AF55D5">
          <w:rPr>
            <w:noProof/>
            <w:webHidden/>
          </w:rPr>
          <w:fldChar w:fldCharType="begin"/>
        </w:r>
        <w:r w:rsidR="00AF55D5">
          <w:rPr>
            <w:noProof/>
            <w:webHidden/>
          </w:rPr>
          <w:instrText xml:space="preserve"> PAGEREF _Toc52002321 \h </w:instrText>
        </w:r>
        <w:r w:rsidR="00AF55D5">
          <w:rPr>
            <w:noProof/>
            <w:webHidden/>
          </w:rPr>
        </w:r>
        <w:r w:rsidR="00AF55D5">
          <w:rPr>
            <w:noProof/>
            <w:webHidden/>
          </w:rPr>
          <w:fldChar w:fldCharType="separate"/>
        </w:r>
        <w:r w:rsidR="00AF55D5">
          <w:rPr>
            <w:noProof/>
            <w:webHidden/>
          </w:rPr>
          <w:t>16</w:t>
        </w:r>
        <w:r w:rsidR="00AF55D5">
          <w:rPr>
            <w:noProof/>
            <w:webHidden/>
          </w:rPr>
          <w:fldChar w:fldCharType="end"/>
        </w:r>
      </w:hyperlink>
    </w:p>
    <w:p w14:paraId="7D68AD3D" w14:textId="54B65148" w:rsidR="00AF55D5" w:rsidRPr="007C039D" w:rsidRDefault="002B6C8E" w:rsidP="00AF55D5">
      <w:pPr>
        <w:pStyle w:val="TOC3"/>
        <w:tabs>
          <w:tab w:val="right" w:pos="7920"/>
        </w:tabs>
        <w:spacing w:line="360" w:lineRule="auto"/>
        <w:rPr>
          <w:rFonts w:ascii="Calibri" w:eastAsia="Times New Roman" w:hAnsi="Calibri" w:cs="Iskoola Pota"/>
          <w:noProof/>
          <w:lang w:bidi="si-LK"/>
        </w:rPr>
      </w:pPr>
      <w:hyperlink w:anchor="_Toc52002324" w:history="1">
        <w:r w:rsidR="00AF55D5" w:rsidRPr="005A0F54">
          <w:rPr>
            <w:rStyle w:val="Hyperlink"/>
            <w:noProof/>
          </w:rPr>
          <w:t>3.1.5. The manual process of Prescription Reading</w:t>
        </w:r>
        <w:r w:rsidR="00AF55D5">
          <w:rPr>
            <w:noProof/>
            <w:webHidden/>
          </w:rPr>
          <w:tab/>
        </w:r>
        <w:r w:rsidR="00AF55D5">
          <w:rPr>
            <w:noProof/>
            <w:webHidden/>
          </w:rPr>
          <w:fldChar w:fldCharType="begin"/>
        </w:r>
        <w:r w:rsidR="00AF55D5">
          <w:rPr>
            <w:noProof/>
            <w:webHidden/>
          </w:rPr>
          <w:instrText xml:space="preserve"> PAGEREF _Toc52002324 \h </w:instrText>
        </w:r>
        <w:r w:rsidR="00AF55D5">
          <w:rPr>
            <w:noProof/>
            <w:webHidden/>
          </w:rPr>
        </w:r>
        <w:r w:rsidR="00AF55D5">
          <w:rPr>
            <w:noProof/>
            <w:webHidden/>
          </w:rPr>
          <w:fldChar w:fldCharType="separate"/>
        </w:r>
        <w:r w:rsidR="00AF55D5">
          <w:rPr>
            <w:noProof/>
            <w:webHidden/>
          </w:rPr>
          <w:t>17</w:t>
        </w:r>
        <w:r w:rsidR="00AF55D5">
          <w:rPr>
            <w:noProof/>
            <w:webHidden/>
          </w:rPr>
          <w:fldChar w:fldCharType="end"/>
        </w:r>
      </w:hyperlink>
    </w:p>
    <w:p w14:paraId="33CAE5E9" w14:textId="6FC90835" w:rsidR="00AF55D5" w:rsidRPr="007C039D" w:rsidRDefault="002B6C8E" w:rsidP="00AF55D5">
      <w:pPr>
        <w:pStyle w:val="TOC2"/>
        <w:tabs>
          <w:tab w:val="right" w:pos="7920"/>
        </w:tabs>
        <w:spacing w:line="360" w:lineRule="auto"/>
        <w:rPr>
          <w:rFonts w:ascii="Calibri" w:eastAsia="Times New Roman" w:hAnsi="Calibri" w:cs="Iskoola Pota"/>
          <w:b w:val="0"/>
          <w:bCs w:val="0"/>
          <w:noProof/>
          <w:lang w:bidi="si-LK"/>
        </w:rPr>
      </w:pPr>
      <w:hyperlink w:anchor="_Toc52002325" w:history="1">
        <w:r w:rsidR="00AF55D5" w:rsidRPr="00AF55D5">
          <w:rPr>
            <w:rStyle w:val="Hyperlink"/>
            <w:b w:val="0"/>
            <w:bCs w:val="0"/>
            <w:noProof/>
          </w:rPr>
          <w:t>3.2. Analysis of Collected Data and prescription samples</w:t>
        </w:r>
        <w:r w:rsidR="00AF55D5" w:rsidRPr="00AF55D5">
          <w:rPr>
            <w:b w:val="0"/>
            <w:bCs w:val="0"/>
            <w:noProof/>
            <w:webHidden/>
          </w:rPr>
          <w:tab/>
        </w:r>
        <w:r w:rsidR="00AF55D5" w:rsidRPr="00AF55D5">
          <w:rPr>
            <w:b w:val="0"/>
            <w:bCs w:val="0"/>
            <w:noProof/>
            <w:webHidden/>
          </w:rPr>
          <w:fldChar w:fldCharType="begin"/>
        </w:r>
        <w:r w:rsidR="00AF55D5" w:rsidRPr="00AF55D5">
          <w:rPr>
            <w:b w:val="0"/>
            <w:bCs w:val="0"/>
            <w:noProof/>
            <w:webHidden/>
          </w:rPr>
          <w:instrText xml:space="preserve"> PAGEREF _Toc52002325 \h </w:instrText>
        </w:r>
        <w:r w:rsidR="00AF55D5" w:rsidRPr="00AF55D5">
          <w:rPr>
            <w:b w:val="0"/>
            <w:bCs w:val="0"/>
            <w:noProof/>
            <w:webHidden/>
          </w:rPr>
        </w:r>
        <w:r w:rsidR="00AF55D5" w:rsidRPr="00AF55D5">
          <w:rPr>
            <w:b w:val="0"/>
            <w:bCs w:val="0"/>
            <w:noProof/>
            <w:webHidden/>
          </w:rPr>
          <w:fldChar w:fldCharType="separate"/>
        </w:r>
        <w:r w:rsidR="00AF55D5" w:rsidRPr="00AF55D5">
          <w:rPr>
            <w:b w:val="0"/>
            <w:bCs w:val="0"/>
            <w:noProof/>
            <w:webHidden/>
          </w:rPr>
          <w:t>18</w:t>
        </w:r>
        <w:r w:rsidR="00AF55D5" w:rsidRPr="00AF55D5">
          <w:rPr>
            <w:b w:val="0"/>
            <w:bCs w:val="0"/>
            <w:noProof/>
            <w:webHidden/>
          </w:rPr>
          <w:fldChar w:fldCharType="end"/>
        </w:r>
      </w:hyperlink>
    </w:p>
    <w:p w14:paraId="09E2F317" w14:textId="66A31D56" w:rsidR="00AF55D5" w:rsidRPr="007C039D" w:rsidRDefault="002B6C8E" w:rsidP="00AF55D5">
      <w:pPr>
        <w:pStyle w:val="TOC3"/>
        <w:tabs>
          <w:tab w:val="right" w:pos="7920"/>
        </w:tabs>
        <w:spacing w:line="360" w:lineRule="auto"/>
        <w:rPr>
          <w:rFonts w:ascii="Calibri" w:eastAsia="Times New Roman" w:hAnsi="Calibri" w:cs="Iskoola Pota"/>
          <w:noProof/>
          <w:lang w:bidi="si-LK"/>
        </w:rPr>
      </w:pPr>
      <w:hyperlink w:anchor="_Toc52002326" w:history="1">
        <w:r w:rsidR="00AF55D5" w:rsidRPr="005A0F54">
          <w:rPr>
            <w:rStyle w:val="Hyperlink"/>
            <w:noProof/>
          </w:rPr>
          <w:t>3.2.1. Generic name and Brand name of Medicines</w:t>
        </w:r>
        <w:r w:rsidR="00AF55D5">
          <w:rPr>
            <w:noProof/>
            <w:webHidden/>
          </w:rPr>
          <w:tab/>
        </w:r>
        <w:r w:rsidR="00AF55D5">
          <w:rPr>
            <w:noProof/>
            <w:webHidden/>
          </w:rPr>
          <w:fldChar w:fldCharType="begin"/>
        </w:r>
        <w:r w:rsidR="00AF55D5">
          <w:rPr>
            <w:noProof/>
            <w:webHidden/>
          </w:rPr>
          <w:instrText xml:space="preserve"> PAGEREF _Toc52002326 \h </w:instrText>
        </w:r>
        <w:r w:rsidR="00AF55D5">
          <w:rPr>
            <w:noProof/>
            <w:webHidden/>
          </w:rPr>
        </w:r>
        <w:r w:rsidR="00AF55D5">
          <w:rPr>
            <w:noProof/>
            <w:webHidden/>
          </w:rPr>
          <w:fldChar w:fldCharType="separate"/>
        </w:r>
        <w:r w:rsidR="00AF55D5">
          <w:rPr>
            <w:noProof/>
            <w:webHidden/>
          </w:rPr>
          <w:t>19</w:t>
        </w:r>
        <w:r w:rsidR="00AF55D5">
          <w:rPr>
            <w:noProof/>
            <w:webHidden/>
          </w:rPr>
          <w:fldChar w:fldCharType="end"/>
        </w:r>
      </w:hyperlink>
    </w:p>
    <w:p w14:paraId="62946BDB" w14:textId="30AC7C3A" w:rsidR="00AF55D5" w:rsidRPr="007C039D" w:rsidRDefault="002B6C8E" w:rsidP="00AF55D5">
      <w:pPr>
        <w:pStyle w:val="TOC3"/>
        <w:tabs>
          <w:tab w:val="right" w:pos="7920"/>
        </w:tabs>
        <w:spacing w:line="360" w:lineRule="auto"/>
        <w:rPr>
          <w:rFonts w:ascii="Calibri" w:eastAsia="Times New Roman" w:hAnsi="Calibri" w:cs="Iskoola Pota"/>
          <w:noProof/>
          <w:lang w:bidi="si-LK"/>
        </w:rPr>
      </w:pPr>
      <w:hyperlink w:anchor="_Toc52002327" w:history="1">
        <w:r w:rsidR="00AF55D5" w:rsidRPr="005A0F54">
          <w:rPr>
            <w:rStyle w:val="Hyperlink"/>
            <w:noProof/>
          </w:rPr>
          <w:t>3.2.2. Data needed for extracting medicine names</w:t>
        </w:r>
        <w:r w:rsidR="00AF55D5">
          <w:rPr>
            <w:noProof/>
            <w:webHidden/>
          </w:rPr>
          <w:tab/>
        </w:r>
        <w:r w:rsidR="00AF55D5">
          <w:rPr>
            <w:noProof/>
            <w:webHidden/>
          </w:rPr>
          <w:fldChar w:fldCharType="begin"/>
        </w:r>
        <w:r w:rsidR="00AF55D5">
          <w:rPr>
            <w:noProof/>
            <w:webHidden/>
          </w:rPr>
          <w:instrText xml:space="preserve"> PAGEREF _Toc52002327 \h </w:instrText>
        </w:r>
        <w:r w:rsidR="00AF55D5">
          <w:rPr>
            <w:noProof/>
            <w:webHidden/>
          </w:rPr>
        </w:r>
        <w:r w:rsidR="00AF55D5">
          <w:rPr>
            <w:noProof/>
            <w:webHidden/>
          </w:rPr>
          <w:fldChar w:fldCharType="separate"/>
        </w:r>
        <w:r w:rsidR="00AF55D5">
          <w:rPr>
            <w:noProof/>
            <w:webHidden/>
          </w:rPr>
          <w:t>19</w:t>
        </w:r>
        <w:r w:rsidR="00AF55D5">
          <w:rPr>
            <w:noProof/>
            <w:webHidden/>
          </w:rPr>
          <w:fldChar w:fldCharType="end"/>
        </w:r>
      </w:hyperlink>
    </w:p>
    <w:p w14:paraId="0145BC6B" w14:textId="6CA0FDE1" w:rsidR="00AF55D5" w:rsidRPr="007C039D" w:rsidRDefault="002B6C8E" w:rsidP="00AF55D5">
      <w:pPr>
        <w:pStyle w:val="TOC3"/>
        <w:tabs>
          <w:tab w:val="right" w:pos="7920"/>
        </w:tabs>
        <w:spacing w:line="360" w:lineRule="auto"/>
        <w:rPr>
          <w:rFonts w:ascii="Calibri" w:eastAsia="Times New Roman" w:hAnsi="Calibri" w:cs="Iskoola Pota"/>
          <w:noProof/>
          <w:lang w:bidi="si-LK"/>
        </w:rPr>
      </w:pPr>
      <w:hyperlink w:anchor="_Toc52002332" w:history="1">
        <w:r w:rsidR="00AF55D5" w:rsidRPr="005A0F54">
          <w:rPr>
            <w:rStyle w:val="Hyperlink"/>
            <w:noProof/>
          </w:rPr>
          <w:t>3.2.3. Methods and Techniques used in identifying medicine names.</w:t>
        </w:r>
        <w:r w:rsidR="00AF55D5">
          <w:rPr>
            <w:noProof/>
            <w:webHidden/>
          </w:rPr>
          <w:tab/>
        </w:r>
        <w:r w:rsidR="00AF55D5">
          <w:rPr>
            <w:noProof/>
            <w:webHidden/>
          </w:rPr>
          <w:fldChar w:fldCharType="begin"/>
        </w:r>
        <w:r w:rsidR="00AF55D5">
          <w:rPr>
            <w:noProof/>
            <w:webHidden/>
          </w:rPr>
          <w:instrText xml:space="preserve"> PAGEREF _Toc52002332 \h </w:instrText>
        </w:r>
        <w:r w:rsidR="00AF55D5">
          <w:rPr>
            <w:noProof/>
            <w:webHidden/>
          </w:rPr>
        </w:r>
        <w:r w:rsidR="00AF55D5">
          <w:rPr>
            <w:noProof/>
            <w:webHidden/>
          </w:rPr>
          <w:fldChar w:fldCharType="separate"/>
        </w:r>
        <w:r w:rsidR="00AF55D5">
          <w:rPr>
            <w:noProof/>
            <w:webHidden/>
          </w:rPr>
          <w:t>21</w:t>
        </w:r>
        <w:r w:rsidR="00AF55D5">
          <w:rPr>
            <w:noProof/>
            <w:webHidden/>
          </w:rPr>
          <w:fldChar w:fldCharType="end"/>
        </w:r>
      </w:hyperlink>
    </w:p>
    <w:p w14:paraId="6B59F71C" w14:textId="47548E3C" w:rsidR="00AF55D5" w:rsidRPr="007C039D" w:rsidRDefault="002B6C8E" w:rsidP="00AF55D5">
      <w:pPr>
        <w:pStyle w:val="TOC3"/>
        <w:tabs>
          <w:tab w:val="right" w:pos="7920"/>
        </w:tabs>
        <w:spacing w:line="360" w:lineRule="auto"/>
        <w:rPr>
          <w:rFonts w:ascii="Calibri" w:eastAsia="Times New Roman" w:hAnsi="Calibri" w:cs="Iskoola Pota"/>
          <w:noProof/>
          <w:lang w:bidi="si-LK"/>
        </w:rPr>
      </w:pPr>
      <w:hyperlink w:anchor="_Toc52002333" w:history="1">
        <w:r w:rsidR="00AF55D5" w:rsidRPr="005A0F54">
          <w:rPr>
            <w:rStyle w:val="Hyperlink"/>
            <w:noProof/>
          </w:rPr>
          <w:t>3.2.4. Frequently used medicines and brands in prescriptions</w:t>
        </w:r>
        <w:r w:rsidR="00AF55D5">
          <w:rPr>
            <w:noProof/>
            <w:webHidden/>
          </w:rPr>
          <w:tab/>
        </w:r>
        <w:r w:rsidR="00AF55D5">
          <w:rPr>
            <w:noProof/>
            <w:webHidden/>
          </w:rPr>
          <w:fldChar w:fldCharType="begin"/>
        </w:r>
        <w:r w:rsidR="00AF55D5">
          <w:rPr>
            <w:noProof/>
            <w:webHidden/>
          </w:rPr>
          <w:instrText xml:space="preserve"> PAGEREF _Toc52002333 \h </w:instrText>
        </w:r>
        <w:r w:rsidR="00AF55D5">
          <w:rPr>
            <w:noProof/>
            <w:webHidden/>
          </w:rPr>
        </w:r>
        <w:r w:rsidR="00AF55D5">
          <w:rPr>
            <w:noProof/>
            <w:webHidden/>
          </w:rPr>
          <w:fldChar w:fldCharType="separate"/>
        </w:r>
        <w:r w:rsidR="00AF55D5">
          <w:rPr>
            <w:noProof/>
            <w:webHidden/>
          </w:rPr>
          <w:t>22</w:t>
        </w:r>
        <w:r w:rsidR="00AF55D5">
          <w:rPr>
            <w:noProof/>
            <w:webHidden/>
          </w:rPr>
          <w:fldChar w:fldCharType="end"/>
        </w:r>
      </w:hyperlink>
    </w:p>
    <w:p w14:paraId="7569EDBF" w14:textId="2BEB49DA" w:rsidR="00AF55D5" w:rsidRPr="007C039D" w:rsidRDefault="002B6C8E" w:rsidP="00AF55D5">
      <w:pPr>
        <w:pStyle w:val="TOC2"/>
        <w:tabs>
          <w:tab w:val="right" w:pos="7920"/>
        </w:tabs>
        <w:spacing w:line="360" w:lineRule="auto"/>
        <w:rPr>
          <w:rFonts w:ascii="Calibri" w:eastAsia="Times New Roman" w:hAnsi="Calibri" w:cs="Iskoola Pota"/>
          <w:b w:val="0"/>
          <w:bCs w:val="0"/>
          <w:noProof/>
          <w:lang w:bidi="si-LK"/>
        </w:rPr>
      </w:pPr>
      <w:hyperlink w:anchor="_Toc52002334" w:history="1">
        <w:r w:rsidR="00AF55D5" w:rsidRPr="00AF55D5">
          <w:rPr>
            <w:rStyle w:val="Hyperlink"/>
            <w:b w:val="0"/>
            <w:bCs w:val="0"/>
            <w:noProof/>
          </w:rPr>
          <w:t>3.3. Preparing Dataset</w:t>
        </w:r>
        <w:r w:rsidR="00AF55D5" w:rsidRPr="00AF55D5">
          <w:rPr>
            <w:b w:val="0"/>
            <w:bCs w:val="0"/>
            <w:noProof/>
            <w:webHidden/>
          </w:rPr>
          <w:tab/>
        </w:r>
        <w:r w:rsidR="00AF55D5" w:rsidRPr="00AF55D5">
          <w:rPr>
            <w:b w:val="0"/>
            <w:bCs w:val="0"/>
            <w:noProof/>
            <w:webHidden/>
          </w:rPr>
          <w:fldChar w:fldCharType="begin"/>
        </w:r>
        <w:r w:rsidR="00AF55D5" w:rsidRPr="00AF55D5">
          <w:rPr>
            <w:b w:val="0"/>
            <w:bCs w:val="0"/>
            <w:noProof/>
            <w:webHidden/>
          </w:rPr>
          <w:instrText xml:space="preserve"> PAGEREF _Toc52002334 \h </w:instrText>
        </w:r>
        <w:r w:rsidR="00AF55D5" w:rsidRPr="00AF55D5">
          <w:rPr>
            <w:b w:val="0"/>
            <w:bCs w:val="0"/>
            <w:noProof/>
            <w:webHidden/>
          </w:rPr>
        </w:r>
        <w:r w:rsidR="00AF55D5" w:rsidRPr="00AF55D5">
          <w:rPr>
            <w:b w:val="0"/>
            <w:bCs w:val="0"/>
            <w:noProof/>
            <w:webHidden/>
          </w:rPr>
          <w:fldChar w:fldCharType="separate"/>
        </w:r>
        <w:r w:rsidR="00AF55D5" w:rsidRPr="00AF55D5">
          <w:rPr>
            <w:b w:val="0"/>
            <w:bCs w:val="0"/>
            <w:noProof/>
            <w:webHidden/>
          </w:rPr>
          <w:t>22</w:t>
        </w:r>
        <w:r w:rsidR="00AF55D5" w:rsidRPr="00AF55D5">
          <w:rPr>
            <w:b w:val="0"/>
            <w:bCs w:val="0"/>
            <w:noProof/>
            <w:webHidden/>
          </w:rPr>
          <w:fldChar w:fldCharType="end"/>
        </w:r>
      </w:hyperlink>
    </w:p>
    <w:p w14:paraId="7BD2B870" w14:textId="7B48B446" w:rsidR="00AF55D5" w:rsidRPr="007C039D" w:rsidRDefault="002B6C8E" w:rsidP="00AF55D5">
      <w:pPr>
        <w:pStyle w:val="TOC3"/>
        <w:tabs>
          <w:tab w:val="right" w:pos="7920"/>
        </w:tabs>
        <w:spacing w:line="360" w:lineRule="auto"/>
        <w:rPr>
          <w:rFonts w:ascii="Calibri" w:eastAsia="Times New Roman" w:hAnsi="Calibri" w:cs="Iskoola Pota"/>
          <w:noProof/>
          <w:lang w:bidi="si-LK"/>
        </w:rPr>
      </w:pPr>
      <w:hyperlink w:anchor="_Toc52002335" w:history="1">
        <w:r w:rsidR="00AF55D5" w:rsidRPr="005A0F54">
          <w:rPr>
            <w:rStyle w:val="Hyperlink"/>
            <w:noProof/>
          </w:rPr>
          <w:t>3.3.1. Comma Separated Values Files</w:t>
        </w:r>
        <w:r w:rsidR="00AF55D5">
          <w:rPr>
            <w:noProof/>
            <w:webHidden/>
          </w:rPr>
          <w:tab/>
        </w:r>
        <w:r w:rsidR="00AF55D5">
          <w:rPr>
            <w:noProof/>
            <w:webHidden/>
          </w:rPr>
          <w:fldChar w:fldCharType="begin"/>
        </w:r>
        <w:r w:rsidR="00AF55D5">
          <w:rPr>
            <w:noProof/>
            <w:webHidden/>
          </w:rPr>
          <w:instrText xml:space="preserve"> PAGEREF _Toc52002335 \h </w:instrText>
        </w:r>
        <w:r w:rsidR="00AF55D5">
          <w:rPr>
            <w:noProof/>
            <w:webHidden/>
          </w:rPr>
        </w:r>
        <w:r w:rsidR="00AF55D5">
          <w:rPr>
            <w:noProof/>
            <w:webHidden/>
          </w:rPr>
          <w:fldChar w:fldCharType="separate"/>
        </w:r>
        <w:r w:rsidR="00AF55D5">
          <w:rPr>
            <w:noProof/>
            <w:webHidden/>
          </w:rPr>
          <w:t>22</w:t>
        </w:r>
        <w:r w:rsidR="00AF55D5">
          <w:rPr>
            <w:noProof/>
            <w:webHidden/>
          </w:rPr>
          <w:fldChar w:fldCharType="end"/>
        </w:r>
      </w:hyperlink>
    </w:p>
    <w:p w14:paraId="5DFA8ADC" w14:textId="1B160AF4" w:rsidR="00AF55D5" w:rsidRPr="007C039D" w:rsidRDefault="002B6C8E" w:rsidP="00AF55D5">
      <w:pPr>
        <w:pStyle w:val="TOC3"/>
        <w:tabs>
          <w:tab w:val="right" w:pos="7920"/>
        </w:tabs>
        <w:spacing w:line="360" w:lineRule="auto"/>
        <w:rPr>
          <w:rFonts w:ascii="Calibri" w:eastAsia="Times New Roman" w:hAnsi="Calibri" w:cs="Iskoola Pota"/>
          <w:noProof/>
          <w:lang w:bidi="si-LK"/>
        </w:rPr>
      </w:pPr>
      <w:hyperlink w:anchor="_Toc52002336" w:history="1">
        <w:r w:rsidR="00AF55D5" w:rsidRPr="005A0F54">
          <w:rPr>
            <w:rStyle w:val="Hyperlink"/>
            <w:noProof/>
          </w:rPr>
          <w:t>3.3.2. Attributes</w:t>
        </w:r>
        <w:r w:rsidR="00AF55D5">
          <w:rPr>
            <w:noProof/>
            <w:webHidden/>
          </w:rPr>
          <w:tab/>
        </w:r>
        <w:r w:rsidR="00AF55D5">
          <w:rPr>
            <w:noProof/>
            <w:webHidden/>
          </w:rPr>
          <w:fldChar w:fldCharType="begin"/>
        </w:r>
        <w:r w:rsidR="00AF55D5">
          <w:rPr>
            <w:noProof/>
            <w:webHidden/>
          </w:rPr>
          <w:instrText xml:space="preserve"> PAGEREF _Toc52002336 \h </w:instrText>
        </w:r>
        <w:r w:rsidR="00AF55D5">
          <w:rPr>
            <w:noProof/>
            <w:webHidden/>
          </w:rPr>
        </w:r>
        <w:r w:rsidR="00AF55D5">
          <w:rPr>
            <w:noProof/>
            <w:webHidden/>
          </w:rPr>
          <w:fldChar w:fldCharType="separate"/>
        </w:r>
        <w:r w:rsidR="00AF55D5">
          <w:rPr>
            <w:noProof/>
            <w:webHidden/>
          </w:rPr>
          <w:t>22</w:t>
        </w:r>
        <w:r w:rsidR="00AF55D5">
          <w:rPr>
            <w:noProof/>
            <w:webHidden/>
          </w:rPr>
          <w:fldChar w:fldCharType="end"/>
        </w:r>
      </w:hyperlink>
    </w:p>
    <w:p w14:paraId="6FAE0298" w14:textId="12E36BD0" w:rsidR="00AF55D5" w:rsidRPr="007C039D" w:rsidRDefault="002B6C8E" w:rsidP="00AF55D5">
      <w:pPr>
        <w:pStyle w:val="TOC2"/>
        <w:tabs>
          <w:tab w:val="right" w:pos="7920"/>
        </w:tabs>
        <w:spacing w:line="360" w:lineRule="auto"/>
        <w:rPr>
          <w:rFonts w:ascii="Calibri" w:eastAsia="Times New Roman" w:hAnsi="Calibri" w:cs="Iskoola Pota"/>
          <w:b w:val="0"/>
          <w:bCs w:val="0"/>
          <w:noProof/>
          <w:lang w:bidi="si-LK"/>
        </w:rPr>
      </w:pPr>
      <w:hyperlink w:anchor="_Toc52002337" w:history="1">
        <w:r w:rsidR="00AF55D5" w:rsidRPr="00AF55D5">
          <w:rPr>
            <w:rStyle w:val="Hyperlink"/>
            <w:b w:val="0"/>
            <w:bCs w:val="0"/>
            <w:noProof/>
          </w:rPr>
          <w:t>3.4. Selection of most suitable technique of data mining</w:t>
        </w:r>
        <w:r w:rsidR="00AF55D5" w:rsidRPr="00AF55D5">
          <w:rPr>
            <w:b w:val="0"/>
            <w:bCs w:val="0"/>
            <w:noProof/>
            <w:webHidden/>
          </w:rPr>
          <w:tab/>
        </w:r>
        <w:r w:rsidR="00AF55D5" w:rsidRPr="00AF55D5">
          <w:rPr>
            <w:b w:val="0"/>
            <w:bCs w:val="0"/>
            <w:noProof/>
            <w:webHidden/>
          </w:rPr>
          <w:fldChar w:fldCharType="begin"/>
        </w:r>
        <w:r w:rsidR="00AF55D5" w:rsidRPr="00AF55D5">
          <w:rPr>
            <w:b w:val="0"/>
            <w:bCs w:val="0"/>
            <w:noProof/>
            <w:webHidden/>
          </w:rPr>
          <w:instrText xml:space="preserve"> PAGEREF _Toc52002337 \h </w:instrText>
        </w:r>
        <w:r w:rsidR="00AF55D5" w:rsidRPr="00AF55D5">
          <w:rPr>
            <w:b w:val="0"/>
            <w:bCs w:val="0"/>
            <w:noProof/>
            <w:webHidden/>
          </w:rPr>
        </w:r>
        <w:r w:rsidR="00AF55D5" w:rsidRPr="00AF55D5">
          <w:rPr>
            <w:b w:val="0"/>
            <w:bCs w:val="0"/>
            <w:noProof/>
            <w:webHidden/>
          </w:rPr>
          <w:fldChar w:fldCharType="separate"/>
        </w:r>
        <w:r w:rsidR="00AF55D5" w:rsidRPr="00AF55D5">
          <w:rPr>
            <w:b w:val="0"/>
            <w:bCs w:val="0"/>
            <w:noProof/>
            <w:webHidden/>
          </w:rPr>
          <w:t>23</w:t>
        </w:r>
        <w:r w:rsidR="00AF55D5" w:rsidRPr="00AF55D5">
          <w:rPr>
            <w:b w:val="0"/>
            <w:bCs w:val="0"/>
            <w:noProof/>
            <w:webHidden/>
          </w:rPr>
          <w:fldChar w:fldCharType="end"/>
        </w:r>
      </w:hyperlink>
    </w:p>
    <w:p w14:paraId="01A677E9" w14:textId="11C487D2" w:rsidR="00AF55D5" w:rsidRPr="007C039D" w:rsidRDefault="002B6C8E" w:rsidP="00AF55D5">
      <w:pPr>
        <w:pStyle w:val="TOC3"/>
        <w:tabs>
          <w:tab w:val="right" w:pos="7920"/>
        </w:tabs>
        <w:spacing w:line="360" w:lineRule="auto"/>
        <w:rPr>
          <w:rFonts w:ascii="Calibri" w:eastAsia="Times New Roman" w:hAnsi="Calibri" w:cs="Iskoola Pota"/>
          <w:noProof/>
          <w:lang w:bidi="si-LK"/>
        </w:rPr>
      </w:pPr>
      <w:hyperlink w:anchor="_Toc52002338" w:history="1">
        <w:r w:rsidR="00AF55D5" w:rsidRPr="005A0F54">
          <w:rPr>
            <w:rStyle w:val="Hyperlink"/>
            <w:noProof/>
          </w:rPr>
          <w:t>3.4.1. Calculating Information Gain</w:t>
        </w:r>
        <w:r w:rsidR="00AF55D5">
          <w:rPr>
            <w:noProof/>
            <w:webHidden/>
          </w:rPr>
          <w:tab/>
        </w:r>
        <w:r w:rsidR="00AF55D5">
          <w:rPr>
            <w:noProof/>
            <w:webHidden/>
          </w:rPr>
          <w:fldChar w:fldCharType="begin"/>
        </w:r>
        <w:r w:rsidR="00AF55D5">
          <w:rPr>
            <w:noProof/>
            <w:webHidden/>
          </w:rPr>
          <w:instrText xml:space="preserve"> PAGEREF _Toc52002338 \h </w:instrText>
        </w:r>
        <w:r w:rsidR="00AF55D5">
          <w:rPr>
            <w:noProof/>
            <w:webHidden/>
          </w:rPr>
        </w:r>
        <w:r w:rsidR="00AF55D5">
          <w:rPr>
            <w:noProof/>
            <w:webHidden/>
          </w:rPr>
          <w:fldChar w:fldCharType="separate"/>
        </w:r>
        <w:r w:rsidR="00AF55D5">
          <w:rPr>
            <w:noProof/>
            <w:webHidden/>
          </w:rPr>
          <w:t>23</w:t>
        </w:r>
        <w:r w:rsidR="00AF55D5">
          <w:rPr>
            <w:noProof/>
            <w:webHidden/>
          </w:rPr>
          <w:fldChar w:fldCharType="end"/>
        </w:r>
      </w:hyperlink>
    </w:p>
    <w:p w14:paraId="6A52CE54" w14:textId="0C2AD044" w:rsidR="00AF55D5" w:rsidRPr="007C039D" w:rsidRDefault="002B6C8E" w:rsidP="00AF55D5">
      <w:pPr>
        <w:pStyle w:val="TOC3"/>
        <w:tabs>
          <w:tab w:val="right" w:pos="7920"/>
        </w:tabs>
        <w:spacing w:line="360" w:lineRule="auto"/>
        <w:rPr>
          <w:rFonts w:ascii="Calibri" w:eastAsia="Times New Roman" w:hAnsi="Calibri" w:cs="Iskoola Pota"/>
          <w:noProof/>
          <w:lang w:bidi="si-LK"/>
        </w:rPr>
      </w:pPr>
      <w:hyperlink w:anchor="_Toc52002339" w:history="1">
        <w:r w:rsidR="00AF55D5" w:rsidRPr="005A0F54">
          <w:rPr>
            <w:rStyle w:val="Hyperlink"/>
            <w:noProof/>
          </w:rPr>
          <w:t>3.4.2. Decision Tree</w:t>
        </w:r>
        <w:r w:rsidR="00AF55D5">
          <w:rPr>
            <w:noProof/>
            <w:webHidden/>
          </w:rPr>
          <w:tab/>
        </w:r>
        <w:r w:rsidR="00AF55D5">
          <w:rPr>
            <w:noProof/>
            <w:webHidden/>
          </w:rPr>
          <w:fldChar w:fldCharType="begin"/>
        </w:r>
        <w:r w:rsidR="00AF55D5">
          <w:rPr>
            <w:noProof/>
            <w:webHidden/>
          </w:rPr>
          <w:instrText xml:space="preserve"> PAGEREF _Toc52002339 \h </w:instrText>
        </w:r>
        <w:r w:rsidR="00AF55D5">
          <w:rPr>
            <w:noProof/>
            <w:webHidden/>
          </w:rPr>
        </w:r>
        <w:r w:rsidR="00AF55D5">
          <w:rPr>
            <w:noProof/>
            <w:webHidden/>
          </w:rPr>
          <w:fldChar w:fldCharType="separate"/>
        </w:r>
        <w:r w:rsidR="00AF55D5">
          <w:rPr>
            <w:noProof/>
            <w:webHidden/>
          </w:rPr>
          <w:t>24</w:t>
        </w:r>
        <w:r w:rsidR="00AF55D5">
          <w:rPr>
            <w:noProof/>
            <w:webHidden/>
          </w:rPr>
          <w:fldChar w:fldCharType="end"/>
        </w:r>
      </w:hyperlink>
    </w:p>
    <w:p w14:paraId="05C25E90" w14:textId="088B59FB" w:rsidR="00AF55D5" w:rsidRPr="007C039D" w:rsidRDefault="002B6C8E" w:rsidP="00AF55D5">
      <w:pPr>
        <w:pStyle w:val="TOC2"/>
        <w:tabs>
          <w:tab w:val="right" w:pos="7920"/>
        </w:tabs>
        <w:spacing w:line="360" w:lineRule="auto"/>
        <w:rPr>
          <w:rFonts w:ascii="Calibri" w:eastAsia="Times New Roman" w:hAnsi="Calibri" w:cs="Iskoola Pota"/>
          <w:b w:val="0"/>
          <w:bCs w:val="0"/>
          <w:noProof/>
          <w:lang w:bidi="si-LK"/>
        </w:rPr>
      </w:pPr>
      <w:hyperlink w:anchor="_Toc52002340" w:history="1">
        <w:r w:rsidR="00AF55D5" w:rsidRPr="00AF55D5">
          <w:rPr>
            <w:rStyle w:val="Hyperlink"/>
            <w:b w:val="0"/>
            <w:bCs w:val="0"/>
            <w:noProof/>
          </w:rPr>
          <w:t>3.5. Design of program</w:t>
        </w:r>
        <w:r w:rsidR="00AF55D5" w:rsidRPr="00AF55D5">
          <w:rPr>
            <w:b w:val="0"/>
            <w:bCs w:val="0"/>
            <w:noProof/>
            <w:webHidden/>
          </w:rPr>
          <w:tab/>
        </w:r>
        <w:r w:rsidR="00AF55D5" w:rsidRPr="00AF55D5">
          <w:rPr>
            <w:b w:val="0"/>
            <w:bCs w:val="0"/>
            <w:noProof/>
            <w:webHidden/>
          </w:rPr>
          <w:fldChar w:fldCharType="begin"/>
        </w:r>
        <w:r w:rsidR="00AF55D5" w:rsidRPr="00AF55D5">
          <w:rPr>
            <w:b w:val="0"/>
            <w:bCs w:val="0"/>
            <w:noProof/>
            <w:webHidden/>
          </w:rPr>
          <w:instrText xml:space="preserve"> PAGEREF _Toc52002340 \h </w:instrText>
        </w:r>
        <w:r w:rsidR="00AF55D5" w:rsidRPr="00AF55D5">
          <w:rPr>
            <w:b w:val="0"/>
            <w:bCs w:val="0"/>
            <w:noProof/>
            <w:webHidden/>
          </w:rPr>
        </w:r>
        <w:r w:rsidR="00AF55D5" w:rsidRPr="00AF55D5">
          <w:rPr>
            <w:b w:val="0"/>
            <w:bCs w:val="0"/>
            <w:noProof/>
            <w:webHidden/>
          </w:rPr>
          <w:fldChar w:fldCharType="separate"/>
        </w:r>
        <w:r w:rsidR="00AF55D5" w:rsidRPr="00AF55D5">
          <w:rPr>
            <w:b w:val="0"/>
            <w:bCs w:val="0"/>
            <w:noProof/>
            <w:webHidden/>
          </w:rPr>
          <w:t>25</w:t>
        </w:r>
        <w:r w:rsidR="00AF55D5" w:rsidRPr="00AF55D5">
          <w:rPr>
            <w:b w:val="0"/>
            <w:bCs w:val="0"/>
            <w:noProof/>
            <w:webHidden/>
          </w:rPr>
          <w:fldChar w:fldCharType="end"/>
        </w:r>
      </w:hyperlink>
    </w:p>
    <w:p w14:paraId="0CB2646D" w14:textId="635AFFA1" w:rsidR="00AF55D5" w:rsidRPr="007C039D" w:rsidRDefault="002B6C8E" w:rsidP="00AF55D5">
      <w:pPr>
        <w:pStyle w:val="TOC3"/>
        <w:tabs>
          <w:tab w:val="right" w:pos="7920"/>
        </w:tabs>
        <w:spacing w:line="360" w:lineRule="auto"/>
        <w:rPr>
          <w:rFonts w:ascii="Calibri" w:eastAsia="Times New Roman" w:hAnsi="Calibri" w:cs="Iskoola Pota"/>
          <w:noProof/>
          <w:lang w:bidi="si-LK"/>
        </w:rPr>
      </w:pPr>
      <w:hyperlink w:anchor="_Toc52002341" w:history="1">
        <w:r w:rsidR="00AF55D5" w:rsidRPr="005A0F54">
          <w:rPr>
            <w:rStyle w:val="Hyperlink"/>
            <w:noProof/>
          </w:rPr>
          <w:t>3.5.1. Algorithm</w:t>
        </w:r>
        <w:r w:rsidR="00AF55D5">
          <w:rPr>
            <w:noProof/>
            <w:webHidden/>
          </w:rPr>
          <w:tab/>
        </w:r>
        <w:r w:rsidR="00AF55D5">
          <w:rPr>
            <w:noProof/>
            <w:webHidden/>
          </w:rPr>
          <w:fldChar w:fldCharType="begin"/>
        </w:r>
        <w:r w:rsidR="00AF55D5">
          <w:rPr>
            <w:noProof/>
            <w:webHidden/>
          </w:rPr>
          <w:instrText xml:space="preserve"> PAGEREF _Toc52002341 \h </w:instrText>
        </w:r>
        <w:r w:rsidR="00AF55D5">
          <w:rPr>
            <w:noProof/>
            <w:webHidden/>
          </w:rPr>
        </w:r>
        <w:r w:rsidR="00AF55D5">
          <w:rPr>
            <w:noProof/>
            <w:webHidden/>
          </w:rPr>
          <w:fldChar w:fldCharType="separate"/>
        </w:r>
        <w:r w:rsidR="00AF55D5">
          <w:rPr>
            <w:noProof/>
            <w:webHidden/>
          </w:rPr>
          <w:t>25</w:t>
        </w:r>
        <w:r w:rsidR="00AF55D5">
          <w:rPr>
            <w:noProof/>
            <w:webHidden/>
          </w:rPr>
          <w:fldChar w:fldCharType="end"/>
        </w:r>
      </w:hyperlink>
    </w:p>
    <w:p w14:paraId="32C36039" w14:textId="45FC0032" w:rsidR="00AF55D5" w:rsidRPr="007C039D" w:rsidRDefault="002B6C8E" w:rsidP="00AF55D5">
      <w:pPr>
        <w:pStyle w:val="TOC3"/>
        <w:tabs>
          <w:tab w:val="right" w:pos="7920"/>
        </w:tabs>
        <w:spacing w:line="360" w:lineRule="auto"/>
        <w:rPr>
          <w:rFonts w:ascii="Calibri" w:eastAsia="Times New Roman" w:hAnsi="Calibri" w:cs="Iskoola Pota"/>
          <w:noProof/>
          <w:lang w:bidi="si-LK"/>
        </w:rPr>
      </w:pPr>
      <w:hyperlink w:anchor="_Toc52002342" w:history="1">
        <w:r w:rsidR="00AF55D5" w:rsidRPr="005A0F54">
          <w:rPr>
            <w:rStyle w:val="Hyperlink"/>
            <w:noProof/>
          </w:rPr>
          <w:t>3.5.2. Assumptions made in this research</w:t>
        </w:r>
        <w:r w:rsidR="00AF55D5">
          <w:rPr>
            <w:noProof/>
            <w:webHidden/>
          </w:rPr>
          <w:tab/>
        </w:r>
        <w:r w:rsidR="00AF55D5">
          <w:rPr>
            <w:noProof/>
            <w:webHidden/>
          </w:rPr>
          <w:fldChar w:fldCharType="begin"/>
        </w:r>
        <w:r w:rsidR="00AF55D5">
          <w:rPr>
            <w:noProof/>
            <w:webHidden/>
          </w:rPr>
          <w:instrText xml:space="preserve"> PAGEREF _Toc52002342 \h </w:instrText>
        </w:r>
        <w:r w:rsidR="00AF55D5">
          <w:rPr>
            <w:noProof/>
            <w:webHidden/>
          </w:rPr>
        </w:r>
        <w:r w:rsidR="00AF55D5">
          <w:rPr>
            <w:noProof/>
            <w:webHidden/>
          </w:rPr>
          <w:fldChar w:fldCharType="separate"/>
        </w:r>
        <w:r w:rsidR="00AF55D5">
          <w:rPr>
            <w:noProof/>
            <w:webHidden/>
          </w:rPr>
          <w:t>25</w:t>
        </w:r>
        <w:r w:rsidR="00AF55D5">
          <w:rPr>
            <w:noProof/>
            <w:webHidden/>
          </w:rPr>
          <w:fldChar w:fldCharType="end"/>
        </w:r>
      </w:hyperlink>
    </w:p>
    <w:p w14:paraId="0C4F2E25" w14:textId="243F14BA" w:rsidR="00AF55D5" w:rsidRPr="007C039D" w:rsidRDefault="002B6C8E" w:rsidP="00AF55D5">
      <w:pPr>
        <w:pStyle w:val="TOC2"/>
        <w:tabs>
          <w:tab w:val="right" w:pos="7920"/>
        </w:tabs>
        <w:spacing w:line="360" w:lineRule="auto"/>
        <w:rPr>
          <w:rFonts w:ascii="Calibri" w:eastAsia="Times New Roman" w:hAnsi="Calibri" w:cs="Iskoola Pota"/>
          <w:b w:val="0"/>
          <w:bCs w:val="0"/>
          <w:noProof/>
          <w:lang w:bidi="si-LK"/>
        </w:rPr>
      </w:pPr>
      <w:hyperlink w:anchor="_Toc52002343" w:history="1">
        <w:r w:rsidR="00AF55D5" w:rsidRPr="00AF55D5">
          <w:rPr>
            <w:rStyle w:val="Hyperlink"/>
            <w:b w:val="0"/>
            <w:bCs w:val="0"/>
            <w:noProof/>
          </w:rPr>
          <w:t>3.6. Development</w:t>
        </w:r>
        <w:r w:rsidR="00AF55D5" w:rsidRPr="00AF55D5">
          <w:rPr>
            <w:b w:val="0"/>
            <w:bCs w:val="0"/>
            <w:noProof/>
            <w:webHidden/>
          </w:rPr>
          <w:tab/>
        </w:r>
        <w:r w:rsidR="00AF55D5" w:rsidRPr="00AF55D5">
          <w:rPr>
            <w:b w:val="0"/>
            <w:bCs w:val="0"/>
            <w:noProof/>
            <w:webHidden/>
          </w:rPr>
          <w:fldChar w:fldCharType="begin"/>
        </w:r>
        <w:r w:rsidR="00AF55D5" w:rsidRPr="00AF55D5">
          <w:rPr>
            <w:b w:val="0"/>
            <w:bCs w:val="0"/>
            <w:noProof/>
            <w:webHidden/>
          </w:rPr>
          <w:instrText xml:space="preserve"> PAGEREF _Toc52002343 \h </w:instrText>
        </w:r>
        <w:r w:rsidR="00AF55D5" w:rsidRPr="00AF55D5">
          <w:rPr>
            <w:b w:val="0"/>
            <w:bCs w:val="0"/>
            <w:noProof/>
            <w:webHidden/>
          </w:rPr>
        </w:r>
        <w:r w:rsidR="00AF55D5" w:rsidRPr="00AF55D5">
          <w:rPr>
            <w:b w:val="0"/>
            <w:bCs w:val="0"/>
            <w:noProof/>
            <w:webHidden/>
          </w:rPr>
          <w:fldChar w:fldCharType="separate"/>
        </w:r>
        <w:r w:rsidR="00AF55D5" w:rsidRPr="00AF55D5">
          <w:rPr>
            <w:b w:val="0"/>
            <w:bCs w:val="0"/>
            <w:noProof/>
            <w:webHidden/>
          </w:rPr>
          <w:t>26</w:t>
        </w:r>
        <w:r w:rsidR="00AF55D5" w:rsidRPr="00AF55D5">
          <w:rPr>
            <w:b w:val="0"/>
            <w:bCs w:val="0"/>
            <w:noProof/>
            <w:webHidden/>
          </w:rPr>
          <w:fldChar w:fldCharType="end"/>
        </w:r>
      </w:hyperlink>
    </w:p>
    <w:p w14:paraId="54AA0733" w14:textId="1D19376B" w:rsidR="00AF55D5" w:rsidRPr="007C039D" w:rsidRDefault="002B6C8E" w:rsidP="00AF55D5">
      <w:pPr>
        <w:pStyle w:val="TOC3"/>
        <w:tabs>
          <w:tab w:val="right" w:pos="7920"/>
        </w:tabs>
        <w:spacing w:line="360" w:lineRule="auto"/>
        <w:rPr>
          <w:rFonts w:ascii="Calibri" w:eastAsia="Times New Roman" w:hAnsi="Calibri" w:cs="Iskoola Pota"/>
          <w:noProof/>
          <w:lang w:bidi="si-LK"/>
        </w:rPr>
      </w:pPr>
      <w:hyperlink w:anchor="_Toc52002344" w:history="1">
        <w:r w:rsidR="00AF55D5" w:rsidRPr="005A0F54">
          <w:rPr>
            <w:rStyle w:val="Hyperlink"/>
            <w:noProof/>
          </w:rPr>
          <w:t>3.6.1. Development of program</w:t>
        </w:r>
        <w:r w:rsidR="00AF55D5">
          <w:rPr>
            <w:noProof/>
            <w:webHidden/>
          </w:rPr>
          <w:tab/>
        </w:r>
        <w:r w:rsidR="00AF55D5">
          <w:rPr>
            <w:noProof/>
            <w:webHidden/>
          </w:rPr>
          <w:fldChar w:fldCharType="begin"/>
        </w:r>
        <w:r w:rsidR="00AF55D5">
          <w:rPr>
            <w:noProof/>
            <w:webHidden/>
          </w:rPr>
          <w:instrText xml:space="preserve"> PAGEREF _Toc52002344 \h </w:instrText>
        </w:r>
        <w:r w:rsidR="00AF55D5">
          <w:rPr>
            <w:noProof/>
            <w:webHidden/>
          </w:rPr>
        </w:r>
        <w:r w:rsidR="00AF55D5">
          <w:rPr>
            <w:noProof/>
            <w:webHidden/>
          </w:rPr>
          <w:fldChar w:fldCharType="separate"/>
        </w:r>
        <w:r w:rsidR="00AF55D5">
          <w:rPr>
            <w:noProof/>
            <w:webHidden/>
          </w:rPr>
          <w:t>26</w:t>
        </w:r>
        <w:r w:rsidR="00AF55D5">
          <w:rPr>
            <w:noProof/>
            <w:webHidden/>
          </w:rPr>
          <w:fldChar w:fldCharType="end"/>
        </w:r>
      </w:hyperlink>
    </w:p>
    <w:p w14:paraId="19E30D7D" w14:textId="7DCFF272" w:rsidR="00AF55D5" w:rsidRPr="007C039D" w:rsidRDefault="002B6C8E" w:rsidP="00AF55D5">
      <w:pPr>
        <w:pStyle w:val="TOC3"/>
        <w:tabs>
          <w:tab w:val="right" w:pos="7920"/>
        </w:tabs>
        <w:spacing w:line="360" w:lineRule="auto"/>
        <w:rPr>
          <w:rFonts w:ascii="Calibri" w:eastAsia="Times New Roman" w:hAnsi="Calibri" w:cs="Iskoola Pota"/>
          <w:noProof/>
          <w:lang w:bidi="si-LK"/>
        </w:rPr>
      </w:pPr>
      <w:hyperlink w:anchor="_Toc52002345" w:history="1">
        <w:r w:rsidR="00AF55D5" w:rsidRPr="005A0F54">
          <w:rPr>
            <w:rStyle w:val="Hyperlink"/>
            <w:noProof/>
          </w:rPr>
          <w:t>3.6.2. Development of demo user application</w:t>
        </w:r>
        <w:r w:rsidR="00AF55D5">
          <w:rPr>
            <w:noProof/>
            <w:webHidden/>
          </w:rPr>
          <w:tab/>
        </w:r>
        <w:r w:rsidR="00AF55D5">
          <w:rPr>
            <w:noProof/>
            <w:webHidden/>
          </w:rPr>
          <w:fldChar w:fldCharType="begin"/>
        </w:r>
        <w:r w:rsidR="00AF55D5">
          <w:rPr>
            <w:noProof/>
            <w:webHidden/>
          </w:rPr>
          <w:instrText xml:space="preserve"> PAGEREF _Toc52002345 \h </w:instrText>
        </w:r>
        <w:r w:rsidR="00AF55D5">
          <w:rPr>
            <w:noProof/>
            <w:webHidden/>
          </w:rPr>
        </w:r>
        <w:r w:rsidR="00AF55D5">
          <w:rPr>
            <w:noProof/>
            <w:webHidden/>
          </w:rPr>
          <w:fldChar w:fldCharType="separate"/>
        </w:r>
        <w:r w:rsidR="00AF55D5">
          <w:rPr>
            <w:noProof/>
            <w:webHidden/>
          </w:rPr>
          <w:t>26</w:t>
        </w:r>
        <w:r w:rsidR="00AF55D5">
          <w:rPr>
            <w:noProof/>
            <w:webHidden/>
          </w:rPr>
          <w:fldChar w:fldCharType="end"/>
        </w:r>
      </w:hyperlink>
    </w:p>
    <w:p w14:paraId="0CCD1597" w14:textId="3BC5B141" w:rsidR="00AF55D5" w:rsidRPr="007C039D" w:rsidRDefault="002B6C8E" w:rsidP="00AF55D5">
      <w:pPr>
        <w:pStyle w:val="TOC2"/>
        <w:tabs>
          <w:tab w:val="right" w:pos="7920"/>
        </w:tabs>
        <w:spacing w:line="360" w:lineRule="auto"/>
        <w:rPr>
          <w:rFonts w:ascii="Calibri" w:eastAsia="Times New Roman" w:hAnsi="Calibri" w:cs="Iskoola Pota"/>
          <w:b w:val="0"/>
          <w:bCs w:val="0"/>
          <w:noProof/>
          <w:lang w:bidi="si-LK"/>
        </w:rPr>
      </w:pPr>
      <w:hyperlink w:anchor="_Toc52002348" w:history="1">
        <w:r w:rsidR="00AF55D5" w:rsidRPr="00AF55D5">
          <w:rPr>
            <w:rStyle w:val="Hyperlink"/>
            <w:b w:val="0"/>
            <w:bCs w:val="0"/>
            <w:noProof/>
          </w:rPr>
          <w:t>3.7. Testing</w:t>
        </w:r>
        <w:r w:rsidR="00AF55D5" w:rsidRPr="00AF55D5">
          <w:rPr>
            <w:b w:val="0"/>
            <w:bCs w:val="0"/>
            <w:noProof/>
            <w:webHidden/>
          </w:rPr>
          <w:tab/>
        </w:r>
        <w:r w:rsidR="00AF55D5" w:rsidRPr="00AF55D5">
          <w:rPr>
            <w:b w:val="0"/>
            <w:bCs w:val="0"/>
            <w:noProof/>
            <w:webHidden/>
          </w:rPr>
          <w:fldChar w:fldCharType="begin"/>
        </w:r>
        <w:r w:rsidR="00AF55D5" w:rsidRPr="00AF55D5">
          <w:rPr>
            <w:b w:val="0"/>
            <w:bCs w:val="0"/>
            <w:noProof/>
            <w:webHidden/>
          </w:rPr>
          <w:instrText xml:space="preserve"> PAGEREF _Toc52002348 \h </w:instrText>
        </w:r>
        <w:r w:rsidR="00AF55D5" w:rsidRPr="00AF55D5">
          <w:rPr>
            <w:b w:val="0"/>
            <w:bCs w:val="0"/>
            <w:noProof/>
            <w:webHidden/>
          </w:rPr>
        </w:r>
        <w:r w:rsidR="00AF55D5" w:rsidRPr="00AF55D5">
          <w:rPr>
            <w:b w:val="0"/>
            <w:bCs w:val="0"/>
            <w:noProof/>
            <w:webHidden/>
          </w:rPr>
          <w:fldChar w:fldCharType="separate"/>
        </w:r>
        <w:r w:rsidR="00AF55D5" w:rsidRPr="00AF55D5">
          <w:rPr>
            <w:b w:val="0"/>
            <w:bCs w:val="0"/>
            <w:noProof/>
            <w:webHidden/>
          </w:rPr>
          <w:t>29</w:t>
        </w:r>
        <w:r w:rsidR="00AF55D5" w:rsidRPr="00AF55D5">
          <w:rPr>
            <w:b w:val="0"/>
            <w:bCs w:val="0"/>
            <w:noProof/>
            <w:webHidden/>
          </w:rPr>
          <w:fldChar w:fldCharType="end"/>
        </w:r>
      </w:hyperlink>
    </w:p>
    <w:p w14:paraId="32C20BBC" w14:textId="595863FC" w:rsidR="00AF55D5" w:rsidRPr="007C039D" w:rsidRDefault="002B6C8E" w:rsidP="00AF55D5">
      <w:pPr>
        <w:pStyle w:val="TOC2"/>
        <w:tabs>
          <w:tab w:val="right" w:pos="7920"/>
        </w:tabs>
        <w:spacing w:line="360" w:lineRule="auto"/>
        <w:rPr>
          <w:rFonts w:ascii="Calibri" w:eastAsia="Times New Roman" w:hAnsi="Calibri" w:cs="Iskoola Pota"/>
          <w:b w:val="0"/>
          <w:bCs w:val="0"/>
          <w:noProof/>
          <w:lang w:bidi="si-LK"/>
        </w:rPr>
      </w:pPr>
      <w:hyperlink w:anchor="_Toc52002349" w:history="1">
        <w:r w:rsidR="00AF55D5" w:rsidRPr="00AF55D5">
          <w:rPr>
            <w:rStyle w:val="Hyperlink"/>
            <w:b w:val="0"/>
            <w:bCs w:val="0"/>
            <w:noProof/>
          </w:rPr>
          <w:t>3.8. Performance evaluation</w:t>
        </w:r>
        <w:r w:rsidR="00AF55D5" w:rsidRPr="00AF55D5">
          <w:rPr>
            <w:b w:val="0"/>
            <w:bCs w:val="0"/>
            <w:noProof/>
            <w:webHidden/>
          </w:rPr>
          <w:tab/>
        </w:r>
        <w:r w:rsidR="00AF55D5" w:rsidRPr="00AF55D5">
          <w:rPr>
            <w:b w:val="0"/>
            <w:bCs w:val="0"/>
            <w:noProof/>
            <w:webHidden/>
          </w:rPr>
          <w:fldChar w:fldCharType="begin"/>
        </w:r>
        <w:r w:rsidR="00AF55D5" w:rsidRPr="00AF55D5">
          <w:rPr>
            <w:b w:val="0"/>
            <w:bCs w:val="0"/>
            <w:noProof/>
            <w:webHidden/>
          </w:rPr>
          <w:instrText xml:space="preserve"> PAGEREF _Toc52002349 \h </w:instrText>
        </w:r>
        <w:r w:rsidR="00AF55D5" w:rsidRPr="00AF55D5">
          <w:rPr>
            <w:b w:val="0"/>
            <w:bCs w:val="0"/>
            <w:noProof/>
            <w:webHidden/>
          </w:rPr>
        </w:r>
        <w:r w:rsidR="00AF55D5" w:rsidRPr="00AF55D5">
          <w:rPr>
            <w:b w:val="0"/>
            <w:bCs w:val="0"/>
            <w:noProof/>
            <w:webHidden/>
          </w:rPr>
          <w:fldChar w:fldCharType="separate"/>
        </w:r>
        <w:r w:rsidR="00AF55D5" w:rsidRPr="00AF55D5">
          <w:rPr>
            <w:b w:val="0"/>
            <w:bCs w:val="0"/>
            <w:noProof/>
            <w:webHidden/>
          </w:rPr>
          <w:t>29</w:t>
        </w:r>
        <w:r w:rsidR="00AF55D5" w:rsidRPr="00AF55D5">
          <w:rPr>
            <w:b w:val="0"/>
            <w:bCs w:val="0"/>
            <w:noProof/>
            <w:webHidden/>
          </w:rPr>
          <w:fldChar w:fldCharType="end"/>
        </w:r>
      </w:hyperlink>
    </w:p>
    <w:p w14:paraId="594908E2" w14:textId="077CE3D0" w:rsidR="00AF55D5" w:rsidRPr="007C039D" w:rsidRDefault="002B6C8E" w:rsidP="00AF55D5">
      <w:pPr>
        <w:pStyle w:val="TOC1"/>
        <w:tabs>
          <w:tab w:val="left" w:pos="440"/>
          <w:tab w:val="right" w:pos="7920"/>
        </w:tabs>
        <w:spacing w:line="360" w:lineRule="auto"/>
        <w:rPr>
          <w:rFonts w:ascii="Calibri" w:eastAsia="Times New Roman" w:hAnsi="Calibri" w:cs="Iskoola Pota"/>
          <w:b/>
          <w:bCs/>
          <w:noProof/>
          <w:sz w:val="22"/>
          <w:lang w:bidi="si-LK"/>
        </w:rPr>
      </w:pPr>
      <w:hyperlink w:anchor="_Toc52002350" w:history="1">
        <w:r w:rsidR="00AF55D5" w:rsidRPr="00AF55D5">
          <w:rPr>
            <w:rStyle w:val="Hyperlink"/>
            <w:b/>
            <w:bCs/>
            <w:noProof/>
          </w:rPr>
          <w:t>4.</w:t>
        </w:r>
        <w:r w:rsidR="00AF55D5" w:rsidRPr="007C039D">
          <w:rPr>
            <w:rFonts w:ascii="Calibri" w:eastAsia="Times New Roman" w:hAnsi="Calibri" w:cs="Iskoola Pota"/>
            <w:b/>
            <w:bCs/>
            <w:noProof/>
            <w:sz w:val="22"/>
            <w:lang w:bidi="si-LK"/>
          </w:rPr>
          <w:tab/>
        </w:r>
        <w:r w:rsidR="00AF55D5" w:rsidRPr="00AF55D5">
          <w:rPr>
            <w:rStyle w:val="Hyperlink"/>
            <w:b/>
            <w:bCs/>
            <w:noProof/>
          </w:rPr>
          <w:t>Testing</w:t>
        </w:r>
        <w:r w:rsidR="00AF55D5" w:rsidRPr="00AF55D5">
          <w:rPr>
            <w:b/>
            <w:bCs/>
            <w:noProof/>
            <w:webHidden/>
          </w:rPr>
          <w:tab/>
        </w:r>
        <w:r w:rsidR="00AF55D5" w:rsidRPr="00AF55D5">
          <w:rPr>
            <w:b/>
            <w:bCs/>
            <w:noProof/>
            <w:webHidden/>
          </w:rPr>
          <w:fldChar w:fldCharType="begin"/>
        </w:r>
        <w:r w:rsidR="00AF55D5" w:rsidRPr="00AF55D5">
          <w:rPr>
            <w:b/>
            <w:bCs/>
            <w:noProof/>
            <w:webHidden/>
          </w:rPr>
          <w:instrText xml:space="preserve"> PAGEREF _Toc52002350 \h </w:instrText>
        </w:r>
        <w:r w:rsidR="00AF55D5" w:rsidRPr="00AF55D5">
          <w:rPr>
            <w:b/>
            <w:bCs/>
            <w:noProof/>
            <w:webHidden/>
          </w:rPr>
        </w:r>
        <w:r w:rsidR="00AF55D5" w:rsidRPr="00AF55D5">
          <w:rPr>
            <w:b/>
            <w:bCs/>
            <w:noProof/>
            <w:webHidden/>
          </w:rPr>
          <w:fldChar w:fldCharType="separate"/>
        </w:r>
        <w:r w:rsidR="00AF55D5" w:rsidRPr="00AF55D5">
          <w:rPr>
            <w:b/>
            <w:bCs/>
            <w:noProof/>
            <w:webHidden/>
          </w:rPr>
          <w:t>30</w:t>
        </w:r>
        <w:r w:rsidR="00AF55D5" w:rsidRPr="00AF55D5">
          <w:rPr>
            <w:b/>
            <w:bCs/>
            <w:noProof/>
            <w:webHidden/>
          </w:rPr>
          <w:fldChar w:fldCharType="end"/>
        </w:r>
      </w:hyperlink>
    </w:p>
    <w:p w14:paraId="61E69AEB" w14:textId="6B7C8EE7" w:rsidR="00AF55D5" w:rsidRPr="007C039D" w:rsidRDefault="002B6C8E" w:rsidP="00AF55D5">
      <w:pPr>
        <w:pStyle w:val="TOC2"/>
        <w:tabs>
          <w:tab w:val="right" w:pos="7920"/>
        </w:tabs>
        <w:spacing w:line="360" w:lineRule="auto"/>
        <w:rPr>
          <w:rFonts w:ascii="Calibri" w:eastAsia="Times New Roman" w:hAnsi="Calibri" w:cs="Iskoola Pota"/>
          <w:b w:val="0"/>
          <w:bCs w:val="0"/>
          <w:noProof/>
          <w:lang w:bidi="si-LK"/>
        </w:rPr>
      </w:pPr>
      <w:hyperlink w:anchor="_Toc52002351" w:history="1">
        <w:r w:rsidR="00AF55D5" w:rsidRPr="00AF55D5">
          <w:rPr>
            <w:rStyle w:val="Hyperlink"/>
            <w:b w:val="0"/>
            <w:bCs w:val="0"/>
            <w:noProof/>
          </w:rPr>
          <w:t>4.1. Functional Testing for program</w:t>
        </w:r>
        <w:r w:rsidR="00AF55D5" w:rsidRPr="00AF55D5">
          <w:rPr>
            <w:b w:val="0"/>
            <w:bCs w:val="0"/>
            <w:noProof/>
            <w:webHidden/>
          </w:rPr>
          <w:tab/>
        </w:r>
        <w:r w:rsidR="00AF55D5" w:rsidRPr="00AF55D5">
          <w:rPr>
            <w:b w:val="0"/>
            <w:bCs w:val="0"/>
            <w:noProof/>
            <w:webHidden/>
          </w:rPr>
          <w:fldChar w:fldCharType="begin"/>
        </w:r>
        <w:r w:rsidR="00AF55D5" w:rsidRPr="00AF55D5">
          <w:rPr>
            <w:b w:val="0"/>
            <w:bCs w:val="0"/>
            <w:noProof/>
            <w:webHidden/>
          </w:rPr>
          <w:instrText xml:space="preserve"> PAGEREF _Toc52002351 \h </w:instrText>
        </w:r>
        <w:r w:rsidR="00AF55D5" w:rsidRPr="00AF55D5">
          <w:rPr>
            <w:b w:val="0"/>
            <w:bCs w:val="0"/>
            <w:noProof/>
            <w:webHidden/>
          </w:rPr>
        </w:r>
        <w:r w:rsidR="00AF55D5" w:rsidRPr="00AF55D5">
          <w:rPr>
            <w:b w:val="0"/>
            <w:bCs w:val="0"/>
            <w:noProof/>
            <w:webHidden/>
          </w:rPr>
          <w:fldChar w:fldCharType="separate"/>
        </w:r>
        <w:r w:rsidR="00AF55D5" w:rsidRPr="00AF55D5">
          <w:rPr>
            <w:b w:val="0"/>
            <w:bCs w:val="0"/>
            <w:noProof/>
            <w:webHidden/>
          </w:rPr>
          <w:t>30</w:t>
        </w:r>
        <w:r w:rsidR="00AF55D5" w:rsidRPr="00AF55D5">
          <w:rPr>
            <w:b w:val="0"/>
            <w:bCs w:val="0"/>
            <w:noProof/>
            <w:webHidden/>
          </w:rPr>
          <w:fldChar w:fldCharType="end"/>
        </w:r>
      </w:hyperlink>
    </w:p>
    <w:p w14:paraId="66D21AE3" w14:textId="2BDF6EA3" w:rsidR="00AF55D5" w:rsidRPr="007C039D" w:rsidRDefault="002B6C8E" w:rsidP="00AF55D5">
      <w:pPr>
        <w:pStyle w:val="TOC3"/>
        <w:tabs>
          <w:tab w:val="right" w:pos="7920"/>
        </w:tabs>
        <w:spacing w:line="360" w:lineRule="auto"/>
        <w:rPr>
          <w:rFonts w:ascii="Calibri" w:eastAsia="Times New Roman" w:hAnsi="Calibri" w:cs="Iskoola Pota"/>
          <w:noProof/>
          <w:lang w:bidi="si-LK"/>
        </w:rPr>
      </w:pPr>
      <w:hyperlink w:anchor="_Toc52002352" w:history="1">
        <w:r w:rsidR="00AF55D5" w:rsidRPr="005A0F54">
          <w:rPr>
            <w:rStyle w:val="Hyperlink"/>
            <w:noProof/>
          </w:rPr>
          <w:t>4.1.1. Testing for each type of data inputs.</w:t>
        </w:r>
        <w:r w:rsidR="00AF55D5">
          <w:rPr>
            <w:noProof/>
            <w:webHidden/>
          </w:rPr>
          <w:tab/>
        </w:r>
        <w:r w:rsidR="00AF55D5">
          <w:rPr>
            <w:noProof/>
            <w:webHidden/>
          </w:rPr>
          <w:fldChar w:fldCharType="begin"/>
        </w:r>
        <w:r w:rsidR="00AF55D5">
          <w:rPr>
            <w:noProof/>
            <w:webHidden/>
          </w:rPr>
          <w:instrText xml:space="preserve"> PAGEREF _Toc52002352 \h </w:instrText>
        </w:r>
        <w:r w:rsidR="00AF55D5">
          <w:rPr>
            <w:noProof/>
            <w:webHidden/>
          </w:rPr>
        </w:r>
        <w:r w:rsidR="00AF55D5">
          <w:rPr>
            <w:noProof/>
            <w:webHidden/>
          </w:rPr>
          <w:fldChar w:fldCharType="separate"/>
        </w:r>
        <w:r w:rsidR="00AF55D5">
          <w:rPr>
            <w:noProof/>
            <w:webHidden/>
          </w:rPr>
          <w:t>30</w:t>
        </w:r>
        <w:r w:rsidR="00AF55D5">
          <w:rPr>
            <w:noProof/>
            <w:webHidden/>
          </w:rPr>
          <w:fldChar w:fldCharType="end"/>
        </w:r>
      </w:hyperlink>
    </w:p>
    <w:p w14:paraId="255E576D" w14:textId="4427B973" w:rsidR="00AF55D5" w:rsidRPr="007C039D" w:rsidRDefault="002B6C8E" w:rsidP="00AF55D5">
      <w:pPr>
        <w:pStyle w:val="TOC3"/>
        <w:tabs>
          <w:tab w:val="right" w:pos="7920"/>
        </w:tabs>
        <w:spacing w:line="360" w:lineRule="auto"/>
        <w:rPr>
          <w:rFonts w:ascii="Calibri" w:eastAsia="Times New Roman" w:hAnsi="Calibri" w:cs="Iskoola Pota"/>
          <w:noProof/>
          <w:lang w:bidi="si-LK"/>
        </w:rPr>
      </w:pPr>
      <w:hyperlink w:anchor="_Toc52002353" w:history="1">
        <w:r w:rsidR="00AF55D5" w:rsidRPr="005A0F54">
          <w:rPr>
            <w:rStyle w:val="Hyperlink"/>
            <w:noProof/>
          </w:rPr>
          <w:t>Test cases for testing each type of data inputs</w:t>
        </w:r>
        <w:r w:rsidR="00AF55D5">
          <w:rPr>
            <w:noProof/>
            <w:webHidden/>
          </w:rPr>
          <w:tab/>
        </w:r>
        <w:r w:rsidR="00AF55D5">
          <w:rPr>
            <w:noProof/>
            <w:webHidden/>
          </w:rPr>
          <w:fldChar w:fldCharType="begin"/>
        </w:r>
        <w:r w:rsidR="00AF55D5">
          <w:rPr>
            <w:noProof/>
            <w:webHidden/>
          </w:rPr>
          <w:instrText xml:space="preserve"> PAGEREF _Toc52002353 \h </w:instrText>
        </w:r>
        <w:r w:rsidR="00AF55D5">
          <w:rPr>
            <w:noProof/>
            <w:webHidden/>
          </w:rPr>
        </w:r>
        <w:r w:rsidR="00AF55D5">
          <w:rPr>
            <w:noProof/>
            <w:webHidden/>
          </w:rPr>
          <w:fldChar w:fldCharType="separate"/>
        </w:r>
        <w:r w:rsidR="00AF55D5">
          <w:rPr>
            <w:noProof/>
            <w:webHidden/>
          </w:rPr>
          <w:t>30</w:t>
        </w:r>
        <w:r w:rsidR="00AF55D5">
          <w:rPr>
            <w:noProof/>
            <w:webHidden/>
          </w:rPr>
          <w:fldChar w:fldCharType="end"/>
        </w:r>
      </w:hyperlink>
    </w:p>
    <w:p w14:paraId="2F4CA5B9" w14:textId="67AD246F" w:rsidR="00AF55D5" w:rsidRPr="007C039D" w:rsidRDefault="002B6C8E" w:rsidP="00AF55D5">
      <w:pPr>
        <w:pStyle w:val="TOC3"/>
        <w:tabs>
          <w:tab w:val="right" w:pos="7920"/>
        </w:tabs>
        <w:spacing w:line="360" w:lineRule="auto"/>
        <w:rPr>
          <w:rFonts w:ascii="Calibri" w:eastAsia="Times New Roman" w:hAnsi="Calibri" w:cs="Iskoola Pota"/>
          <w:noProof/>
          <w:lang w:bidi="si-LK"/>
        </w:rPr>
      </w:pPr>
      <w:hyperlink w:anchor="_Toc52002354" w:history="1">
        <w:r w:rsidR="00AF55D5" w:rsidRPr="005A0F54">
          <w:rPr>
            <w:rStyle w:val="Hyperlink"/>
            <w:noProof/>
          </w:rPr>
          <w:t>4.1.2. Testing for sample prescriptions</w:t>
        </w:r>
        <w:r w:rsidR="00AF55D5">
          <w:rPr>
            <w:noProof/>
            <w:webHidden/>
          </w:rPr>
          <w:tab/>
        </w:r>
        <w:r w:rsidR="00AF55D5">
          <w:rPr>
            <w:noProof/>
            <w:webHidden/>
          </w:rPr>
          <w:fldChar w:fldCharType="begin"/>
        </w:r>
        <w:r w:rsidR="00AF55D5">
          <w:rPr>
            <w:noProof/>
            <w:webHidden/>
          </w:rPr>
          <w:instrText xml:space="preserve"> PAGEREF _Toc52002354 \h </w:instrText>
        </w:r>
        <w:r w:rsidR="00AF55D5">
          <w:rPr>
            <w:noProof/>
            <w:webHidden/>
          </w:rPr>
        </w:r>
        <w:r w:rsidR="00AF55D5">
          <w:rPr>
            <w:noProof/>
            <w:webHidden/>
          </w:rPr>
          <w:fldChar w:fldCharType="separate"/>
        </w:r>
        <w:r w:rsidR="00AF55D5">
          <w:rPr>
            <w:noProof/>
            <w:webHidden/>
          </w:rPr>
          <w:t>31</w:t>
        </w:r>
        <w:r w:rsidR="00AF55D5">
          <w:rPr>
            <w:noProof/>
            <w:webHidden/>
          </w:rPr>
          <w:fldChar w:fldCharType="end"/>
        </w:r>
      </w:hyperlink>
    </w:p>
    <w:p w14:paraId="2A7E7BBB" w14:textId="499746BE" w:rsidR="00AF55D5" w:rsidRPr="007C039D" w:rsidRDefault="002B6C8E" w:rsidP="00AF55D5">
      <w:pPr>
        <w:pStyle w:val="TOC2"/>
        <w:tabs>
          <w:tab w:val="right" w:pos="7920"/>
        </w:tabs>
        <w:spacing w:line="360" w:lineRule="auto"/>
        <w:rPr>
          <w:rFonts w:ascii="Calibri" w:eastAsia="Times New Roman" w:hAnsi="Calibri" w:cs="Iskoola Pota"/>
          <w:b w:val="0"/>
          <w:bCs w:val="0"/>
          <w:noProof/>
          <w:lang w:bidi="si-LK"/>
        </w:rPr>
      </w:pPr>
      <w:hyperlink w:anchor="_Toc52002355" w:history="1">
        <w:r w:rsidR="00AF55D5" w:rsidRPr="00AF55D5">
          <w:rPr>
            <w:rStyle w:val="Hyperlink"/>
            <w:b w:val="0"/>
            <w:bCs w:val="0"/>
            <w:noProof/>
          </w:rPr>
          <w:t>4.2. Testing for Demo Application</w:t>
        </w:r>
        <w:r w:rsidR="00AF55D5" w:rsidRPr="00AF55D5">
          <w:rPr>
            <w:b w:val="0"/>
            <w:bCs w:val="0"/>
            <w:noProof/>
            <w:webHidden/>
          </w:rPr>
          <w:tab/>
        </w:r>
        <w:r w:rsidR="00AF55D5" w:rsidRPr="00AF55D5">
          <w:rPr>
            <w:b w:val="0"/>
            <w:bCs w:val="0"/>
            <w:noProof/>
            <w:webHidden/>
          </w:rPr>
          <w:fldChar w:fldCharType="begin"/>
        </w:r>
        <w:r w:rsidR="00AF55D5" w:rsidRPr="00AF55D5">
          <w:rPr>
            <w:b w:val="0"/>
            <w:bCs w:val="0"/>
            <w:noProof/>
            <w:webHidden/>
          </w:rPr>
          <w:instrText xml:space="preserve"> PAGEREF _Toc52002355 \h </w:instrText>
        </w:r>
        <w:r w:rsidR="00AF55D5" w:rsidRPr="00AF55D5">
          <w:rPr>
            <w:b w:val="0"/>
            <w:bCs w:val="0"/>
            <w:noProof/>
            <w:webHidden/>
          </w:rPr>
        </w:r>
        <w:r w:rsidR="00AF55D5" w:rsidRPr="00AF55D5">
          <w:rPr>
            <w:b w:val="0"/>
            <w:bCs w:val="0"/>
            <w:noProof/>
            <w:webHidden/>
          </w:rPr>
          <w:fldChar w:fldCharType="separate"/>
        </w:r>
        <w:r w:rsidR="00AF55D5" w:rsidRPr="00AF55D5">
          <w:rPr>
            <w:b w:val="0"/>
            <w:bCs w:val="0"/>
            <w:noProof/>
            <w:webHidden/>
          </w:rPr>
          <w:t>32</w:t>
        </w:r>
        <w:r w:rsidR="00AF55D5" w:rsidRPr="00AF55D5">
          <w:rPr>
            <w:b w:val="0"/>
            <w:bCs w:val="0"/>
            <w:noProof/>
            <w:webHidden/>
          </w:rPr>
          <w:fldChar w:fldCharType="end"/>
        </w:r>
      </w:hyperlink>
    </w:p>
    <w:p w14:paraId="515D8063" w14:textId="546F079C" w:rsidR="00AF55D5" w:rsidRPr="007C039D" w:rsidRDefault="002B6C8E" w:rsidP="00AF55D5">
      <w:pPr>
        <w:pStyle w:val="TOC1"/>
        <w:tabs>
          <w:tab w:val="left" w:pos="440"/>
          <w:tab w:val="right" w:pos="7920"/>
        </w:tabs>
        <w:spacing w:line="360" w:lineRule="auto"/>
        <w:rPr>
          <w:rFonts w:ascii="Calibri" w:eastAsia="Times New Roman" w:hAnsi="Calibri" w:cs="Iskoola Pota"/>
          <w:b/>
          <w:bCs/>
          <w:noProof/>
          <w:sz w:val="22"/>
          <w:lang w:bidi="si-LK"/>
        </w:rPr>
      </w:pPr>
      <w:hyperlink w:anchor="_Toc52002356" w:history="1">
        <w:r w:rsidR="00AF55D5" w:rsidRPr="00AF55D5">
          <w:rPr>
            <w:rStyle w:val="Hyperlink"/>
            <w:b/>
            <w:bCs/>
            <w:noProof/>
          </w:rPr>
          <w:t>5.</w:t>
        </w:r>
        <w:r w:rsidR="00AF55D5" w:rsidRPr="007C039D">
          <w:rPr>
            <w:rFonts w:ascii="Calibri" w:eastAsia="Times New Roman" w:hAnsi="Calibri" w:cs="Iskoola Pota"/>
            <w:b/>
            <w:bCs/>
            <w:noProof/>
            <w:sz w:val="22"/>
            <w:lang w:bidi="si-LK"/>
          </w:rPr>
          <w:tab/>
        </w:r>
        <w:r w:rsidR="00AF55D5" w:rsidRPr="00AF55D5">
          <w:rPr>
            <w:rStyle w:val="Hyperlink"/>
            <w:b/>
            <w:bCs/>
            <w:noProof/>
          </w:rPr>
          <w:t>Performance Evaluation</w:t>
        </w:r>
        <w:r w:rsidR="00AF55D5" w:rsidRPr="00AF55D5">
          <w:rPr>
            <w:b/>
            <w:bCs/>
            <w:noProof/>
            <w:webHidden/>
          </w:rPr>
          <w:tab/>
        </w:r>
        <w:r w:rsidR="00AF55D5" w:rsidRPr="00AF55D5">
          <w:rPr>
            <w:b/>
            <w:bCs/>
            <w:noProof/>
            <w:webHidden/>
          </w:rPr>
          <w:fldChar w:fldCharType="begin"/>
        </w:r>
        <w:r w:rsidR="00AF55D5" w:rsidRPr="00AF55D5">
          <w:rPr>
            <w:b/>
            <w:bCs/>
            <w:noProof/>
            <w:webHidden/>
          </w:rPr>
          <w:instrText xml:space="preserve"> PAGEREF _Toc52002356 \h </w:instrText>
        </w:r>
        <w:r w:rsidR="00AF55D5" w:rsidRPr="00AF55D5">
          <w:rPr>
            <w:b/>
            <w:bCs/>
            <w:noProof/>
            <w:webHidden/>
          </w:rPr>
        </w:r>
        <w:r w:rsidR="00AF55D5" w:rsidRPr="00AF55D5">
          <w:rPr>
            <w:b/>
            <w:bCs/>
            <w:noProof/>
            <w:webHidden/>
          </w:rPr>
          <w:fldChar w:fldCharType="separate"/>
        </w:r>
        <w:r w:rsidR="00AF55D5" w:rsidRPr="00AF55D5">
          <w:rPr>
            <w:b/>
            <w:bCs/>
            <w:noProof/>
            <w:webHidden/>
          </w:rPr>
          <w:t>33</w:t>
        </w:r>
        <w:r w:rsidR="00AF55D5" w:rsidRPr="00AF55D5">
          <w:rPr>
            <w:b/>
            <w:bCs/>
            <w:noProof/>
            <w:webHidden/>
          </w:rPr>
          <w:fldChar w:fldCharType="end"/>
        </w:r>
      </w:hyperlink>
    </w:p>
    <w:p w14:paraId="0B132C70" w14:textId="73FB1784" w:rsidR="00AF55D5" w:rsidRPr="007C039D" w:rsidRDefault="002B6C8E" w:rsidP="00AF55D5">
      <w:pPr>
        <w:pStyle w:val="TOC2"/>
        <w:tabs>
          <w:tab w:val="right" w:pos="7920"/>
        </w:tabs>
        <w:spacing w:line="360" w:lineRule="auto"/>
        <w:rPr>
          <w:rFonts w:ascii="Calibri" w:eastAsia="Times New Roman" w:hAnsi="Calibri" w:cs="Iskoola Pota"/>
          <w:b w:val="0"/>
          <w:bCs w:val="0"/>
          <w:noProof/>
          <w:lang w:bidi="si-LK"/>
        </w:rPr>
      </w:pPr>
      <w:hyperlink w:anchor="_Toc52002357" w:history="1">
        <w:r w:rsidR="00AF55D5" w:rsidRPr="00AF55D5">
          <w:rPr>
            <w:rStyle w:val="Hyperlink"/>
            <w:b w:val="0"/>
            <w:bCs w:val="0"/>
            <w:noProof/>
          </w:rPr>
          <w:t>5.1. Introduction</w:t>
        </w:r>
        <w:r w:rsidR="00AF55D5" w:rsidRPr="00AF55D5">
          <w:rPr>
            <w:b w:val="0"/>
            <w:bCs w:val="0"/>
            <w:noProof/>
            <w:webHidden/>
          </w:rPr>
          <w:tab/>
        </w:r>
        <w:r w:rsidR="00AF55D5" w:rsidRPr="00AF55D5">
          <w:rPr>
            <w:b w:val="0"/>
            <w:bCs w:val="0"/>
            <w:noProof/>
            <w:webHidden/>
          </w:rPr>
          <w:fldChar w:fldCharType="begin"/>
        </w:r>
        <w:r w:rsidR="00AF55D5" w:rsidRPr="00AF55D5">
          <w:rPr>
            <w:b w:val="0"/>
            <w:bCs w:val="0"/>
            <w:noProof/>
            <w:webHidden/>
          </w:rPr>
          <w:instrText xml:space="preserve"> PAGEREF _Toc52002357 \h </w:instrText>
        </w:r>
        <w:r w:rsidR="00AF55D5" w:rsidRPr="00AF55D5">
          <w:rPr>
            <w:b w:val="0"/>
            <w:bCs w:val="0"/>
            <w:noProof/>
            <w:webHidden/>
          </w:rPr>
        </w:r>
        <w:r w:rsidR="00AF55D5" w:rsidRPr="00AF55D5">
          <w:rPr>
            <w:b w:val="0"/>
            <w:bCs w:val="0"/>
            <w:noProof/>
            <w:webHidden/>
          </w:rPr>
          <w:fldChar w:fldCharType="separate"/>
        </w:r>
        <w:r w:rsidR="00AF55D5" w:rsidRPr="00AF55D5">
          <w:rPr>
            <w:b w:val="0"/>
            <w:bCs w:val="0"/>
            <w:noProof/>
            <w:webHidden/>
          </w:rPr>
          <w:t>33</w:t>
        </w:r>
        <w:r w:rsidR="00AF55D5" w:rsidRPr="00AF55D5">
          <w:rPr>
            <w:b w:val="0"/>
            <w:bCs w:val="0"/>
            <w:noProof/>
            <w:webHidden/>
          </w:rPr>
          <w:fldChar w:fldCharType="end"/>
        </w:r>
      </w:hyperlink>
    </w:p>
    <w:p w14:paraId="799C6953" w14:textId="266C8338" w:rsidR="00AF55D5" w:rsidRPr="007C039D" w:rsidRDefault="002B6C8E" w:rsidP="00AF55D5">
      <w:pPr>
        <w:pStyle w:val="TOC2"/>
        <w:tabs>
          <w:tab w:val="right" w:pos="7920"/>
        </w:tabs>
        <w:spacing w:line="360" w:lineRule="auto"/>
        <w:rPr>
          <w:rFonts w:ascii="Calibri" w:eastAsia="Times New Roman" w:hAnsi="Calibri" w:cs="Iskoola Pota"/>
          <w:b w:val="0"/>
          <w:bCs w:val="0"/>
          <w:noProof/>
          <w:lang w:bidi="si-LK"/>
        </w:rPr>
      </w:pPr>
      <w:hyperlink w:anchor="_Toc52002358" w:history="1">
        <w:r w:rsidR="00AF55D5" w:rsidRPr="00AF55D5">
          <w:rPr>
            <w:rStyle w:val="Hyperlink"/>
            <w:b w:val="0"/>
            <w:bCs w:val="0"/>
            <w:noProof/>
          </w:rPr>
          <w:t>5.2. Percentage Accuracy</w:t>
        </w:r>
        <w:r w:rsidR="00AF55D5" w:rsidRPr="00AF55D5">
          <w:rPr>
            <w:b w:val="0"/>
            <w:bCs w:val="0"/>
            <w:noProof/>
            <w:webHidden/>
          </w:rPr>
          <w:tab/>
        </w:r>
        <w:r w:rsidR="00AF55D5" w:rsidRPr="00AF55D5">
          <w:rPr>
            <w:b w:val="0"/>
            <w:bCs w:val="0"/>
            <w:noProof/>
            <w:webHidden/>
          </w:rPr>
          <w:fldChar w:fldCharType="begin"/>
        </w:r>
        <w:r w:rsidR="00AF55D5" w:rsidRPr="00AF55D5">
          <w:rPr>
            <w:b w:val="0"/>
            <w:bCs w:val="0"/>
            <w:noProof/>
            <w:webHidden/>
          </w:rPr>
          <w:instrText xml:space="preserve"> PAGEREF _Toc52002358 \h </w:instrText>
        </w:r>
        <w:r w:rsidR="00AF55D5" w:rsidRPr="00AF55D5">
          <w:rPr>
            <w:b w:val="0"/>
            <w:bCs w:val="0"/>
            <w:noProof/>
            <w:webHidden/>
          </w:rPr>
        </w:r>
        <w:r w:rsidR="00AF55D5" w:rsidRPr="00AF55D5">
          <w:rPr>
            <w:b w:val="0"/>
            <w:bCs w:val="0"/>
            <w:noProof/>
            <w:webHidden/>
          </w:rPr>
          <w:fldChar w:fldCharType="separate"/>
        </w:r>
        <w:r w:rsidR="00AF55D5" w:rsidRPr="00AF55D5">
          <w:rPr>
            <w:b w:val="0"/>
            <w:bCs w:val="0"/>
            <w:noProof/>
            <w:webHidden/>
          </w:rPr>
          <w:t>33</w:t>
        </w:r>
        <w:r w:rsidR="00AF55D5" w:rsidRPr="00AF55D5">
          <w:rPr>
            <w:b w:val="0"/>
            <w:bCs w:val="0"/>
            <w:noProof/>
            <w:webHidden/>
          </w:rPr>
          <w:fldChar w:fldCharType="end"/>
        </w:r>
      </w:hyperlink>
    </w:p>
    <w:p w14:paraId="00818E8A" w14:textId="7D7DB07F" w:rsidR="00AF55D5" w:rsidRPr="007C039D" w:rsidRDefault="002B6C8E" w:rsidP="00AF55D5">
      <w:pPr>
        <w:pStyle w:val="TOC1"/>
        <w:tabs>
          <w:tab w:val="left" w:pos="440"/>
          <w:tab w:val="right" w:pos="7920"/>
        </w:tabs>
        <w:spacing w:line="360" w:lineRule="auto"/>
        <w:rPr>
          <w:rFonts w:ascii="Calibri" w:eastAsia="Times New Roman" w:hAnsi="Calibri" w:cs="Iskoola Pota"/>
          <w:b/>
          <w:bCs/>
          <w:noProof/>
          <w:sz w:val="22"/>
          <w:lang w:bidi="si-LK"/>
        </w:rPr>
      </w:pPr>
      <w:hyperlink w:anchor="_Toc52002359" w:history="1">
        <w:r w:rsidR="00AF55D5" w:rsidRPr="00AF55D5">
          <w:rPr>
            <w:rStyle w:val="Hyperlink"/>
            <w:b/>
            <w:bCs/>
            <w:noProof/>
          </w:rPr>
          <w:t>6.</w:t>
        </w:r>
        <w:r w:rsidR="00AF55D5" w:rsidRPr="007C039D">
          <w:rPr>
            <w:rFonts w:ascii="Calibri" w:eastAsia="Times New Roman" w:hAnsi="Calibri" w:cs="Iskoola Pota"/>
            <w:b/>
            <w:bCs/>
            <w:noProof/>
            <w:sz w:val="22"/>
            <w:lang w:bidi="si-LK"/>
          </w:rPr>
          <w:tab/>
        </w:r>
        <w:r w:rsidR="00AF55D5" w:rsidRPr="00AF55D5">
          <w:rPr>
            <w:rStyle w:val="Hyperlink"/>
            <w:b/>
            <w:bCs/>
            <w:noProof/>
          </w:rPr>
          <w:t>Conclusion</w:t>
        </w:r>
        <w:r w:rsidR="00AF55D5" w:rsidRPr="00AF55D5">
          <w:rPr>
            <w:b/>
            <w:bCs/>
            <w:noProof/>
            <w:webHidden/>
          </w:rPr>
          <w:tab/>
        </w:r>
        <w:r w:rsidR="00AF55D5" w:rsidRPr="00AF55D5">
          <w:rPr>
            <w:b/>
            <w:bCs/>
            <w:noProof/>
            <w:webHidden/>
          </w:rPr>
          <w:fldChar w:fldCharType="begin"/>
        </w:r>
        <w:r w:rsidR="00AF55D5" w:rsidRPr="00AF55D5">
          <w:rPr>
            <w:b/>
            <w:bCs/>
            <w:noProof/>
            <w:webHidden/>
          </w:rPr>
          <w:instrText xml:space="preserve"> PAGEREF _Toc52002359 \h </w:instrText>
        </w:r>
        <w:r w:rsidR="00AF55D5" w:rsidRPr="00AF55D5">
          <w:rPr>
            <w:b/>
            <w:bCs/>
            <w:noProof/>
            <w:webHidden/>
          </w:rPr>
        </w:r>
        <w:r w:rsidR="00AF55D5" w:rsidRPr="00AF55D5">
          <w:rPr>
            <w:b/>
            <w:bCs/>
            <w:noProof/>
            <w:webHidden/>
          </w:rPr>
          <w:fldChar w:fldCharType="separate"/>
        </w:r>
        <w:r w:rsidR="00AF55D5" w:rsidRPr="00AF55D5">
          <w:rPr>
            <w:b/>
            <w:bCs/>
            <w:noProof/>
            <w:webHidden/>
          </w:rPr>
          <w:t>34</w:t>
        </w:r>
        <w:r w:rsidR="00AF55D5" w:rsidRPr="00AF55D5">
          <w:rPr>
            <w:b/>
            <w:bCs/>
            <w:noProof/>
            <w:webHidden/>
          </w:rPr>
          <w:fldChar w:fldCharType="end"/>
        </w:r>
      </w:hyperlink>
    </w:p>
    <w:p w14:paraId="05460181" w14:textId="465072CD" w:rsidR="00AF55D5" w:rsidRPr="007C039D" w:rsidRDefault="002B6C8E" w:rsidP="00AF55D5">
      <w:pPr>
        <w:pStyle w:val="TOC1"/>
        <w:tabs>
          <w:tab w:val="left" w:pos="440"/>
          <w:tab w:val="right" w:pos="7920"/>
        </w:tabs>
        <w:spacing w:line="360" w:lineRule="auto"/>
        <w:rPr>
          <w:rFonts w:ascii="Calibri" w:eastAsia="Times New Roman" w:hAnsi="Calibri" w:cs="Iskoola Pota"/>
          <w:b/>
          <w:bCs/>
          <w:noProof/>
          <w:sz w:val="22"/>
          <w:lang w:bidi="si-LK"/>
        </w:rPr>
      </w:pPr>
      <w:hyperlink w:anchor="_Toc52002360" w:history="1">
        <w:r w:rsidR="00AF55D5" w:rsidRPr="00AF55D5">
          <w:rPr>
            <w:rStyle w:val="Hyperlink"/>
            <w:b/>
            <w:bCs/>
            <w:noProof/>
          </w:rPr>
          <w:t>7.</w:t>
        </w:r>
        <w:r w:rsidR="00AF55D5" w:rsidRPr="007C039D">
          <w:rPr>
            <w:rFonts w:ascii="Calibri" w:eastAsia="Times New Roman" w:hAnsi="Calibri" w:cs="Iskoola Pota"/>
            <w:b/>
            <w:bCs/>
            <w:noProof/>
            <w:sz w:val="22"/>
            <w:lang w:bidi="si-LK"/>
          </w:rPr>
          <w:tab/>
        </w:r>
        <w:r w:rsidR="00AF55D5" w:rsidRPr="00AF55D5">
          <w:rPr>
            <w:rStyle w:val="Hyperlink"/>
            <w:b/>
            <w:bCs/>
            <w:noProof/>
          </w:rPr>
          <w:t>Future Work</w:t>
        </w:r>
        <w:r w:rsidR="00AF55D5" w:rsidRPr="00AF55D5">
          <w:rPr>
            <w:b/>
            <w:bCs/>
            <w:noProof/>
            <w:webHidden/>
          </w:rPr>
          <w:tab/>
        </w:r>
        <w:r w:rsidR="00AF55D5" w:rsidRPr="00AF55D5">
          <w:rPr>
            <w:b/>
            <w:bCs/>
            <w:noProof/>
            <w:webHidden/>
          </w:rPr>
          <w:fldChar w:fldCharType="begin"/>
        </w:r>
        <w:r w:rsidR="00AF55D5" w:rsidRPr="00AF55D5">
          <w:rPr>
            <w:b/>
            <w:bCs/>
            <w:noProof/>
            <w:webHidden/>
          </w:rPr>
          <w:instrText xml:space="preserve"> PAGEREF _Toc52002360 \h </w:instrText>
        </w:r>
        <w:r w:rsidR="00AF55D5" w:rsidRPr="00AF55D5">
          <w:rPr>
            <w:b/>
            <w:bCs/>
            <w:noProof/>
            <w:webHidden/>
          </w:rPr>
        </w:r>
        <w:r w:rsidR="00AF55D5" w:rsidRPr="00AF55D5">
          <w:rPr>
            <w:b/>
            <w:bCs/>
            <w:noProof/>
            <w:webHidden/>
          </w:rPr>
          <w:fldChar w:fldCharType="separate"/>
        </w:r>
        <w:r w:rsidR="00AF55D5" w:rsidRPr="00AF55D5">
          <w:rPr>
            <w:b/>
            <w:bCs/>
            <w:noProof/>
            <w:webHidden/>
          </w:rPr>
          <w:t>35</w:t>
        </w:r>
        <w:r w:rsidR="00AF55D5" w:rsidRPr="00AF55D5">
          <w:rPr>
            <w:b/>
            <w:bCs/>
            <w:noProof/>
            <w:webHidden/>
          </w:rPr>
          <w:fldChar w:fldCharType="end"/>
        </w:r>
      </w:hyperlink>
    </w:p>
    <w:p w14:paraId="4744C76C" w14:textId="75F3651F" w:rsidR="00AF55D5" w:rsidRPr="007C039D" w:rsidRDefault="002B6C8E" w:rsidP="00AF55D5">
      <w:pPr>
        <w:pStyle w:val="TOC1"/>
        <w:tabs>
          <w:tab w:val="right" w:pos="7920"/>
        </w:tabs>
        <w:spacing w:line="360" w:lineRule="auto"/>
        <w:rPr>
          <w:rFonts w:ascii="Calibri" w:eastAsia="Times New Roman" w:hAnsi="Calibri" w:cs="Iskoola Pota"/>
          <w:noProof/>
          <w:sz w:val="22"/>
          <w:lang w:bidi="si-LK"/>
        </w:rPr>
      </w:pPr>
      <w:hyperlink w:anchor="_Toc52002362" w:history="1">
        <w:r w:rsidR="00AF55D5" w:rsidRPr="005A0F54">
          <w:rPr>
            <w:rStyle w:val="Hyperlink"/>
            <w:noProof/>
          </w:rPr>
          <w:t>List of References</w:t>
        </w:r>
        <w:r w:rsidR="00AF55D5">
          <w:rPr>
            <w:noProof/>
            <w:webHidden/>
          </w:rPr>
          <w:tab/>
        </w:r>
        <w:r w:rsidR="00AF55D5">
          <w:rPr>
            <w:noProof/>
            <w:webHidden/>
          </w:rPr>
          <w:fldChar w:fldCharType="begin"/>
        </w:r>
        <w:r w:rsidR="00AF55D5">
          <w:rPr>
            <w:noProof/>
            <w:webHidden/>
          </w:rPr>
          <w:instrText xml:space="preserve"> PAGEREF _Toc52002362 \h </w:instrText>
        </w:r>
        <w:r w:rsidR="00AF55D5">
          <w:rPr>
            <w:noProof/>
            <w:webHidden/>
          </w:rPr>
        </w:r>
        <w:r w:rsidR="00AF55D5">
          <w:rPr>
            <w:noProof/>
            <w:webHidden/>
          </w:rPr>
          <w:fldChar w:fldCharType="separate"/>
        </w:r>
        <w:r w:rsidR="00AF55D5">
          <w:rPr>
            <w:noProof/>
            <w:webHidden/>
          </w:rPr>
          <w:t>36</w:t>
        </w:r>
        <w:r w:rsidR="00AF55D5">
          <w:rPr>
            <w:noProof/>
            <w:webHidden/>
          </w:rPr>
          <w:fldChar w:fldCharType="end"/>
        </w:r>
      </w:hyperlink>
    </w:p>
    <w:p w14:paraId="5B9BDD71" w14:textId="77777777" w:rsidR="00AE6A13" w:rsidRDefault="004B3820" w:rsidP="00AE6A13">
      <w:pPr>
        <w:tabs>
          <w:tab w:val="left" w:pos="7405"/>
          <w:tab w:val="right" w:pos="7920"/>
          <w:tab w:val="right" w:leader="dot" w:pos="8222"/>
          <w:tab w:val="right" w:leader="dot" w:pos="8333"/>
        </w:tabs>
        <w:spacing w:line="360" w:lineRule="auto"/>
        <w:ind w:left="432" w:hanging="432"/>
      </w:pPr>
      <w:r w:rsidRPr="00FC368C">
        <w:lastRenderedPageBreak/>
        <w:fldChar w:fldCharType="end"/>
      </w:r>
      <w:bookmarkStart w:id="8" w:name="_Toc52002304"/>
    </w:p>
    <w:p w14:paraId="0E62B6F0" w14:textId="058B1065" w:rsidR="004B3820" w:rsidRPr="00EE3669" w:rsidRDefault="00AE6A13" w:rsidP="00AE6A13">
      <w:pPr>
        <w:tabs>
          <w:tab w:val="left" w:pos="7405"/>
          <w:tab w:val="right" w:pos="7920"/>
          <w:tab w:val="right" w:leader="dot" w:pos="8222"/>
          <w:tab w:val="right" w:leader="dot" w:pos="8333"/>
        </w:tabs>
        <w:spacing w:line="360" w:lineRule="auto"/>
        <w:ind w:left="432" w:hanging="432"/>
      </w:pPr>
      <w:r>
        <w:br w:type="page"/>
      </w:r>
      <w:r w:rsidR="002229DB" w:rsidRPr="00AE6A13">
        <w:rPr>
          <w:sz w:val="32"/>
          <w:szCs w:val="32"/>
        </w:rPr>
        <w:lastRenderedPageBreak/>
        <w:t>LIST OF FIGURES</w:t>
      </w:r>
      <w:bookmarkEnd w:id="8"/>
    </w:p>
    <w:p w14:paraId="18D9EFC4" w14:textId="23200D18" w:rsidR="000369CE" w:rsidRPr="007C039D" w:rsidRDefault="00831688" w:rsidP="000369CE">
      <w:pPr>
        <w:pStyle w:val="TableofFigures"/>
        <w:tabs>
          <w:tab w:val="right" w:leader="dot" w:pos="8325"/>
        </w:tabs>
        <w:spacing w:line="360" w:lineRule="auto"/>
        <w:rPr>
          <w:rFonts w:ascii="Calibri" w:hAnsi="Calibri" w:cs="Iskoola Pota"/>
          <w:noProof/>
          <w:sz w:val="22"/>
          <w:szCs w:val="22"/>
          <w:lang w:val="en-US" w:eastAsia="en-US" w:bidi="si-LK"/>
        </w:rPr>
      </w:pPr>
      <w:r w:rsidRPr="00020582">
        <w:fldChar w:fldCharType="begin"/>
      </w:r>
      <w:r w:rsidRPr="00441165">
        <w:instrText xml:space="preserve"> TOC \h \z \c "Figure" </w:instrText>
      </w:r>
      <w:r w:rsidRPr="00020582">
        <w:fldChar w:fldCharType="separate"/>
      </w:r>
      <w:hyperlink w:anchor="_Toc52002601" w:history="1">
        <w:r w:rsidR="000369CE" w:rsidRPr="003E3748">
          <w:rPr>
            <w:rStyle w:val="Hyperlink"/>
            <w:noProof/>
          </w:rPr>
          <w:t>Figure 2</w:t>
        </w:r>
        <w:r w:rsidR="000369CE" w:rsidRPr="003E3748">
          <w:rPr>
            <w:rStyle w:val="Hyperlink"/>
            <w:noProof/>
          </w:rPr>
          <w:noBreakHyphen/>
          <w:t>1  Process of training and predicting the target features7</w:t>
        </w:r>
        <w:r w:rsidR="000369CE">
          <w:rPr>
            <w:noProof/>
            <w:webHidden/>
          </w:rPr>
          <w:tab/>
        </w:r>
        <w:r w:rsidR="000369CE">
          <w:rPr>
            <w:noProof/>
            <w:webHidden/>
          </w:rPr>
          <w:fldChar w:fldCharType="begin"/>
        </w:r>
        <w:r w:rsidR="000369CE">
          <w:rPr>
            <w:noProof/>
            <w:webHidden/>
          </w:rPr>
          <w:instrText xml:space="preserve"> PAGEREF _Toc52002601 \h </w:instrText>
        </w:r>
        <w:r w:rsidR="000369CE">
          <w:rPr>
            <w:noProof/>
            <w:webHidden/>
          </w:rPr>
        </w:r>
        <w:r w:rsidR="000369CE">
          <w:rPr>
            <w:noProof/>
            <w:webHidden/>
          </w:rPr>
          <w:fldChar w:fldCharType="separate"/>
        </w:r>
        <w:r w:rsidR="000369CE">
          <w:rPr>
            <w:noProof/>
            <w:webHidden/>
          </w:rPr>
          <w:t>13</w:t>
        </w:r>
        <w:r w:rsidR="000369CE">
          <w:rPr>
            <w:noProof/>
            <w:webHidden/>
          </w:rPr>
          <w:fldChar w:fldCharType="end"/>
        </w:r>
      </w:hyperlink>
    </w:p>
    <w:p w14:paraId="7BCFF2CA" w14:textId="6960F3CD" w:rsidR="000369CE" w:rsidRPr="007C039D" w:rsidRDefault="002B6C8E" w:rsidP="000369CE">
      <w:pPr>
        <w:pStyle w:val="TableofFigures"/>
        <w:tabs>
          <w:tab w:val="right" w:leader="dot" w:pos="8325"/>
        </w:tabs>
        <w:spacing w:line="360" w:lineRule="auto"/>
        <w:rPr>
          <w:rFonts w:ascii="Calibri" w:hAnsi="Calibri" w:cs="Iskoola Pota"/>
          <w:noProof/>
          <w:sz w:val="22"/>
          <w:szCs w:val="22"/>
          <w:lang w:val="en-US" w:eastAsia="en-US" w:bidi="si-LK"/>
        </w:rPr>
      </w:pPr>
      <w:hyperlink r:id="rId8" w:anchor="_Toc52002602" w:history="1">
        <w:r w:rsidR="000369CE" w:rsidRPr="003E3748">
          <w:rPr>
            <w:rStyle w:val="Hyperlink"/>
            <w:noProof/>
          </w:rPr>
          <w:t>Figure 3</w:t>
        </w:r>
        <w:r w:rsidR="000369CE" w:rsidRPr="003E3748">
          <w:rPr>
            <w:rStyle w:val="Hyperlink"/>
            <w:noProof/>
          </w:rPr>
          <w:noBreakHyphen/>
          <w:t>1: Steps in methodology</w:t>
        </w:r>
        <w:r w:rsidR="000369CE">
          <w:rPr>
            <w:noProof/>
            <w:webHidden/>
          </w:rPr>
          <w:tab/>
        </w:r>
        <w:r w:rsidR="000369CE">
          <w:rPr>
            <w:noProof/>
            <w:webHidden/>
          </w:rPr>
          <w:fldChar w:fldCharType="begin"/>
        </w:r>
        <w:r w:rsidR="000369CE">
          <w:rPr>
            <w:noProof/>
            <w:webHidden/>
          </w:rPr>
          <w:instrText xml:space="preserve"> PAGEREF _Toc52002602 \h </w:instrText>
        </w:r>
        <w:r w:rsidR="000369CE">
          <w:rPr>
            <w:noProof/>
            <w:webHidden/>
          </w:rPr>
        </w:r>
        <w:r w:rsidR="000369CE">
          <w:rPr>
            <w:noProof/>
            <w:webHidden/>
          </w:rPr>
          <w:fldChar w:fldCharType="separate"/>
        </w:r>
        <w:r w:rsidR="000369CE">
          <w:rPr>
            <w:noProof/>
            <w:webHidden/>
          </w:rPr>
          <w:t>14</w:t>
        </w:r>
        <w:r w:rsidR="000369CE">
          <w:rPr>
            <w:noProof/>
            <w:webHidden/>
          </w:rPr>
          <w:fldChar w:fldCharType="end"/>
        </w:r>
      </w:hyperlink>
    </w:p>
    <w:p w14:paraId="73A21F3F" w14:textId="375C4F35" w:rsidR="000369CE" w:rsidRPr="007C039D" w:rsidRDefault="002B6C8E" w:rsidP="000369CE">
      <w:pPr>
        <w:pStyle w:val="TableofFigures"/>
        <w:tabs>
          <w:tab w:val="right" w:leader="dot" w:pos="8325"/>
        </w:tabs>
        <w:spacing w:line="360" w:lineRule="auto"/>
        <w:rPr>
          <w:rFonts w:ascii="Calibri" w:hAnsi="Calibri" w:cs="Iskoola Pota"/>
          <w:noProof/>
          <w:sz w:val="22"/>
          <w:szCs w:val="22"/>
          <w:lang w:val="en-US" w:eastAsia="en-US" w:bidi="si-LK"/>
        </w:rPr>
      </w:pPr>
      <w:hyperlink r:id="rId9" w:anchor="_Toc52002603" w:history="1">
        <w:r w:rsidR="000369CE" w:rsidRPr="003E3748">
          <w:rPr>
            <w:rStyle w:val="Hyperlink"/>
            <w:noProof/>
          </w:rPr>
          <w:t>Figure 3</w:t>
        </w:r>
        <w:r w:rsidR="000369CE" w:rsidRPr="003E3748">
          <w:rPr>
            <w:rStyle w:val="Hyperlink"/>
            <w:noProof/>
          </w:rPr>
          <w:noBreakHyphen/>
          <w:t>2: Steps in demo application development</w:t>
        </w:r>
        <w:r w:rsidR="000369CE">
          <w:rPr>
            <w:noProof/>
            <w:webHidden/>
          </w:rPr>
          <w:tab/>
        </w:r>
        <w:r w:rsidR="000369CE">
          <w:rPr>
            <w:noProof/>
            <w:webHidden/>
          </w:rPr>
          <w:fldChar w:fldCharType="begin"/>
        </w:r>
        <w:r w:rsidR="000369CE">
          <w:rPr>
            <w:noProof/>
            <w:webHidden/>
          </w:rPr>
          <w:instrText xml:space="preserve"> PAGEREF _Toc52002603 \h </w:instrText>
        </w:r>
        <w:r w:rsidR="000369CE">
          <w:rPr>
            <w:noProof/>
            <w:webHidden/>
          </w:rPr>
        </w:r>
        <w:r w:rsidR="000369CE">
          <w:rPr>
            <w:noProof/>
            <w:webHidden/>
          </w:rPr>
          <w:fldChar w:fldCharType="separate"/>
        </w:r>
        <w:r w:rsidR="000369CE">
          <w:rPr>
            <w:noProof/>
            <w:webHidden/>
          </w:rPr>
          <w:t>14</w:t>
        </w:r>
        <w:r w:rsidR="000369CE">
          <w:rPr>
            <w:noProof/>
            <w:webHidden/>
          </w:rPr>
          <w:fldChar w:fldCharType="end"/>
        </w:r>
      </w:hyperlink>
    </w:p>
    <w:p w14:paraId="2D95BB6F" w14:textId="6435BE93" w:rsidR="000369CE" w:rsidRPr="007C039D" w:rsidRDefault="002B6C8E" w:rsidP="000369CE">
      <w:pPr>
        <w:pStyle w:val="TableofFigures"/>
        <w:tabs>
          <w:tab w:val="right" w:leader="dot" w:pos="8325"/>
        </w:tabs>
        <w:spacing w:line="360" w:lineRule="auto"/>
        <w:rPr>
          <w:rFonts w:ascii="Calibri" w:hAnsi="Calibri" w:cs="Iskoola Pota"/>
          <w:noProof/>
          <w:sz w:val="22"/>
          <w:szCs w:val="22"/>
          <w:lang w:val="en-US" w:eastAsia="en-US" w:bidi="si-LK"/>
        </w:rPr>
      </w:pPr>
      <w:hyperlink w:anchor="_Toc52002604" w:history="1">
        <w:r w:rsidR="000369CE" w:rsidRPr="003E3748">
          <w:rPr>
            <w:rStyle w:val="Hyperlink"/>
            <w:noProof/>
          </w:rPr>
          <w:t>Figure 3</w:t>
        </w:r>
        <w:r w:rsidR="000369CE" w:rsidRPr="003E3748">
          <w:rPr>
            <w:rStyle w:val="Hyperlink"/>
            <w:noProof/>
          </w:rPr>
          <w:noBreakHyphen/>
          <w:t>3: Sample Prescription as mentioned in BNF</w:t>
        </w:r>
        <w:r w:rsidR="000369CE" w:rsidRPr="003E3748">
          <w:rPr>
            <w:rStyle w:val="Hyperlink"/>
            <w:noProof/>
            <w:vertAlign w:val="superscript"/>
          </w:rPr>
          <w:t>4</w:t>
        </w:r>
        <w:r w:rsidR="000369CE">
          <w:rPr>
            <w:noProof/>
            <w:webHidden/>
          </w:rPr>
          <w:tab/>
        </w:r>
        <w:r w:rsidR="000369CE">
          <w:rPr>
            <w:noProof/>
            <w:webHidden/>
          </w:rPr>
          <w:fldChar w:fldCharType="begin"/>
        </w:r>
        <w:r w:rsidR="000369CE">
          <w:rPr>
            <w:noProof/>
            <w:webHidden/>
          </w:rPr>
          <w:instrText xml:space="preserve"> PAGEREF _Toc52002604 \h </w:instrText>
        </w:r>
        <w:r w:rsidR="000369CE">
          <w:rPr>
            <w:noProof/>
            <w:webHidden/>
          </w:rPr>
        </w:r>
        <w:r w:rsidR="000369CE">
          <w:rPr>
            <w:noProof/>
            <w:webHidden/>
          </w:rPr>
          <w:fldChar w:fldCharType="separate"/>
        </w:r>
        <w:r w:rsidR="000369CE">
          <w:rPr>
            <w:noProof/>
            <w:webHidden/>
          </w:rPr>
          <w:t>16</w:t>
        </w:r>
        <w:r w:rsidR="000369CE">
          <w:rPr>
            <w:noProof/>
            <w:webHidden/>
          </w:rPr>
          <w:fldChar w:fldCharType="end"/>
        </w:r>
      </w:hyperlink>
    </w:p>
    <w:p w14:paraId="64445B6D" w14:textId="633748D2" w:rsidR="000369CE" w:rsidRPr="007C039D" w:rsidRDefault="002B6C8E" w:rsidP="000369CE">
      <w:pPr>
        <w:pStyle w:val="TableofFigures"/>
        <w:tabs>
          <w:tab w:val="right" w:leader="dot" w:pos="8325"/>
        </w:tabs>
        <w:spacing w:line="360" w:lineRule="auto"/>
        <w:rPr>
          <w:rFonts w:ascii="Calibri" w:hAnsi="Calibri" w:cs="Iskoola Pota"/>
          <w:noProof/>
          <w:sz w:val="22"/>
          <w:szCs w:val="22"/>
          <w:lang w:val="en-US" w:eastAsia="en-US" w:bidi="si-LK"/>
        </w:rPr>
      </w:pPr>
      <w:hyperlink w:anchor="_Toc52002605" w:history="1">
        <w:r w:rsidR="000369CE" w:rsidRPr="003E3748">
          <w:rPr>
            <w:rStyle w:val="Hyperlink"/>
            <w:noProof/>
          </w:rPr>
          <w:t>Figure 3</w:t>
        </w:r>
        <w:r w:rsidR="000369CE" w:rsidRPr="003E3748">
          <w:rPr>
            <w:rStyle w:val="Hyperlink"/>
            <w:noProof/>
          </w:rPr>
          <w:noBreakHyphen/>
          <w:t>4  Sample prescription received in a rural pharmacy.</w:t>
        </w:r>
        <w:r w:rsidR="000369CE">
          <w:rPr>
            <w:noProof/>
            <w:webHidden/>
          </w:rPr>
          <w:tab/>
        </w:r>
        <w:r w:rsidR="000369CE">
          <w:rPr>
            <w:noProof/>
            <w:webHidden/>
          </w:rPr>
          <w:fldChar w:fldCharType="begin"/>
        </w:r>
        <w:r w:rsidR="000369CE">
          <w:rPr>
            <w:noProof/>
            <w:webHidden/>
          </w:rPr>
          <w:instrText xml:space="preserve"> PAGEREF _Toc52002605 \h </w:instrText>
        </w:r>
        <w:r w:rsidR="000369CE">
          <w:rPr>
            <w:noProof/>
            <w:webHidden/>
          </w:rPr>
        </w:r>
        <w:r w:rsidR="000369CE">
          <w:rPr>
            <w:noProof/>
            <w:webHidden/>
          </w:rPr>
          <w:fldChar w:fldCharType="separate"/>
        </w:r>
        <w:r w:rsidR="000369CE">
          <w:rPr>
            <w:noProof/>
            <w:webHidden/>
          </w:rPr>
          <w:t>18</w:t>
        </w:r>
        <w:r w:rsidR="000369CE">
          <w:rPr>
            <w:noProof/>
            <w:webHidden/>
          </w:rPr>
          <w:fldChar w:fldCharType="end"/>
        </w:r>
      </w:hyperlink>
    </w:p>
    <w:p w14:paraId="2D745717" w14:textId="6AF0291E" w:rsidR="000369CE" w:rsidRPr="007C039D" w:rsidRDefault="002B6C8E" w:rsidP="000369CE">
      <w:pPr>
        <w:pStyle w:val="TableofFigures"/>
        <w:tabs>
          <w:tab w:val="right" w:leader="dot" w:pos="8325"/>
        </w:tabs>
        <w:spacing w:line="360" w:lineRule="auto"/>
        <w:rPr>
          <w:rFonts w:ascii="Calibri" w:hAnsi="Calibri" w:cs="Iskoola Pota"/>
          <w:noProof/>
          <w:sz w:val="22"/>
          <w:szCs w:val="22"/>
          <w:lang w:val="en-US" w:eastAsia="en-US" w:bidi="si-LK"/>
        </w:rPr>
      </w:pPr>
      <w:hyperlink r:id="rId10" w:anchor="_Toc52002606" w:history="1">
        <w:r w:rsidR="000369CE" w:rsidRPr="003E3748">
          <w:rPr>
            <w:rStyle w:val="Hyperlink"/>
            <w:noProof/>
          </w:rPr>
          <w:t>Figure 3</w:t>
        </w:r>
        <w:r w:rsidR="000369CE" w:rsidRPr="003E3748">
          <w:rPr>
            <w:rStyle w:val="Hyperlink"/>
            <w:noProof/>
          </w:rPr>
          <w:noBreakHyphen/>
          <w:t>5</w:t>
        </w:r>
        <w:r w:rsidR="000369CE" w:rsidRPr="003E3748">
          <w:rPr>
            <w:rStyle w:val="Hyperlink"/>
            <w:noProof/>
            <w:lang w:val="en-US"/>
          </w:rPr>
          <w:t xml:space="preserve"> : Descision Tree for the dataset.</w:t>
        </w:r>
        <w:r w:rsidR="000369CE">
          <w:rPr>
            <w:noProof/>
            <w:webHidden/>
          </w:rPr>
          <w:tab/>
        </w:r>
        <w:r w:rsidR="000369CE">
          <w:rPr>
            <w:noProof/>
            <w:webHidden/>
          </w:rPr>
          <w:fldChar w:fldCharType="begin"/>
        </w:r>
        <w:r w:rsidR="000369CE">
          <w:rPr>
            <w:noProof/>
            <w:webHidden/>
          </w:rPr>
          <w:instrText xml:space="preserve"> PAGEREF _Toc52002606 \h </w:instrText>
        </w:r>
        <w:r w:rsidR="000369CE">
          <w:rPr>
            <w:noProof/>
            <w:webHidden/>
          </w:rPr>
        </w:r>
        <w:r w:rsidR="000369CE">
          <w:rPr>
            <w:noProof/>
            <w:webHidden/>
          </w:rPr>
          <w:fldChar w:fldCharType="separate"/>
        </w:r>
        <w:r w:rsidR="000369CE">
          <w:rPr>
            <w:noProof/>
            <w:webHidden/>
          </w:rPr>
          <w:t>24</w:t>
        </w:r>
        <w:r w:rsidR="000369CE">
          <w:rPr>
            <w:noProof/>
            <w:webHidden/>
          </w:rPr>
          <w:fldChar w:fldCharType="end"/>
        </w:r>
      </w:hyperlink>
    </w:p>
    <w:p w14:paraId="633DD5CF" w14:textId="07E7BCD5" w:rsidR="000369CE" w:rsidRPr="007C039D" w:rsidRDefault="002B6C8E" w:rsidP="000369CE">
      <w:pPr>
        <w:pStyle w:val="TableofFigures"/>
        <w:tabs>
          <w:tab w:val="right" w:leader="dot" w:pos="8325"/>
        </w:tabs>
        <w:spacing w:line="360" w:lineRule="auto"/>
        <w:rPr>
          <w:rFonts w:ascii="Calibri" w:hAnsi="Calibri" w:cs="Iskoola Pota"/>
          <w:noProof/>
          <w:sz w:val="22"/>
          <w:szCs w:val="22"/>
          <w:lang w:val="en-US" w:eastAsia="en-US" w:bidi="si-LK"/>
        </w:rPr>
      </w:pPr>
      <w:hyperlink r:id="rId11" w:anchor="_Toc52002607" w:history="1">
        <w:r w:rsidR="000369CE" w:rsidRPr="003E3748">
          <w:rPr>
            <w:rStyle w:val="Hyperlink"/>
            <w:noProof/>
          </w:rPr>
          <w:t>Figure 3</w:t>
        </w:r>
        <w:r w:rsidR="000369CE" w:rsidRPr="003E3748">
          <w:rPr>
            <w:rStyle w:val="Hyperlink"/>
            <w:noProof/>
          </w:rPr>
          <w:noBreakHyphen/>
          <w:t>7</w:t>
        </w:r>
        <w:r w:rsidR="000369CE" w:rsidRPr="003E3748">
          <w:rPr>
            <w:rStyle w:val="Hyperlink"/>
            <w:noProof/>
            <w:lang w:val="en-US"/>
          </w:rPr>
          <w:t>: Sample image of dataset used for classification.</w:t>
        </w:r>
        <w:r w:rsidR="000369CE">
          <w:rPr>
            <w:noProof/>
            <w:webHidden/>
          </w:rPr>
          <w:tab/>
        </w:r>
        <w:r w:rsidR="000369CE">
          <w:rPr>
            <w:noProof/>
            <w:webHidden/>
          </w:rPr>
          <w:fldChar w:fldCharType="begin"/>
        </w:r>
        <w:r w:rsidR="000369CE">
          <w:rPr>
            <w:noProof/>
            <w:webHidden/>
          </w:rPr>
          <w:instrText xml:space="preserve"> PAGEREF _Toc52002607 \h </w:instrText>
        </w:r>
        <w:r w:rsidR="000369CE">
          <w:rPr>
            <w:noProof/>
            <w:webHidden/>
          </w:rPr>
        </w:r>
        <w:r w:rsidR="000369CE">
          <w:rPr>
            <w:noProof/>
            <w:webHidden/>
          </w:rPr>
          <w:fldChar w:fldCharType="separate"/>
        </w:r>
        <w:r w:rsidR="000369CE">
          <w:rPr>
            <w:noProof/>
            <w:webHidden/>
          </w:rPr>
          <w:t>24</w:t>
        </w:r>
        <w:r w:rsidR="000369CE">
          <w:rPr>
            <w:noProof/>
            <w:webHidden/>
          </w:rPr>
          <w:fldChar w:fldCharType="end"/>
        </w:r>
      </w:hyperlink>
    </w:p>
    <w:p w14:paraId="564058D7" w14:textId="3B180A54" w:rsidR="000369CE" w:rsidRPr="007C039D" w:rsidRDefault="002B6C8E" w:rsidP="000369CE">
      <w:pPr>
        <w:pStyle w:val="TableofFigures"/>
        <w:tabs>
          <w:tab w:val="right" w:leader="dot" w:pos="8325"/>
        </w:tabs>
        <w:spacing w:line="360" w:lineRule="auto"/>
        <w:rPr>
          <w:rFonts w:ascii="Calibri" w:hAnsi="Calibri" w:cs="Iskoola Pota"/>
          <w:noProof/>
          <w:sz w:val="22"/>
          <w:szCs w:val="22"/>
          <w:lang w:val="en-US" w:eastAsia="en-US" w:bidi="si-LK"/>
        </w:rPr>
      </w:pPr>
      <w:hyperlink r:id="rId12" w:anchor="_Toc52002608" w:history="1">
        <w:r w:rsidR="000369CE" w:rsidRPr="003E3748">
          <w:rPr>
            <w:rStyle w:val="Hyperlink"/>
            <w:noProof/>
          </w:rPr>
          <w:t>Figure 3</w:t>
        </w:r>
        <w:r w:rsidR="000369CE" w:rsidRPr="003E3748">
          <w:rPr>
            <w:rStyle w:val="Hyperlink"/>
            <w:noProof/>
          </w:rPr>
          <w:noBreakHyphen/>
          <w:t>6</w:t>
        </w:r>
        <w:r w:rsidR="000369CE" w:rsidRPr="003E3748">
          <w:rPr>
            <w:rStyle w:val="Hyperlink"/>
            <w:noProof/>
            <w:lang w:val="en-US"/>
          </w:rPr>
          <w:t xml:space="preserve"> : Calculation of Information Gain values using Decision Tree algorithm.</w:t>
        </w:r>
        <w:r w:rsidR="000369CE">
          <w:rPr>
            <w:noProof/>
            <w:webHidden/>
          </w:rPr>
          <w:tab/>
        </w:r>
        <w:r w:rsidR="000369CE">
          <w:rPr>
            <w:noProof/>
            <w:webHidden/>
          </w:rPr>
          <w:fldChar w:fldCharType="begin"/>
        </w:r>
        <w:r w:rsidR="000369CE">
          <w:rPr>
            <w:noProof/>
            <w:webHidden/>
          </w:rPr>
          <w:instrText xml:space="preserve"> PAGEREF _Toc52002608 \h </w:instrText>
        </w:r>
        <w:r w:rsidR="000369CE">
          <w:rPr>
            <w:noProof/>
            <w:webHidden/>
          </w:rPr>
        </w:r>
        <w:r w:rsidR="000369CE">
          <w:rPr>
            <w:noProof/>
            <w:webHidden/>
          </w:rPr>
          <w:fldChar w:fldCharType="separate"/>
        </w:r>
        <w:r w:rsidR="000369CE">
          <w:rPr>
            <w:noProof/>
            <w:webHidden/>
          </w:rPr>
          <w:t>24</w:t>
        </w:r>
        <w:r w:rsidR="000369CE">
          <w:rPr>
            <w:noProof/>
            <w:webHidden/>
          </w:rPr>
          <w:fldChar w:fldCharType="end"/>
        </w:r>
      </w:hyperlink>
    </w:p>
    <w:p w14:paraId="7D9D067F" w14:textId="2DCE9253" w:rsidR="000369CE" w:rsidRPr="007C039D" w:rsidRDefault="002B6C8E" w:rsidP="000369CE">
      <w:pPr>
        <w:pStyle w:val="TableofFigures"/>
        <w:tabs>
          <w:tab w:val="right" w:leader="dot" w:pos="8325"/>
        </w:tabs>
        <w:spacing w:line="360" w:lineRule="auto"/>
        <w:rPr>
          <w:rFonts w:ascii="Calibri" w:hAnsi="Calibri" w:cs="Iskoola Pota"/>
          <w:noProof/>
          <w:sz w:val="22"/>
          <w:szCs w:val="22"/>
          <w:lang w:val="en-US" w:eastAsia="en-US" w:bidi="si-LK"/>
        </w:rPr>
      </w:pPr>
      <w:hyperlink r:id="rId13" w:anchor="_Toc52002609" w:history="1">
        <w:r w:rsidR="000369CE" w:rsidRPr="003E3748">
          <w:rPr>
            <w:rStyle w:val="Hyperlink"/>
            <w:noProof/>
          </w:rPr>
          <w:t>Figure 5</w:t>
        </w:r>
        <w:r w:rsidR="000369CE" w:rsidRPr="003E3748">
          <w:rPr>
            <w:rStyle w:val="Hyperlink"/>
            <w:noProof/>
          </w:rPr>
          <w:noBreakHyphen/>
          <w:t>1 Screenshot of Spyder IDE used for program development</w:t>
        </w:r>
        <w:r w:rsidR="000369CE">
          <w:rPr>
            <w:noProof/>
            <w:webHidden/>
          </w:rPr>
          <w:tab/>
        </w:r>
        <w:r w:rsidR="000369CE">
          <w:rPr>
            <w:noProof/>
            <w:webHidden/>
          </w:rPr>
          <w:fldChar w:fldCharType="begin"/>
        </w:r>
        <w:r w:rsidR="000369CE">
          <w:rPr>
            <w:noProof/>
            <w:webHidden/>
          </w:rPr>
          <w:instrText xml:space="preserve"> PAGEREF _Toc52002609 \h </w:instrText>
        </w:r>
        <w:r w:rsidR="000369CE">
          <w:rPr>
            <w:noProof/>
            <w:webHidden/>
          </w:rPr>
        </w:r>
        <w:r w:rsidR="000369CE">
          <w:rPr>
            <w:noProof/>
            <w:webHidden/>
          </w:rPr>
          <w:fldChar w:fldCharType="separate"/>
        </w:r>
        <w:r w:rsidR="000369CE">
          <w:rPr>
            <w:noProof/>
            <w:webHidden/>
          </w:rPr>
          <w:t>26</w:t>
        </w:r>
        <w:r w:rsidR="000369CE">
          <w:rPr>
            <w:noProof/>
            <w:webHidden/>
          </w:rPr>
          <w:fldChar w:fldCharType="end"/>
        </w:r>
      </w:hyperlink>
    </w:p>
    <w:p w14:paraId="0C0F208A" w14:textId="77A38F77" w:rsidR="000369CE" w:rsidRPr="007C039D" w:rsidRDefault="002B6C8E" w:rsidP="000369CE">
      <w:pPr>
        <w:pStyle w:val="TableofFigures"/>
        <w:tabs>
          <w:tab w:val="right" w:leader="dot" w:pos="8325"/>
        </w:tabs>
        <w:spacing w:line="360" w:lineRule="auto"/>
        <w:rPr>
          <w:rFonts w:ascii="Calibri" w:hAnsi="Calibri" w:cs="Iskoola Pota"/>
          <w:noProof/>
          <w:sz w:val="22"/>
          <w:szCs w:val="22"/>
          <w:lang w:val="en-US" w:eastAsia="en-US" w:bidi="si-LK"/>
        </w:rPr>
      </w:pPr>
      <w:hyperlink r:id="rId14" w:anchor="_Toc52002610" w:history="1">
        <w:r w:rsidR="000369CE" w:rsidRPr="003E3748">
          <w:rPr>
            <w:rStyle w:val="Hyperlink"/>
            <w:noProof/>
          </w:rPr>
          <w:t>Figure 5</w:t>
        </w:r>
        <w:r w:rsidR="000369CE" w:rsidRPr="003E3748">
          <w:rPr>
            <w:rStyle w:val="Hyperlink"/>
            <w:noProof/>
          </w:rPr>
          <w:noBreakHyphen/>
          <w:t>2 Screen one: Upload prescription image</w:t>
        </w:r>
        <w:r w:rsidR="000369CE">
          <w:rPr>
            <w:noProof/>
            <w:webHidden/>
          </w:rPr>
          <w:tab/>
        </w:r>
        <w:r w:rsidR="000369CE">
          <w:rPr>
            <w:noProof/>
            <w:webHidden/>
          </w:rPr>
          <w:fldChar w:fldCharType="begin"/>
        </w:r>
        <w:r w:rsidR="000369CE">
          <w:rPr>
            <w:noProof/>
            <w:webHidden/>
          </w:rPr>
          <w:instrText xml:space="preserve"> PAGEREF _Toc52002610 \h </w:instrText>
        </w:r>
        <w:r w:rsidR="000369CE">
          <w:rPr>
            <w:noProof/>
            <w:webHidden/>
          </w:rPr>
        </w:r>
        <w:r w:rsidR="000369CE">
          <w:rPr>
            <w:noProof/>
            <w:webHidden/>
          </w:rPr>
          <w:fldChar w:fldCharType="separate"/>
        </w:r>
        <w:r w:rsidR="000369CE">
          <w:rPr>
            <w:noProof/>
            <w:webHidden/>
          </w:rPr>
          <w:t>27</w:t>
        </w:r>
        <w:r w:rsidR="000369CE">
          <w:rPr>
            <w:noProof/>
            <w:webHidden/>
          </w:rPr>
          <w:fldChar w:fldCharType="end"/>
        </w:r>
      </w:hyperlink>
    </w:p>
    <w:p w14:paraId="3B5FFEE9" w14:textId="354949F1" w:rsidR="000369CE" w:rsidRPr="007C039D" w:rsidRDefault="002B6C8E" w:rsidP="000369CE">
      <w:pPr>
        <w:pStyle w:val="TableofFigures"/>
        <w:tabs>
          <w:tab w:val="right" w:leader="dot" w:pos="8325"/>
        </w:tabs>
        <w:spacing w:line="360" w:lineRule="auto"/>
        <w:rPr>
          <w:rFonts w:ascii="Calibri" w:hAnsi="Calibri" w:cs="Iskoola Pota"/>
          <w:noProof/>
          <w:sz w:val="22"/>
          <w:szCs w:val="22"/>
          <w:lang w:val="en-US" w:eastAsia="en-US" w:bidi="si-LK"/>
        </w:rPr>
      </w:pPr>
      <w:hyperlink r:id="rId15" w:anchor="_Toc52002611" w:history="1">
        <w:r w:rsidR="000369CE" w:rsidRPr="003E3748">
          <w:rPr>
            <w:rStyle w:val="Hyperlink"/>
            <w:noProof/>
          </w:rPr>
          <w:t>Figure 5</w:t>
        </w:r>
        <w:r w:rsidR="000369CE" w:rsidRPr="003E3748">
          <w:rPr>
            <w:rStyle w:val="Hyperlink"/>
            <w:noProof/>
          </w:rPr>
          <w:noBreakHyphen/>
          <w:t>3 Screen 2: Select prescription image</w:t>
        </w:r>
        <w:r w:rsidR="000369CE">
          <w:rPr>
            <w:noProof/>
            <w:webHidden/>
          </w:rPr>
          <w:tab/>
        </w:r>
        <w:r w:rsidR="000369CE">
          <w:rPr>
            <w:noProof/>
            <w:webHidden/>
          </w:rPr>
          <w:fldChar w:fldCharType="begin"/>
        </w:r>
        <w:r w:rsidR="000369CE">
          <w:rPr>
            <w:noProof/>
            <w:webHidden/>
          </w:rPr>
          <w:instrText xml:space="preserve"> PAGEREF _Toc52002611 \h </w:instrText>
        </w:r>
        <w:r w:rsidR="000369CE">
          <w:rPr>
            <w:noProof/>
            <w:webHidden/>
          </w:rPr>
        </w:r>
        <w:r w:rsidR="000369CE">
          <w:rPr>
            <w:noProof/>
            <w:webHidden/>
          </w:rPr>
          <w:fldChar w:fldCharType="separate"/>
        </w:r>
        <w:r w:rsidR="000369CE">
          <w:rPr>
            <w:noProof/>
            <w:webHidden/>
          </w:rPr>
          <w:t>27</w:t>
        </w:r>
        <w:r w:rsidR="000369CE">
          <w:rPr>
            <w:noProof/>
            <w:webHidden/>
          </w:rPr>
          <w:fldChar w:fldCharType="end"/>
        </w:r>
      </w:hyperlink>
    </w:p>
    <w:p w14:paraId="6CC313FF" w14:textId="7DF13C7C" w:rsidR="000369CE" w:rsidRPr="007C039D" w:rsidRDefault="002B6C8E" w:rsidP="000369CE">
      <w:pPr>
        <w:pStyle w:val="TableofFigures"/>
        <w:tabs>
          <w:tab w:val="right" w:leader="dot" w:pos="8325"/>
        </w:tabs>
        <w:spacing w:line="360" w:lineRule="auto"/>
        <w:rPr>
          <w:rFonts w:ascii="Calibri" w:hAnsi="Calibri" w:cs="Iskoola Pota"/>
          <w:noProof/>
          <w:sz w:val="22"/>
          <w:szCs w:val="22"/>
          <w:lang w:val="en-US" w:eastAsia="en-US" w:bidi="si-LK"/>
        </w:rPr>
      </w:pPr>
      <w:hyperlink r:id="rId16" w:anchor="_Toc52002612" w:history="1">
        <w:r w:rsidR="000369CE" w:rsidRPr="003E3748">
          <w:rPr>
            <w:rStyle w:val="Hyperlink"/>
            <w:noProof/>
          </w:rPr>
          <w:t>Figure 5</w:t>
        </w:r>
        <w:r w:rsidR="000369CE" w:rsidRPr="003E3748">
          <w:rPr>
            <w:rStyle w:val="Hyperlink"/>
            <w:noProof/>
          </w:rPr>
          <w:noBreakHyphen/>
          <w:t>4 Screen 3: Starting window.</w:t>
        </w:r>
        <w:r w:rsidR="000369CE">
          <w:rPr>
            <w:noProof/>
            <w:webHidden/>
          </w:rPr>
          <w:tab/>
        </w:r>
        <w:r w:rsidR="000369CE">
          <w:rPr>
            <w:noProof/>
            <w:webHidden/>
          </w:rPr>
          <w:fldChar w:fldCharType="begin"/>
        </w:r>
        <w:r w:rsidR="000369CE">
          <w:rPr>
            <w:noProof/>
            <w:webHidden/>
          </w:rPr>
          <w:instrText xml:space="preserve"> PAGEREF _Toc52002612 \h </w:instrText>
        </w:r>
        <w:r w:rsidR="000369CE">
          <w:rPr>
            <w:noProof/>
            <w:webHidden/>
          </w:rPr>
        </w:r>
        <w:r w:rsidR="000369CE">
          <w:rPr>
            <w:noProof/>
            <w:webHidden/>
          </w:rPr>
          <w:fldChar w:fldCharType="separate"/>
        </w:r>
        <w:r w:rsidR="000369CE">
          <w:rPr>
            <w:noProof/>
            <w:webHidden/>
          </w:rPr>
          <w:t>28</w:t>
        </w:r>
        <w:r w:rsidR="000369CE">
          <w:rPr>
            <w:noProof/>
            <w:webHidden/>
          </w:rPr>
          <w:fldChar w:fldCharType="end"/>
        </w:r>
      </w:hyperlink>
    </w:p>
    <w:p w14:paraId="12E3184C" w14:textId="24C355BC" w:rsidR="000369CE" w:rsidRPr="007C039D" w:rsidRDefault="002B6C8E" w:rsidP="000369CE">
      <w:pPr>
        <w:pStyle w:val="TableofFigures"/>
        <w:tabs>
          <w:tab w:val="right" w:leader="dot" w:pos="8325"/>
        </w:tabs>
        <w:spacing w:line="360" w:lineRule="auto"/>
        <w:rPr>
          <w:rFonts w:ascii="Calibri" w:hAnsi="Calibri" w:cs="Iskoola Pota"/>
          <w:noProof/>
          <w:sz w:val="22"/>
          <w:szCs w:val="22"/>
          <w:lang w:val="en-US" w:eastAsia="en-US" w:bidi="si-LK"/>
        </w:rPr>
      </w:pPr>
      <w:hyperlink r:id="rId17" w:anchor="_Toc52002613" w:history="1">
        <w:r w:rsidR="000369CE" w:rsidRPr="003E3748">
          <w:rPr>
            <w:rStyle w:val="Hyperlink"/>
            <w:noProof/>
          </w:rPr>
          <w:t>Figure 5</w:t>
        </w:r>
        <w:r w:rsidR="000369CE" w:rsidRPr="003E3748">
          <w:rPr>
            <w:rStyle w:val="Hyperlink"/>
            <w:noProof/>
          </w:rPr>
          <w:noBreakHyphen/>
          <w:t>5 Display of results after entering starting letters.</w:t>
        </w:r>
        <w:r w:rsidR="000369CE">
          <w:rPr>
            <w:noProof/>
            <w:webHidden/>
          </w:rPr>
          <w:tab/>
        </w:r>
        <w:r w:rsidR="000369CE">
          <w:rPr>
            <w:noProof/>
            <w:webHidden/>
          </w:rPr>
          <w:fldChar w:fldCharType="begin"/>
        </w:r>
        <w:r w:rsidR="000369CE">
          <w:rPr>
            <w:noProof/>
            <w:webHidden/>
          </w:rPr>
          <w:instrText xml:space="preserve"> PAGEREF _Toc52002613 \h </w:instrText>
        </w:r>
        <w:r w:rsidR="000369CE">
          <w:rPr>
            <w:noProof/>
            <w:webHidden/>
          </w:rPr>
        </w:r>
        <w:r w:rsidR="000369CE">
          <w:rPr>
            <w:noProof/>
            <w:webHidden/>
          </w:rPr>
          <w:fldChar w:fldCharType="separate"/>
        </w:r>
        <w:r w:rsidR="000369CE">
          <w:rPr>
            <w:noProof/>
            <w:webHidden/>
          </w:rPr>
          <w:t>28</w:t>
        </w:r>
        <w:r w:rsidR="000369CE">
          <w:rPr>
            <w:noProof/>
            <w:webHidden/>
          </w:rPr>
          <w:fldChar w:fldCharType="end"/>
        </w:r>
      </w:hyperlink>
    </w:p>
    <w:p w14:paraId="2D27DC6C" w14:textId="492BC4EF" w:rsidR="000369CE" w:rsidRPr="007C039D" w:rsidRDefault="002B6C8E" w:rsidP="000369CE">
      <w:pPr>
        <w:pStyle w:val="TableofFigures"/>
        <w:tabs>
          <w:tab w:val="right" w:leader="dot" w:pos="8325"/>
        </w:tabs>
        <w:spacing w:line="360" w:lineRule="auto"/>
        <w:rPr>
          <w:rFonts w:ascii="Calibri" w:hAnsi="Calibri" w:cs="Iskoola Pota"/>
          <w:noProof/>
          <w:sz w:val="22"/>
          <w:szCs w:val="22"/>
          <w:lang w:val="en-US" w:eastAsia="en-US" w:bidi="si-LK"/>
        </w:rPr>
      </w:pPr>
      <w:hyperlink r:id="rId18" w:anchor="_Toc52002614" w:history="1">
        <w:r w:rsidR="000369CE" w:rsidRPr="003E3748">
          <w:rPr>
            <w:rStyle w:val="Hyperlink"/>
            <w:noProof/>
          </w:rPr>
          <w:t>Figure 5</w:t>
        </w:r>
        <w:r w:rsidR="000369CE" w:rsidRPr="003E3748">
          <w:rPr>
            <w:rStyle w:val="Hyperlink"/>
            <w:noProof/>
          </w:rPr>
          <w:noBreakHyphen/>
          <w:t>6 Display of results after entering last letters</w:t>
        </w:r>
        <w:r w:rsidR="000369CE">
          <w:rPr>
            <w:noProof/>
            <w:webHidden/>
          </w:rPr>
          <w:tab/>
        </w:r>
        <w:r w:rsidR="000369CE">
          <w:rPr>
            <w:noProof/>
            <w:webHidden/>
          </w:rPr>
          <w:fldChar w:fldCharType="begin"/>
        </w:r>
        <w:r w:rsidR="000369CE">
          <w:rPr>
            <w:noProof/>
            <w:webHidden/>
          </w:rPr>
          <w:instrText xml:space="preserve"> PAGEREF _Toc52002614 \h </w:instrText>
        </w:r>
        <w:r w:rsidR="000369CE">
          <w:rPr>
            <w:noProof/>
            <w:webHidden/>
          </w:rPr>
        </w:r>
        <w:r w:rsidR="000369CE">
          <w:rPr>
            <w:noProof/>
            <w:webHidden/>
          </w:rPr>
          <w:fldChar w:fldCharType="separate"/>
        </w:r>
        <w:r w:rsidR="000369CE">
          <w:rPr>
            <w:noProof/>
            <w:webHidden/>
          </w:rPr>
          <w:t>29</w:t>
        </w:r>
        <w:r w:rsidR="000369CE">
          <w:rPr>
            <w:noProof/>
            <w:webHidden/>
          </w:rPr>
          <w:fldChar w:fldCharType="end"/>
        </w:r>
      </w:hyperlink>
    </w:p>
    <w:p w14:paraId="0F35ED03" w14:textId="6D3FF9A4" w:rsidR="00CB7AFA" w:rsidRPr="002B7D0B" w:rsidRDefault="00831688" w:rsidP="000369CE">
      <w:pPr>
        <w:spacing w:line="360" w:lineRule="auto"/>
        <w:rPr>
          <w:rFonts w:ascii="Calibri" w:hAnsi="Calibri" w:cs="Iskoola Pota"/>
          <w:b/>
          <w:color w:val="000000"/>
          <w:sz w:val="36"/>
          <w:szCs w:val="28"/>
          <w:lang w:eastAsia="en-US" w:bidi="si-LK"/>
        </w:rPr>
      </w:pPr>
      <w:r w:rsidRPr="00020582">
        <w:fldChar w:fldCharType="end"/>
      </w:r>
      <w:r w:rsidR="002B7D0B" w:rsidRPr="00020582">
        <w:rPr>
          <w:color w:val="000000"/>
          <w:sz w:val="36"/>
          <w:szCs w:val="28"/>
        </w:rPr>
        <w:t xml:space="preserve"> </w:t>
      </w:r>
    </w:p>
    <w:p w14:paraId="22D24EEE" w14:textId="6043FE2F" w:rsidR="00CB7AFA" w:rsidRDefault="000369CE" w:rsidP="00482D29">
      <w:pPr>
        <w:pStyle w:val="Topics"/>
        <w:ind w:firstLine="0"/>
      </w:pPr>
      <w:bookmarkStart w:id="9" w:name="_Toc52002305"/>
      <w:r>
        <w:br w:type="page"/>
      </w:r>
      <w:r w:rsidR="007528B0">
        <w:lastRenderedPageBreak/>
        <w:t>LIST OF TABLES</w:t>
      </w:r>
      <w:bookmarkEnd w:id="9"/>
    </w:p>
    <w:p w14:paraId="590A45B4" w14:textId="4DC512F3" w:rsidR="000369CE" w:rsidRPr="007C039D" w:rsidRDefault="007528B0" w:rsidP="000369CE">
      <w:pPr>
        <w:pStyle w:val="TableofFigures"/>
        <w:tabs>
          <w:tab w:val="right" w:leader="dot" w:pos="8325"/>
        </w:tabs>
        <w:spacing w:line="360" w:lineRule="auto"/>
        <w:rPr>
          <w:rFonts w:ascii="Calibri" w:hAnsi="Calibri" w:cs="Iskoola Pota"/>
          <w:noProof/>
          <w:sz w:val="22"/>
          <w:szCs w:val="22"/>
          <w:lang w:val="en-US" w:eastAsia="en-US" w:bidi="si-LK"/>
        </w:rPr>
      </w:pPr>
      <w:r>
        <w:fldChar w:fldCharType="begin"/>
      </w:r>
      <w:r>
        <w:instrText xml:space="preserve"> TOC \h \z \c "Table" </w:instrText>
      </w:r>
      <w:r>
        <w:fldChar w:fldCharType="separate"/>
      </w:r>
      <w:hyperlink w:anchor="_Toc52002645" w:history="1">
        <w:r w:rsidR="000369CE" w:rsidRPr="00640A3E">
          <w:rPr>
            <w:rStyle w:val="Hyperlink"/>
            <w:noProof/>
          </w:rPr>
          <w:t>Table 3:1 : Dosage groups used in dataset</w:t>
        </w:r>
        <w:r w:rsidR="000369CE">
          <w:rPr>
            <w:noProof/>
            <w:webHidden/>
          </w:rPr>
          <w:tab/>
        </w:r>
        <w:r w:rsidR="000369CE">
          <w:rPr>
            <w:noProof/>
            <w:webHidden/>
          </w:rPr>
          <w:fldChar w:fldCharType="begin"/>
        </w:r>
        <w:r w:rsidR="000369CE">
          <w:rPr>
            <w:noProof/>
            <w:webHidden/>
          </w:rPr>
          <w:instrText xml:space="preserve"> PAGEREF _Toc52002645 \h </w:instrText>
        </w:r>
        <w:r w:rsidR="000369CE">
          <w:rPr>
            <w:noProof/>
            <w:webHidden/>
          </w:rPr>
        </w:r>
        <w:r w:rsidR="000369CE">
          <w:rPr>
            <w:noProof/>
            <w:webHidden/>
          </w:rPr>
          <w:fldChar w:fldCharType="separate"/>
        </w:r>
        <w:r w:rsidR="000369CE">
          <w:rPr>
            <w:noProof/>
            <w:webHidden/>
          </w:rPr>
          <w:t>20</w:t>
        </w:r>
        <w:r w:rsidR="000369CE">
          <w:rPr>
            <w:noProof/>
            <w:webHidden/>
          </w:rPr>
          <w:fldChar w:fldCharType="end"/>
        </w:r>
      </w:hyperlink>
    </w:p>
    <w:p w14:paraId="7A20F04A" w14:textId="5097FC32" w:rsidR="000369CE" w:rsidRPr="007C039D" w:rsidRDefault="002B6C8E" w:rsidP="000369CE">
      <w:pPr>
        <w:pStyle w:val="TableofFigures"/>
        <w:tabs>
          <w:tab w:val="right" w:leader="dot" w:pos="8325"/>
        </w:tabs>
        <w:spacing w:line="360" w:lineRule="auto"/>
        <w:rPr>
          <w:rFonts w:ascii="Calibri" w:hAnsi="Calibri" w:cs="Iskoola Pota"/>
          <w:noProof/>
          <w:sz w:val="22"/>
          <w:szCs w:val="22"/>
          <w:lang w:val="en-US" w:eastAsia="en-US" w:bidi="si-LK"/>
        </w:rPr>
      </w:pPr>
      <w:hyperlink w:anchor="_Toc52002646" w:history="1">
        <w:r w:rsidR="000369CE" w:rsidRPr="00640A3E">
          <w:rPr>
            <w:rStyle w:val="Hyperlink"/>
            <w:noProof/>
          </w:rPr>
          <w:t>Table 3:2 : Dosage form groups used in dataset</w:t>
        </w:r>
        <w:r w:rsidR="000369CE">
          <w:rPr>
            <w:noProof/>
            <w:webHidden/>
          </w:rPr>
          <w:tab/>
        </w:r>
        <w:r w:rsidR="000369CE">
          <w:rPr>
            <w:noProof/>
            <w:webHidden/>
          </w:rPr>
          <w:fldChar w:fldCharType="begin"/>
        </w:r>
        <w:r w:rsidR="000369CE">
          <w:rPr>
            <w:noProof/>
            <w:webHidden/>
          </w:rPr>
          <w:instrText xml:space="preserve"> PAGEREF _Toc52002646 \h </w:instrText>
        </w:r>
        <w:r w:rsidR="000369CE">
          <w:rPr>
            <w:noProof/>
            <w:webHidden/>
          </w:rPr>
        </w:r>
        <w:r w:rsidR="000369CE">
          <w:rPr>
            <w:noProof/>
            <w:webHidden/>
          </w:rPr>
          <w:fldChar w:fldCharType="separate"/>
        </w:r>
        <w:r w:rsidR="000369CE">
          <w:rPr>
            <w:noProof/>
            <w:webHidden/>
          </w:rPr>
          <w:t>20</w:t>
        </w:r>
        <w:r w:rsidR="000369CE">
          <w:rPr>
            <w:noProof/>
            <w:webHidden/>
          </w:rPr>
          <w:fldChar w:fldCharType="end"/>
        </w:r>
      </w:hyperlink>
    </w:p>
    <w:p w14:paraId="5CAF4848" w14:textId="377CFB3A" w:rsidR="000369CE" w:rsidRPr="007C039D" w:rsidRDefault="002B6C8E" w:rsidP="000369CE">
      <w:pPr>
        <w:pStyle w:val="TableofFigures"/>
        <w:tabs>
          <w:tab w:val="right" w:leader="dot" w:pos="8325"/>
        </w:tabs>
        <w:spacing w:line="360" w:lineRule="auto"/>
        <w:rPr>
          <w:rFonts w:ascii="Calibri" w:hAnsi="Calibri" w:cs="Iskoola Pota"/>
          <w:noProof/>
          <w:sz w:val="22"/>
          <w:szCs w:val="22"/>
          <w:lang w:val="en-US" w:eastAsia="en-US" w:bidi="si-LK"/>
        </w:rPr>
      </w:pPr>
      <w:hyperlink w:anchor="_Toc52002647" w:history="1">
        <w:r w:rsidR="000369CE" w:rsidRPr="00640A3E">
          <w:rPr>
            <w:rStyle w:val="Hyperlink"/>
            <w:noProof/>
          </w:rPr>
          <w:t>Table 3:3 : Frequency groups used in dataset</w:t>
        </w:r>
        <w:r w:rsidR="000369CE">
          <w:rPr>
            <w:noProof/>
            <w:webHidden/>
          </w:rPr>
          <w:tab/>
        </w:r>
        <w:r w:rsidR="000369CE">
          <w:rPr>
            <w:noProof/>
            <w:webHidden/>
          </w:rPr>
          <w:fldChar w:fldCharType="begin"/>
        </w:r>
        <w:r w:rsidR="000369CE">
          <w:rPr>
            <w:noProof/>
            <w:webHidden/>
          </w:rPr>
          <w:instrText xml:space="preserve"> PAGEREF _Toc52002647 \h </w:instrText>
        </w:r>
        <w:r w:rsidR="000369CE">
          <w:rPr>
            <w:noProof/>
            <w:webHidden/>
          </w:rPr>
        </w:r>
        <w:r w:rsidR="000369CE">
          <w:rPr>
            <w:noProof/>
            <w:webHidden/>
          </w:rPr>
          <w:fldChar w:fldCharType="separate"/>
        </w:r>
        <w:r w:rsidR="000369CE">
          <w:rPr>
            <w:noProof/>
            <w:webHidden/>
          </w:rPr>
          <w:t>21</w:t>
        </w:r>
        <w:r w:rsidR="000369CE">
          <w:rPr>
            <w:noProof/>
            <w:webHidden/>
          </w:rPr>
          <w:fldChar w:fldCharType="end"/>
        </w:r>
      </w:hyperlink>
    </w:p>
    <w:p w14:paraId="4B74E6AB" w14:textId="7BDB19B8" w:rsidR="000369CE" w:rsidRPr="007C039D" w:rsidRDefault="002B6C8E" w:rsidP="000369CE">
      <w:pPr>
        <w:pStyle w:val="TableofFigures"/>
        <w:tabs>
          <w:tab w:val="right" w:leader="dot" w:pos="8325"/>
        </w:tabs>
        <w:spacing w:line="360" w:lineRule="auto"/>
        <w:rPr>
          <w:rFonts w:ascii="Calibri" w:hAnsi="Calibri" w:cs="Iskoola Pota"/>
          <w:noProof/>
          <w:sz w:val="22"/>
          <w:szCs w:val="22"/>
          <w:lang w:val="en-US" w:eastAsia="en-US" w:bidi="si-LK"/>
        </w:rPr>
      </w:pPr>
      <w:hyperlink w:anchor="_Toc52002648" w:history="1">
        <w:r w:rsidR="000369CE" w:rsidRPr="00640A3E">
          <w:rPr>
            <w:rStyle w:val="Hyperlink"/>
            <w:noProof/>
          </w:rPr>
          <w:t>Table 3:4 : Information Gain values for attributes</w:t>
        </w:r>
        <w:r w:rsidR="000369CE">
          <w:rPr>
            <w:noProof/>
            <w:webHidden/>
          </w:rPr>
          <w:tab/>
        </w:r>
        <w:r w:rsidR="000369CE">
          <w:rPr>
            <w:noProof/>
            <w:webHidden/>
          </w:rPr>
          <w:fldChar w:fldCharType="begin"/>
        </w:r>
        <w:r w:rsidR="000369CE">
          <w:rPr>
            <w:noProof/>
            <w:webHidden/>
          </w:rPr>
          <w:instrText xml:space="preserve"> PAGEREF _Toc52002648 \h </w:instrText>
        </w:r>
        <w:r w:rsidR="000369CE">
          <w:rPr>
            <w:noProof/>
            <w:webHidden/>
          </w:rPr>
        </w:r>
        <w:r w:rsidR="000369CE">
          <w:rPr>
            <w:noProof/>
            <w:webHidden/>
          </w:rPr>
          <w:fldChar w:fldCharType="separate"/>
        </w:r>
        <w:r w:rsidR="000369CE">
          <w:rPr>
            <w:noProof/>
            <w:webHidden/>
          </w:rPr>
          <w:t>23</w:t>
        </w:r>
        <w:r w:rsidR="000369CE">
          <w:rPr>
            <w:noProof/>
            <w:webHidden/>
          </w:rPr>
          <w:fldChar w:fldCharType="end"/>
        </w:r>
      </w:hyperlink>
    </w:p>
    <w:p w14:paraId="5EC21944" w14:textId="37BB0DE5" w:rsidR="000369CE" w:rsidRPr="007C039D" w:rsidRDefault="002B6C8E" w:rsidP="000369CE">
      <w:pPr>
        <w:pStyle w:val="TableofFigures"/>
        <w:tabs>
          <w:tab w:val="right" w:leader="dot" w:pos="8325"/>
        </w:tabs>
        <w:spacing w:line="360" w:lineRule="auto"/>
        <w:rPr>
          <w:rFonts w:ascii="Calibri" w:hAnsi="Calibri" w:cs="Iskoola Pota"/>
          <w:noProof/>
          <w:sz w:val="22"/>
          <w:szCs w:val="22"/>
          <w:lang w:val="en-US" w:eastAsia="en-US" w:bidi="si-LK"/>
        </w:rPr>
      </w:pPr>
      <w:hyperlink w:anchor="_Toc52002649" w:history="1">
        <w:r w:rsidR="000369CE" w:rsidRPr="00640A3E">
          <w:rPr>
            <w:rStyle w:val="Hyperlink"/>
            <w:noProof/>
          </w:rPr>
          <w:t>Table 4:4:1 Test cases and expected results</w:t>
        </w:r>
        <w:r w:rsidR="000369CE">
          <w:rPr>
            <w:noProof/>
            <w:webHidden/>
          </w:rPr>
          <w:tab/>
        </w:r>
        <w:r w:rsidR="000369CE">
          <w:rPr>
            <w:noProof/>
            <w:webHidden/>
          </w:rPr>
          <w:fldChar w:fldCharType="begin"/>
        </w:r>
        <w:r w:rsidR="000369CE">
          <w:rPr>
            <w:noProof/>
            <w:webHidden/>
          </w:rPr>
          <w:instrText xml:space="preserve"> PAGEREF _Toc52002649 \h </w:instrText>
        </w:r>
        <w:r w:rsidR="000369CE">
          <w:rPr>
            <w:noProof/>
            <w:webHidden/>
          </w:rPr>
        </w:r>
        <w:r w:rsidR="000369CE">
          <w:rPr>
            <w:noProof/>
            <w:webHidden/>
          </w:rPr>
          <w:fldChar w:fldCharType="separate"/>
        </w:r>
        <w:r w:rsidR="000369CE">
          <w:rPr>
            <w:noProof/>
            <w:webHidden/>
          </w:rPr>
          <w:t>30</w:t>
        </w:r>
        <w:r w:rsidR="000369CE">
          <w:rPr>
            <w:noProof/>
            <w:webHidden/>
          </w:rPr>
          <w:fldChar w:fldCharType="end"/>
        </w:r>
      </w:hyperlink>
    </w:p>
    <w:p w14:paraId="2D682BC6" w14:textId="57503C2A" w:rsidR="007528B0" w:rsidRPr="00441165" w:rsidRDefault="007528B0" w:rsidP="00482D29">
      <w:pPr>
        <w:pStyle w:val="Topics"/>
        <w:ind w:firstLine="0"/>
      </w:pPr>
      <w:r>
        <w:fldChar w:fldCharType="end"/>
      </w:r>
    </w:p>
    <w:p w14:paraId="792AB4D5" w14:textId="77777777" w:rsidR="00CB7AFA" w:rsidRPr="00441165" w:rsidRDefault="00CB7AFA" w:rsidP="00324FA8">
      <w:pPr>
        <w:spacing w:line="360" w:lineRule="auto"/>
        <w:rPr>
          <w:color w:val="000000"/>
          <w:sz w:val="36"/>
          <w:szCs w:val="28"/>
        </w:rPr>
      </w:pPr>
    </w:p>
    <w:p w14:paraId="76684E4E" w14:textId="77777777" w:rsidR="00CB7AFA" w:rsidRPr="00441165" w:rsidRDefault="00CB7AFA" w:rsidP="00324FA8">
      <w:pPr>
        <w:spacing w:line="360" w:lineRule="auto"/>
        <w:rPr>
          <w:color w:val="000000"/>
          <w:sz w:val="36"/>
          <w:szCs w:val="28"/>
        </w:rPr>
      </w:pPr>
    </w:p>
    <w:p w14:paraId="1A90FB27" w14:textId="77777777" w:rsidR="00CB7AFA" w:rsidRPr="00441165" w:rsidRDefault="00CB7AFA" w:rsidP="00324FA8">
      <w:pPr>
        <w:spacing w:line="360" w:lineRule="auto"/>
        <w:rPr>
          <w:color w:val="000000"/>
          <w:sz w:val="36"/>
          <w:szCs w:val="28"/>
        </w:rPr>
      </w:pPr>
    </w:p>
    <w:p w14:paraId="46FFC189" w14:textId="77777777" w:rsidR="00CB7AFA" w:rsidRPr="00441165" w:rsidRDefault="00CB7AFA" w:rsidP="00324FA8">
      <w:pPr>
        <w:spacing w:line="360" w:lineRule="auto"/>
        <w:rPr>
          <w:color w:val="000000"/>
          <w:sz w:val="36"/>
          <w:szCs w:val="28"/>
        </w:rPr>
      </w:pPr>
    </w:p>
    <w:p w14:paraId="5CB091B7" w14:textId="77777777" w:rsidR="00CB7AFA" w:rsidRPr="00441165" w:rsidRDefault="00CB7AFA" w:rsidP="00324FA8">
      <w:pPr>
        <w:spacing w:line="360" w:lineRule="auto"/>
        <w:rPr>
          <w:color w:val="000000"/>
          <w:sz w:val="36"/>
          <w:szCs w:val="28"/>
        </w:rPr>
      </w:pPr>
    </w:p>
    <w:p w14:paraId="7CD2F75D" w14:textId="77777777" w:rsidR="00CB7AFA" w:rsidRPr="00441165" w:rsidRDefault="00CB7AFA" w:rsidP="00324FA8">
      <w:pPr>
        <w:spacing w:line="360" w:lineRule="auto"/>
        <w:rPr>
          <w:color w:val="000000"/>
          <w:sz w:val="36"/>
          <w:szCs w:val="28"/>
        </w:rPr>
      </w:pPr>
    </w:p>
    <w:p w14:paraId="44689B7A" w14:textId="77777777" w:rsidR="00CB7AFA" w:rsidRPr="00441165" w:rsidRDefault="00CB7AFA" w:rsidP="00324FA8">
      <w:pPr>
        <w:spacing w:line="360" w:lineRule="auto"/>
        <w:rPr>
          <w:color w:val="000000"/>
          <w:sz w:val="36"/>
          <w:szCs w:val="28"/>
        </w:rPr>
      </w:pPr>
    </w:p>
    <w:p w14:paraId="7C217859" w14:textId="77777777" w:rsidR="00CB7AFA" w:rsidRPr="00441165" w:rsidRDefault="00CB7AFA" w:rsidP="00324FA8">
      <w:pPr>
        <w:spacing w:line="360" w:lineRule="auto"/>
        <w:rPr>
          <w:color w:val="000000"/>
          <w:sz w:val="36"/>
          <w:szCs w:val="28"/>
        </w:rPr>
      </w:pPr>
    </w:p>
    <w:p w14:paraId="2B12F727" w14:textId="77777777" w:rsidR="00CB7AFA" w:rsidRPr="00441165" w:rsidRDefault="00CB7AFA" w:rsidP="00324FA8">
      <w:pPr>
        <w:spacing w:line="360" w:lineRule="auto"/>
        <w:rPr>
          <w:color w:val="000000"/>
          <w:sz w:val="36"/>
          <w:szCs w:val="28"/>
        </w:rPr>
      </w:pPr>
    </w:p>
    <w:p w14:paraId="58F64432" w14:textId="2A571EB7" w:rsidR="00D81952" w:rsidRPr="00441165" w:rsidRDefault="000369CE" w:rsidP="00324FA8">
      <w:pPr>
        <w:keepNext/>
        <w:keepLines/>
        <w:spacing w:before="240" w:line="360" w:lineRule="auto"/>
      </w:pPr>
      <w:r>
        <w:rPr>
          <w:b/>
          <w:color w:val="000000"/>
          <w:sz w:val="50"/>
          <w:szCs w:val="50"/>
        </w:rPr>
        <w:br w:type="page"/>
      </w:r>
      <w:r w:rsidR="002B6C8E">
        <w:rPr>
          <w:b/>
          <w:color w:val="000000"/>
          <w:sz w:val="50"/>
          <w:szCs w:val="50"/>
        </w:rPr>
        <w:lastRenderedPageBreak/>
        <w:pict w14:anchorId="01940306">
          <v:line id="_x0000_s1106" style="position:absolute;z-index:7" from="-6.5pt,43.6pt" to="455.5pt,43.6pt" strokecolor="#3c3c3c" strokeweight=".53mm">
            <v:stroke color2="#c3c3c3" joinstyle="miter" endcap="square"/>
          </v:line>
        </w:pict>
      </w:r>
      <w:r w:rsidR="004B3820" w:rsidRPr="00020582">
        <w:rPr>
          <w:b/>
          <w:color w:val="000000"/>
          <w:sz w:val="50"/>
          <w:szCs w:val="50"/>
        </w:rPr>
        <w:t>Chapter 1</w:t>
      </w:r>
    </w:p>
    <w:p w14:paraId="7AA31D15" w14:textId="77777777" w:rsidR="004B3820" w:rsidRPr="00441165" w:rsidRDefault="004B3820" w:rsidP="00482D29">
      <w:pPr>
        <w:pStyle w:val="Heading1"/>
      </w:pPr>
      <w:bookmarkStart w:id="10" w:name="_Toc52002306"/>
      <w:r w:rsidRPr="00441165">
        <w:t>Introduction</w:t>
      </w:r>
      <w:bookmarkEnd w:id="10"/>
    </w:p>
    <w:p w14:paraId="5E9FB68C" w14:textId="77777777" w:rsidR="004B3820" w:rsidRPr="00441165" w:rsidRDefault="004B3820" w:rsidP="000A18D4">
      <w:pPr>
        <w:pStyle w:val="Heading2"/>
      </w:pPr>
      <w:bookmarkStart w:id="11" w:name="_Toc52002307"/>
      <w:r w:rsidRPr="00441165">
        <w:t>Background</w:t>
      </w:r>
      <w:bookmarkEnd w:id="11"/>
    </w:p>
    <w:p w14:paraId="302B05E2" w14:textId="2C24C8F1" w:rsidR="004B3820" w:rsidRPr="00441165" w:rsidRDefault="004B3820" w:rsidP="00324FA8">
      <w:pPr>
        <w:spacing w:line="360" w:lineRule="auto"/>
        <w:jc w:val="both"/>
      </w:pPr>
      <w:r w:rsidRPr="00441165">
        <w:t>T</w:t>
      </w:r>
      <w:r w:rsidR="00441165">
        <w:t>he t</w:t>
      </w:r>
      <w:r w:rsidRPr="00020582">
        <w:t>ra</w:t>
      </w:r>
      <w:r w:rsidRPr="00441165">
        <w:t>di</w:t>
      </w:r>
      <w:r w:rsidRPr="00020582">
        <w:t xml:space="preserve">tional </w:t>
      </w:r>
      <w:r w:rsidR="005D54A3" w:rsidRPr="00441165">
        <w:t xml:space="preserve">way of medical </w:t>
      </w:r>
      <w:r w:rsidRPr="00441165">
        <w:t xml:space="preserve">prescription </w:t>
      </w:r>
      <w:r w:rsidR="005D54A3" w:rsidRPr="00441165">
        <w:t>is practi</w:t>
      </w:r>
      <w:r w:rsidR="00441165">
        <w:t>sed</w:t>
      </w:r>
      <w:r w:rsidR="005D54A3" w:rsidRPr="00020582">
        <w:t xml:space="preserve"> </w:t>
      </w:r>
      <w:r w:rsidR="00441165">
        <w:t xml:space="preserve">by writing them on a paper or receipt and is </w:t>
      </w:r>
      <w:r w:rsidRPr="00441165">
        <w:t>issu</w:t>
      </w:r>
      <w:r w:rsidR="00441165">
        <w:t>ed</w:t>
      </w:r>
      <w:r w:rsidRPr="00441165">
        <w:t xml:space="preserve"> </w:t>
      </w:r>
      <w:r w:rsidR="00441165">
        <w:t>to</w:t>
      </w:r>
      <w:r w:rsidR="00441165" w:rsidRPr="00020582">
        <w:t xml:space="preserve"> </w:t>
      </w:r>
      <w:r w:rsidRPr="00441165">
        <w:t>the patients</w:t>
      </w:r>
      <w:r w:rsidR="00441165">
        <w:t>. Patients</w:t>
      </w:r>
      <w:r w:rsidRPr="00020582">
        <w:t xml:space="preserve"> </w:t>
      </w:r>
      <w:r w:rsidR="00441165">
        <w:t xml:space="preserve">buy </w:t>
      </w:r>
      <w:r w:rsidRPr="00441165">
        <w:t xml:space="preserve">the </w:t>
      </w:r>
      <w:r w:rsidR="00441165">
        <w:t xml:space="preserve">prescribed </w:t>
      </w:r>
      <w:r w:rsidRPr="00020582">
        <w:t xml:space="preserve">medicines </w:t>
      </w:r>
      <w:r w:rsidRPr="00441165">
        <w:t>from pharmac</w:t>
      </w:r>
      <w:r w:rsidR="00441165">
        <w:t>ies</w:t>
      </w:r>
      <w:r w:rsidRPr="00441165">
        <w:t xml:space="preserve">. Pharmacy dispensers will have the responsibility to identify the prescribed medicines and dispense them accurately to the patients. Any step in the dispensing process can generate errors that affect badly on human life. Faults in medicine dispensing may also destroy </w:t>
      </w:r>
      <w:r w:rsidR="00441165">
        <w:t xml:space="preserve">the </w:t>
      </w:r>
      <w:r w:rsidRPr="00020582">
        <w:t xml:space="preserve">trust and goodwill of the professionals and pharmacies. </w:t>
      </w:r>
      <w:r w:rsidRPr="00441165">
        <w:rPr>
          <w:color w:val="000000"/>
          <w:szCs w:val="28"/>
        </w:rPr>
        <w:t xml:space="preserve">Misidentification of medicine names due to the </w:t>
      </w:r>
      <w:r w:rsidR="00441165">
        <w:rPr>
          <w:color w:val="000000"/>
          <w:szCs w:val="28"/>
        </w:rPr>
        <w:t>illegible</w:t>
      </w:r>
      <w:r w:rsidR="00441165" w:rsidRPr="00020582">
        <w:rPr>
          <w:color w:val="000000"/>
          <w:szCs w:val="28"/>
        </w:rPr>
        <w:t xml:space="preserve"> </w:t>
      </w:r>
      <w:r w:rsidRPr="00441165">
        <w:rPr>
          <w:color w:val="000000"/>
          <w:szCs w:val="28"/>
        </w:rPr>
        <w:t xml:space="preserve">handwriting </w:t>
      </w:r>
      <w:r w:rsidR="00441165">
        <w:rPr>
          <w:color w:val="000000"/>
          <w:szCs w:val="28"/>
        </w:rPr>
        <w:t xml:space="preserve">is </w:t>
      </w:r>
      <w:r w:rsidRPr="00441165">
        <w:rPr>
          <w:color w:val="000000"/>
          <w:szCs w:val="28"/>
        </w:rPr>
        <w:t xml:space="preserve">the reason for most of the dispensing errors and it </w:t>
      </w:r>
      <w:r w:rsidR="00441165">
        <w:rPr>
          <w:color w:val="000000"/>
          <w:szCs w:val="28"/>
        </w:rPr>
        <w:t xml:space="preserve">also </w:t>
      </w:r>
      <w:r w:rsidRPr="00020582">
        <w:rPr>
          <w:color w:val="000000"/>
          <w:szCs w:val="28"/>
        </w:rPr>
        <w:t>makes the dispensers struggle</w:t>
      </w:r>
      <w:r w:rsidR="00441165">
        <w:rPr>
          <w:color w:val="000000"/>
          <w:szCs w:val="28"/>
        </w:rPr>
        <w:t xml:space="preserve"> and waste time</w:t>
      </w:r>
      <w:r w:rsidRPr="00020582">
        <w:rPr>
          <w:color w:val="000000"/>
          <w:szCs w:val="28"/>
        </w:rPr>
        <w:t xml:space="preserve"> in identifying medicine names</w:t>
      </w:r>
      <w:r w:rsidRPr="00441165">
        <w:rPr>
          <w:color w:val="000000"/>
          <w:szCs w:val="28"/>
        </w:rPr>
        <w:t>.</w:t>
      </w:r>
      <w:r w:rsidRPr="00441165">
        <w:t xml:space="preserve"> Although the e-prescriptions and printed prescriptions with clear content were introduced, still the handwritten prescriptions are mostly being </w:t>
      </w:r>
      <w:r w:rsidR="00441165">
        <w:t>practised</w:t>
      </w:r>
      <w:r w:rsidR="00441165" w:rsidRPr="00020582">
        <w:t xml:space="preserve"> </w:t>
      </w:r>
      <w:r w:rsidRPr="00441165">
        <w:t>in Sri Lanka.</w:t>
      </w:r>
    </w:p>
    <w:p w14:paraId="35B2266D" w14:textId="45D85383" w:rsidR="004B3820" w:rsidRPr="00441165" w:rsidRDefault="004B3820" w:rsidP="00EE3669">
      <w:pPr>
        <w:spacing w:line="360" w:lineRule="auto"/>
        <w:jc w:val="both"/>
      </w:pPr>
      <w:r w:rsidRPr="00441165">
        <w:rPr>
          <w:color w:val="000000"/>
          <w:szCs w:val="28"/>
        </w:rPr>
        <w:t xml:space="preserve">This research </w:t>
      </w:r>
      <w:r w:rsidR="00441165">
        <w:rPr>
          <w:color w:val="000000"/>
          <w:szCs w:val="28"/>
        </w:rPr>
        <w:t xml:space="preserve">work is attempted </w:t>
      </w:r>
      <w:r w:rsidRPr="00020582">
        <w:rPr>
          <w:color w:val="000000"/>
          <w:szCs w:val="28"/>
        </w:rPr>
        <w:t xml:space="preserve">to find a way to overcome the difficulty </w:t>
      </w:r>
      <w:r w:rsidR="00441165">
        <w:rPr>
          <w:color w:val="000000"/>
          <w:szCs w:val="28"/>
        </w:rPr>
        <w:t xml:space="preserve">in </w:t>
      </w:r>
      <w:r w:rsidRPr="00020582">
        <w:rPr>
          <w:color w:val="000000"/>
          <w:szCs w:val="28"/>
        </w:rPr>
        <w:t xml:space="preserve">understanding </w:t>
      </w:r>
      <w:r w:rsidR="00441165">
        <w:rPr>
          <w:color w:val="000000"/>
          <w:szCs w:val="28"/>
        </w:rPr>
        <w:t>illegible</w:t>
      </w:r>
      <w:r w:rsidRPr="00441165">
        <w:rPr>
          <w:color w:val="000000"/>
          <w:szCs w:val="28"/>
        </w:rPr>
        <w:t xml:space="preserve"> handwriting in prescriptions using a data mining approach. The proposed solution </w:t>
      </w:r>
      <w:r w:rsidR="00441165">
        <w:rPr>
          <w:color w:val="000000"/>
          <w:szCs w:val="28"/>
        </w:rPr>
        <w:t>i</w:t>
      </w:r>
      <w:r w:rsidRPr="00441165">
        <w:rPr>
          <w:color w:val="000000"/>
          <w:szCs w:val="28"/>
        </w:rPr>
        <w:t xml:space="preserve">s </w:t>
      </w:r>
      <w:r w:rsidR="00441165">
        <w:rPr>
          <w:color w:val="000000"/>
          <w:szCs w:val="28"/>
        </w:rPr>
        <w:t>a</w:t>
      </w:r>
      <w:r w:rsidR="00441165" w:rsidRPr="00020582">
        <w:rPr>
          <w:color w:val="000000"/>
          <w:szCs w:val="28"/>
        </w:rPr>
        <w:t xml:space="preserve"> </w:t>
      </w:r>
      <w:r w:rsidRPr="00441165">
        <w:rPr>
          <w:color w:val="000000"/>
          <w:szCs w:val="28"/>
        </w:rPr>
        <w:t>dig</w:t>
      </w:r>
      <w:r w:rsidRPr="00020582">
        <w:rPr>
          <w:color w:val="000000"/>
          <w:szCs w:val="28"/>
        </w:rPr>
        <w:t>itize</w:t>
      </w:r>
      <w:r w:rsidR="00441165">
        <w:rPr>
          <w:color w:val="000000"/>
          <w:szCs w:val="28"/>
        </w:rPr>
        <w:t>d version of</w:t>
      </w:r>
      <w:r w:rsidRPr="00020582">
        <w:rPr>
          <w:color w:val="000000"/>
          <w:szCs w:val="28"/>
        </w:rPr>
        <w:t xml:space="preserve"> the prescription reading task for saving time and minimize</w:t>
      </w:r>
      <w:r w:rsidR="00441165">
        <w:rPr>
          <w:color w:val="000000"/>
          <w:szCs w:val="28"/>
        </w:rPr>
        <w:t>s</w:t>
      </w:r>
      <w:r w:rsidRPr="00020582">
        <w:rPr>
          <w:color w:val="000000"/>
          <w:szCs w:val="28"/>
        </w:rPr>
        <w:t xml:space="preserve"> misunderstanding</w:t>
      </w:r>
      <w:r w:rsidR="00441165">
        <w:rPr>
          <w:color w:val="000000"/>
          <w:szCs w:val="28"/>
        </w:rPr>
        <w:t>.</w:t>
      </w:r>
      <w:r w:rsidRPr="00441165">
        <w:rPr>
          <w:color w:val="000000"/>
          <w:szCs w:val="28"/>
        </w:rPr>
        <w:t xml:space="preserve"> </w:t>
      </w:r>
      <w:r w:rsidR="00441165">
        <w:rPr>
          <w:color w:val="000000"/>
          <w:szCs w:val="28"/>
        </w:rPr>
        <w:t xml:space="preserve">A prototype is developed </w:t>
      </w:r>
      <w:r w:rsidRPr="00441165">
        <w:rPr>
          <w:color w:val="000000"/>
          <w:szCs w:val="28"/>
        </w:rPr>
        <w:t>to identify the medicine names correctly using partial strings of words in the prescription as inputs</w:t>
      </w:r>
      <w:r w:rsidR="00441165">
        <w:rPr>
          <w:color w:val="000000"/>
          <w:szCs w:val="28"/>
        </w:rPr>
        <w:t xml:space="preserve"> with the support of decision tree classifier. The prototype is further improved as a user-</w:t>
      </w:r>
      <w:r w:rsidR="00441165" w:rsidRPr="00F629A5">
        <w:rPr>
          <w:color w:val="000000"/>
          <w:szCs w:val="28"/>
        </w:rPr>
        <w:t xml:space="preserve">friendly </w:t>
      </w:r>
      <w:r w:rsidR="00441165">
        <w:rPr>
          <w:color w:val="000000"/>
          <w:szCs w:val="28"/>
        </w:rPr>
        <w:t>application tool</w:t>
      </w:r>
      <w:r w:rsidRPr="00020582">
        <w:rPr>
          <w:color w:val="000000"/>
          <w:szCs w:val="28"/>
        </w:rPr>
        <w:t xml:space="preserve"> </w:t>
      </w:r>
      <w:r w:rsidRPr="00441165">
        <w:rPr>
          <w:color w:val="000000"/>
          <w:szCs w:val="28"/>
        </w:rPr>
        <w:t>to assist dispensers and pharmacists with additional information needed in dispensing and patient counse</w:t>
      </w:r>
      <w:r w:rsidR="00441165">
        <w:rPr>
          <w:color w:val="000000"/>
          <w:szCs w:val="28"/>
        </w:rPr>
        <w:t>l</w:t>
      </w:r>
      <w:r w:rsidRPr="00020582">
        <w:rPr>
          <w:color w:val="000000"/>
          <w:szCs w:val="28"/>
        </w:rPr>
        <w:t>ling.</w:t>
      </w:r>
    </w:p>
    <w:p w14:paraId="0E790515" w14:textId="77777777" w:rsidR="004B3820" w:rsidRPr="00441165" w:rsidRDefault="004B3820" w:rsidP="000A18D4">
      <w:pPr>
        <w:pStyle w:val="Heading2"/>
      </w:pPr>
      <w:bookmarkStart w:id="12" w:name="_Toc52002308"/>
      <w:r w:rsidRPr="00441165">
        <w:t>Problem Statement</w:t>
      </w:r>
      <w:bookmarkEnd w:id="12"/>
    </w:p>
    <w:p w14:paraId="1841A379" w14:textId="17089997" w:rsidR="00E37705" w:rsidRPr="00441165" w:rsidRDefault="004B3820" w:rsidP="00EE3669">
      <w:pPr>
        <w:spacing w:line="360" w:lineRule="auto"/>
        <w:jc w:val="both"/>
      </w:pPr>
      <w:r w:rsidRPr="00441165">
        <w:t xml:space="preserve">Although the e-prescriptions and printed prescriptions with clear content were introduced, still the handwritten prescriptions are being </w:t>
      </w:r>
      <w:r w:rsidR="00451251">
        <w:t>used</w:t>
      </w:r>
      <w:r w:rsidR="00451251" w:rsidRPr="00020582">
        <w:t xml:space="preserve"> </w:t>
      </w:r>
      <w:r w:rsidRPr="00441165">
        <w:t xml:space="preserve">mostly in Sri Lanka. </w:t>
      </w:r>
      <w:r w:rsidR="00451251">
        <w:t>I</w:t>
      </w:r>
      <w:r w:rsidRPr="00020582">
        <w:t xml:space="preserve">nterviews </w:t>
      </w:r>
      <w:r w:rsidR="00451251">
        <w:t xml:space="preserve">are </w:t>
      </w:r>
      <w:r w:rsidRPr="00020582">
        <w:t xml:space="preserve">conducted with several pharmacists, dispensers and pharmacy owners, </w:t>
      </w:r>
      <w:r w:rsidR="00451251">
        <w:t xml:space="preserve">to identify </w:t>
      </w:r>
      <w:r w:rsidRPr="00020582">
        <w:t xml:space="preserve">the problems they face when reading </w:t>
      </w:r>
      <w:r w:rsidR="00451251">
        <w:t>illegible</w:t>
      </w:r>
      <w:r w:rsidRPr="00441165">
        <w:t xml:space="preserve"> handwriting. According to that data, only an expert having much of experience can read the handwriting in the prescriptions and he/she recognize </w:t>
      </w:r>
      <w:r w:rsidR="00451251">
        <w:t xml:space="preserve">the </w:t>
      </w:r>
      <w:r w:rsidRPr="00020582">
        <w:t xml:space="preserve">handwriting of the doctors if he/she gets the </w:t>
      </w:r>
      <w:r w:rsidRPr="00020582">
        <w:lastRenderedPageBreak/>
        <w:t xml:space="preserve">prescriptions </w:t>
      </w:r>
      <w:r w:rsidR="00451251">
        <w:t xml:space="preserve">from the </w:t>
      </w:r>
      <w:r w:rsidRPr="00020582">
        <w:t>same doc</w:t>
      </w:r>
      <w:r w:rsidRPr="00441165">
        <w:t xml:space="preserve">tor for many times. The dispensers struggle to read </w:t>
      </w:r>
      <w:r w:rsidR="00451251">
        <w:t>illegible</w:t>
      </w:r>
      <w:r w:rsidRPr="00441165">
        <w:t xml:space="preserve"> handwriting and </w:t>
      </w:r>
      <w:r w:rsidR="00451251">
        <w:t xml:space="preserve">sometimes they have </w:t>
      </w:r>
      <w:r w:rsidRPr="00020582">
        <w:t xml:space="preserve">to contact the relevant doctor. </w:t>
      </w:r>
      <w:proofErr w:type="gramStart"/>
      <w:r w:rsidR="00451251">
        <w:t>Therefore</w:t>
      </w:r>
      <w:proofErr w:type="gramEnd"/>
      <w:r w:rsidR="00451251">
        <w:t xml:space="preserve"> this research work is aimed to deliver an application which assists the pharmacists to identify the medicine name on the prescription. </w:t>
      </w:r>
    </w:p>
    <w:p w14:paraId="292916C6" w14:textId="77777777" w:rsidR="004B3820" w:rsidRPr="00441165" w:rsidRDefault="004B3820" w:rsidP="000A18D4">
      <w:pPr>
        <w:pStyle w:val="Heading2"/>
      </w:pPr>
      <w:bookmarkStart w:id="13" w:name="_Toc52002309"/>
      <w:r w:rsidRPr="00441165">
        <w:t>Objectives</w:t>
      </w:r>
      <w:bookmarkEnd w:id="13"/>
    </w:p>
    <w:p w14:paraId="285B7E27" w14:textId="77777777" w:rsidR="004B3820" w:rsidRPr="00441165" w:rsidRDefault="004B3820" w:rsidP="00324FA8">
      <w:pPr>
        <w:keepNext/>
        <w:keepLines/>
        <w:spacing w:before="40" w:line="360" w:lineRule="auto"/>
        <w:jc w:val="both"/>
      </w:pPr>
      <w:r w:rsidRPr="00441165">
        <w:rPr>
          <w:bCs/>
          <w:color w:val="000000"/>
        </w:rPr>
        <w:t xml:space="preserve">The objectives of this </w:t>
      </w:r>
      <w:r w:rsidR="00451251">
        <w:rPr>
          <w:bCs/>
          <w:color w:val="000000"/>
        </w:rPr>
        <w:t xml:space="preserve">research </w:t>
      </w:r>
      <w:r w:rsidRPr="00020582">
        <w:rPr>
          <w:bCs/>
          <w:color w:val="000000"/>
        </w:rPr>
        <w:t>project are,</w:t>
      </w:r>
    </w:p>
    <w:p w14:paraId="590357F0" w14:textId="77777777" w:rsidR="004B3820" w:rsidRPr="00441165" w:rsidRDefault="004B3820" w:rsidP="00ED7C41">
      <w:pPr>
        <w:numPr>
          <w:ilvl w:val="0"/>
          <w:numId w:val="14"/>
        </w:numPr>
        <w:spacing w:line="360" w:lineRule="auto"/>
        <w:jc w:val="both"/>
      </w:pPr>
      <w:r w:rsidRPr="00441165">
        <w:rPr>
          <w:bCs/>
          <w:color w:val="000000"/>
        </w:rPr>
        <w:t xml:space="preserve">To select the most appropriate </w:t>
      </w:r>
      <w:r w:rsidRPr="00441165">
        <w:rPr>
          <w:color w:val="000000"/>
        </w:rPr>
        <w:t xml:space="preserve">data mining technique that can be used to identify </w:t>
      </w:r>
      <w:r w:rsidR="00451251">
        <w:rPr>
          <w:color w:val="000000"/>
        </w:rPr>
        <w:t xml:space="preserve">the </w:t>
      </w:r>
      <w:r w:rsidRPr="00020582">
        <w:rPr>
          <w:color w:val="000000"/>
        </w:rPr>
        <w:t>name of the medicines from the prescription</w:t>
      </w:r>
      <w:r w:rsidRPr="00441165">
        <w:rPr>
          <w:color w:val="000000"/>
        </w:rPr>
        <w:t xml:space="preserve">s accurately. </w:t>
      </w:r>
    </w:p>
    <w:p w14:paraId="70516DBF" w14:textId="665F4621" w:rsidR="004B3820" w:rsidRPr="00020582" w:rsidRDefault="004B3820" w:rsidP="00ED7C41">
      <w:pPr>
        <w:numPr>
          <w:ilvl w:val="0"/>
          <w:numId w:val="14"/>
        </w:numPr>
        <w:spacing w:line="360" w:lineRule="auto"/>
        <w:jc w:val="both"/>
      </w:pPr>
      <w:r w:rsidRPr="00441165">
        <w:rPr>
          <w:color w:val="000000"/>
        </w:rPr>
        <w:t>De</w:t>
      </w:r>
      <w:r w:rsidR="00451251">
        <w:rPr>
          <w:color w:val="000000"/>
        </w:rPr>
        <w:t xml:space="preserve">sign a prototype by applying the </w:t>
      </w:r>
      <w:r w:rsidRPr="00441165">
        <w:rPr>
          <w:color w:val="000000"/>
        </w:rPr>
        <w:t>selected</w:t>
      </w:r>
      <w:r w:rsidRPr="00441165">
        <w:rPr>
          <w:color w:val="000000"/>
          <w:szCs w:val="28"/>
        </w:rPr>
        <w:t xml:space="preserve"> data mining technique</w:t>
      </w:r>
      <w:r w:rsidR="00451251">
        <w:rPr>
          <w:color w:val="000000"/>
          <w:szCs w:val="28"/>
        </w:rPr>
        <w:t xml:space="preserve"> from the pa</w:t>
      </w:r>
      <w:r w:rsidRPr="00020582">
        <w:rPr>
          <w:color w:val="000000"/>
          <w:szCs w:val="28"/>
        </w:rPr>
        <w:t xml:space="preserve">rtial strings </w:t>
      </w:r>
      <w:r w:rsidR="00451251">
        <w:rPr>
          <w:color w:val="000000"/>
          <w:szCs w:val="28"/>
        </w:rPr>
        <w:t>identified in the handwritten prescription</w:t>
      </w:r>
      <w:r w:rsidRPr="00020582">
        <w:rPr>
          <w:color w:val="000000"/>
          <w:szCs w:val="28"/>
        </w:rPr>
        <w:t>.</w:t>
      </w:r>
    </w:p>
    <w:p w14:paraId="47100CEE" w14:textId="3F39B2C3" w:rsidR="004B3820" w:rsidRPr="00EE3669" w:rsidRDefault="004B3820" w:rsidP="00ED7C41">
      <w:pPr>
        <w:numPr>
          <w:ilvl w:val="0"/>
          <w:numId w:val="14"/>
        </w:numPr>
        <w:spacing w:line="360" w:lineRule="auto"/>
        <w:jc w:val="both"/>
      </w:pPr>
      <w:r w:rsidRPr="00441165">
        <w:rPr>
          <w:color w:val="000000"/>
        </w:rPr>
        <w:t xml:space="preserve">To develop </w:t>
      </w:r>
      <w:r w:rsidR="00451251">
        <w:rPr>
          <w:color w:val="000000"/>
        </w:rPr>
        <w:t xml:space="preserve">a </w:t>
      </w:r>
      <w:r w:rsidR="00451251" w:rsidRPr="00441165">
        <w:rPr>
          <w:color w:val="000000"/>
        </w:rPr>
        <w:t>user</w:t>
      </w:r>
      <w:r w:rsidR="00451251">
        <w:rPr>
          <w:color w:val="000000"/>
        </w:rPr>
        <w:t>-</w:t>
      </w:r>
      <w:r w:rsidRPr="00020582">
        <w:rPr>
          <w:color w:val="000000"/>
        </w:rPr>
        <w:t>friendly application</w:t>
      </w:r>
      <w:r w:rsidR="00451251">
        <w:rPr>
          <w:color w:val="000000"/>
        </w:rPr>
        <w:t>, which can be used by both the pharmacists and patients for verification</w:t>
      </w:r>
      <w:r w:rsidR="000E1A97" w:rsidRPr="00441165">
        <w:rPr>
          <w:color w:val="000000"/>
        </w:rPr>
        <w:t>.</w:t>
      </w:r>
    </w:p>
    <w:p w14:paraId="4DCCE458" w14:textId="77777777" w:rsidR="004B3820" w:rsidRPr="00441165" w:rsidRDefault="004B3820" w:rsidP="000A18D4">
      <w:pPr>
        <w:pStyle w:val="Heading2"/>
      </w:pPr>
      <w:bookmarkStart w:id="14" w:name="_Toc52002310"/>
      <w:r w:rsidRPr="00441165">
        <w:t>Project Scope and Limitations</w:t>
      </w:r>
      <w:bookmarkEnd w:id="14"/>
    </w:p>
    <w:p w14:paraId="4860F4A9" w14:textId="77777777" w:rsidR="004B3820" w:rsidRPr="00441165" w:rsidRDefault="004B3820" w:rsidP="00324FA8">
      <w:pPr>
        <w:spacing w:line="360" w:lineRule="auto"/>
        <w:jc w:val="both"/>
      </w:pPr>
      <w:r w:rsidRPr="00441165">
        <w:rPr>
          <w:color w:val="000000"/>
        </w:rPr>
        <w:t xml:space="preserve">100 Prescriptions were used for studying prescription reading techniques, creating the design of the application, creating dataset and testing, which were collected from a rural hospital pharmacy in </w:t>
      </w:r>
      <w:proofErr w:type="spellStart"/>
      <w:r w:rsidRPr="00441165">
        <w:rPr>
          <w:color w:val="000000"/>
        </w:rPr>
        <w:t>Chilaw</w:t>
      </w:r>
      <w:proofErr w:type="spellEnd"/>
      <w:r w:rsidRPr="00441165">
        <w:rPr>
          <w:color w:val="000000"/>
        </w:rPr>
        <w:t xml:space="preserve"> area which are written by different doctors and consultants, and dispensed by that pharmacy in different days. </w:t>
      </w:r>
    </w:p>
    <w:p w14:paraId="4A96D86D" w14:textId="77777777" w:rsidR="000B4C2B" w:rsidRPr="00441165" w:rsidRDefault="004B3820" w:rsidP="00324FA8">
      <w:pPr>
        <w:spacing w:line="360" w:lineRule="auto"/>
        <w:jc w:val="both"/>
      </w:pPr>
      <w:r w:rsidRPr="00441165">
        <w:t xml:space="preserve">Followings were </w:t>
      </w:r>
      <w:r w:rsidR="000B4C2B" w:rsidRPr="00441165">
        <w:t>identified</w:t>
      </w:r>
      <w:r w:rsidRPr="00441165">
        <w:t xml:space="preserve"> as limitations of the project.</w:t>
      </w:r>
    </w:p>
    <w:p w14:paraId="17F9B00E" w14:textId="77777777" w:rsidR="004B3820" w:rsidRPr="00020582" w:rsidRDefault="004B3820" w:rsidP="00ED7C41">
      <w:pPr>
        <w:numPr>
          <w:ilvl w:val="0"/>
          <w:numId w:val="8"/>
        </w:numPr>
        <w:tabs>
          <w:tab w:val="clear" w:pos="0"/>
          <w:tab w:val="num" w:pos="-720"/>
        </w:tabs>
        <w:spacing w:line="360" w:lineRule="auto"/>
        <w:ind w:left="360"/>
        <w:jc w:val="both"/>
      </w:pPr>
      <w:r w:rsidRPr="00441165">
        <w:t xml:space="preserve">The number of medicines used in </w:t>
      </w:r>
      <w:r w:rsidR="00451251">
        <w:t xml:space="preserve">  the </w:t>
      </w:r>
      <w:r w:rsidRPr="00020582">
        <w:t xml:space="preserve">dataset </w:t>
      </w:r>
    </w:p>
    <w:p w14:paraId="60E3D67C" w14:textId="77777777" w:rsidR="004B3820" w:rsidRPr="00441165" w:rsidRDefault="004B3820" w:rsidP="00324FA8">
      <w:pPr>
        <w:spacing w:line="360" w:lineRule="auto"/>
        <w:ind w:left="720"/>
        <w:jc w:val="both"/>
      </w:pPr>
      <w:r w:rsidRPr="00441165">
        <w:t xml:space="preserve">The data set was created including most probably mentioned generic names and brand names of the medicines. The Essential Medicines List (EDL) published by Health department of Sri Lanka and a list of medicines used in rural hospital pharmacy (dispense </w:t>
      </w:r>
      <w:r w:rsidR="00451251">
        <w:t xml:space="preserve">a </w:t>
      </w:r>
      <w:r w:rsidRPr="00020582">
        <w:t>very low number of proprietary brands of medicines and more of generic medicines) was used in</w:t>
      </w:r>
      <w:r w:rsidRPr="00441165">
        <w:t xml:space="preserve"> making this dataset. This is by considering the time consumption for making a dataset including all the medicine brands (more than 1000 brands) used in the country. </w:t>
      </w:r>
    </w:p>
    <w:p w14:paraId="1FA8453D" w14:textId="77777777" w:rsidR="004B3820" w:rsidRPr="00020582" w:rsidRDefault="004B3820" w:rsidP="00ED7C41">
      <w:pPr>
        <w:numPr>
          <w:ilvl w:val="0"/>
          <w:numId w:val="16"/>
        </w:numPr>
        <w:tabs>
          <w:tab w:val="clear" w:pos="0"/>
          <w:tab w:val="num" w:pos="-720"/>
        </w:tabs>
        <w:spacing w:line="360" w:lineRule="auto"/>
        <w:ind w:left="360"/>
        <w:jc w:val="both"/>
      </w:pPr>
      <w:r w:rsidRPr="00441165">
        <w:t xml:space="preserve">The prescriptions used for testing were collected from </w:t>
      </w:r>
      <w:r w:rsidR="00451251">
        <w:t xml:space="preserve">the </w:t>
      </w:r>
      <w:r w:rsidRPr="00020582">
        <w:t>same pharmacy.</w:t>
      </w:r>
    </w:p>
    <w:p w14:paraId="1575081C" w14:textId="77777777" w:rsidR="004B3820" w:rsidRPr="00441165" w:rsidRDefault="004B3820" w:rsidP="00324FA8">
      <w:pPr>
        <w:spacing w:line="360" w:lineRule="auto"/>
        <w:ind w:left="720"/>
        <w:jc w:val="both"/>
      </w:pPr>
      <w:r w:rsidRPr="00441165">
        <w:t>The prescriptions dispensed from the same rural hospital pharmacy were used for testing to avoid misleading with the use of limited medicine names in the dataset. Therefore, it is ensured that all the medicine names included in tested prescriptions are present in the dataset.</w:t>
      </w:r>
    </w:p>
    <w:p w14:paraId="45C4D092" w14:textId="1898A198" w:rsidR="000B4C2B" w:rsidRPr="00441165" w:rsidRDefault="000B4C2B" w:rsidP="00ED7C41">
      <w:pPr>
        <w:numPr>
          <w:ilvl w:val="0"/>
          <w:numId w:val="16"/>
        </w:numPr>
        <w:tabs>
          <w:tab w:val="clear" w:pos="0"/>
          <w:tab w:val="num" w:pos="-720"/>
        </w:tabs>
        <w:spacing w:line="360" w:lineRule="auto"/>
        <w:ind w:left="360"/>
        <w:jc w:val="both"/>
      </w:pPr>
      <w:r w:rsidRPr="00441165">
        <w:t>The required number of defined features of some prescriptions would not be able to be identified clearly, due to very poor handwriting.</w:t>
      </w:r>
    </w:p>
    <w:p w14:paraId="2A8245EF" w14:textId="77777777" w:rsidR="000B4C2B" w:rsidRPr="00441165" w:rsidRDefault="000B4C2B" w:rsidP="00324FA8">
      <w:pPr>
        <w:spacing w:line="360" w:lineRule="auto"/>
        <w:ind w:left="720"/>
        <w:jc w:val="both"/>
      </w:pPr>
      <w:r w:rsidRPr="00441165">
        <w:lastRenderedPageBreak/>
        <w:t xml:space="preserve">If at least a partial string of a medicine name was not clear to identify, then some other techniques and procedures should be followed additionally, as mentioned under the future developments of this project. </w:t>
      </w:r>
    </w:p>
    <w:p w14:paraId="3C2127C0" w14:textId="327BF17A" w:rsidR="00451251" w:rsidRPr="00020582" w:rsidRDefault="000B4C2B" w:rsidP="00ED7C41">
      <w:pPr>
        <w:numPr>
          <w:ilvl w:val="0"/>
          <w:numId w:val="16"/>
        </w:numPr>
        <w:tabs>
          <w:tab w:val="clear" w:pos="0"/>
          <w:tab w:val="num" w:pos="-720"/>
        </w:tabs>
        <w:spacing w:line="360" w:lineRule="auto"/>
        <w:ind w:left="360"/>
        <w:jc w:val="both"/>
      </w:pPr>
      <w:r w:rsidRPr="00441165">
        <w:t xml:space="preserve">For the commercial use of the idea followed in this research work, the features included in demo application should be developed further into a mobile application to make users convenient in using the application in </w:t>
      </w:r>
      <w:r w:rsidR="00451251">
        <w:t xml:space="preserve">a </w:t>
      </w:r>
      <w:r w:rsidRPr="00020582">
        <w:t>practical environment to get higher efficiency.</w:t>
      </w:r>
    </w:p>
    <w:p w14:paraId="2B312BF1" w14:textId="42F4AF55" w:rsidR="00D629B9" w:rsidRPr="00441165" w:rsidRDefault="00EE3669" w:rsidP="00324FA8">
      <w:pPr>
        <w:keepNext/>
        <w:keepLines/>
        <w:spacing w:before="240" w:line="360" w:lineRule="auto"/>
        <w:jc w:val="both"/>
        <w:rPr>
          <w:b/>
          <w:color w:val="000000"/>
          <w:sz w:val="40"/>
          <w:szCs w:val="40"/>
        </w:rPr>
      </w:pPr>
      <w:r>
        <w:br w:type="page"/>
      </w:r>
      <w:r w:rsidR="002B6C8E">
        <w:rPr>
          <w:b/>
          <w:color w:val="000000"/>
          <w:sz w:val="40"/>
          <w:szCs w:val="40"/>
        </w:rPr>
        <w:lastRenderedPageBreak/>
        <w:pict w14:anchorId="2644BD65">
          <v:line id="_x0000_s1105" style="position:absolute;left:0;text-align:left;z-index:6" from="-6.5pt,43.85pt" to="455.5pt,43.85pt" strokecolor="#3c3c3c" strokeweight=".53mm">
            <v:stroke color2="#c3c3c3" joinstyle="miter" endcap="square"/>
          </v:line>
        </w:pict>
      </w:r>
      <w:r w:rsidR="004B3820" w:rsidRPr="00441165">
        <w:rPr>
          <w:b/>
          <w:color w:val="000000"/>
          <w:sz w:val="50"/>
          <w:szCs w:val="50"/>
        </w:rPr>
        <w:t>Chapter</w:t>
      </w:r>
      <w:r w:rsidR="004B3820" w:rsidRPr="00441165">
        <w:rPr>
          <w:b/>
          <w:color w:val="000000"/>
          <w:sz w:val="40"/>
          <w:szCs w:val="40"/>
        </w:rPr>
        <w:t xml:space="preserve"> </w:t>
      </w:r>
      <w:r w:rsidR="0023465B" w:rsidRPr="00441165">
        <w:rPr>
          <w:b/>
          <w:color w:val="000000"/>
          <w:sz w:val="40"/>
          <w:szCs w:val="40"/>
        </w:rPr>
        <w:t>2</w:t>
      </w:r>
    </w:p>
    <w:p w14:paraId="186F7546" w14:textId="77777777" w:rsidR="00831688" w:rsidRPr="00441165" w:rsidRDefault="00831688" w:rsidP="00482D29">
      <w:pPr>
        <w:pStyle w:val="Heading1"/>
      </w:pPr>
      <w:bookmarkStart w:id="15" w:name="_Toc52002311"/>
      <w:r w:rsidRPr="00441165">
        <w:t>Literature Survey</w:t>
      </w:r>
      <w:bookmarkEnd w:id="15"/>
    </w:p>
    <w:p w14:paraId="06F2C52A" w14:textId="74F68C71" w:rsidR="004B3820" w:rsidRPr="00482D29" w:rsidRDefault="004B3820" w:rsidP="00482D29">
      <w:pPr>
        <w:pStyle w:val="Heading2"/>
      </w:pPr>
      <w:bookmarkStart w:id="16" w:name="_Toc52002312"/>
      <w:r w:rsidRPr="00482D29">
        <w:t>Introduction</w:t>
      </w:r>
      <w:bookmarkEnd w:id="16"/>
    </w:p>
    <w:p w14:paraId="7082D1EE" w14:textId="064D9D70" w:rsidR="004B3820" w:rsidRPr="00441165" w:rsidRDefault="004B3820" w:rsidP="00324FA8">
      <w:pPr>
        <w:spacing w:line="360" w:lineRule="auto"/>
        <w:jc w:val="both"/>
      </w:pPr>
      <w:r w:rsidRPr="00441165">
        <w:t xml:space="preserve">The research paper on Medicine Box, a smartphone application that uses Conventional Neural Network (CNN) to recognize handwritten medicine names and return readable digital text </w:t>
      </w:r>
      <w:r w:rsidRPr="00441165">
        <w:rPr>
          <w:vertAlign w:val="superscript"/>
        </w:rPr>
        <w:t>3</w:t>
      </w:r>
      <w:r w:rsidRPr="00441165">
        <w:t xml:space="preserve"> was referred as it was providing a solution for the same problem discussed in this research. Similar researches </w:t>
      </w:r>
      <w:r w:rsidR="00451251" w:rsidRPr="00441165">
        <w:t>tha</w:t>
      </w:r>
      <w:r w:rsidR="00451251">
        <w:t>t</w:t>
      </w:r>
      <w:r w:rsidR="00451251" w:rsidRPr="00020582">
        <w:t xml:space="preserve"> </w:t>
      </w:r>
      <w:r w:rsidRPr="00441165">
        <w:t xml:space="preserve">are using data mining techniques for prescription reading were not found, but the research work conducted based on different data mining approaches were studied to get an idea about the data mining technique suitable for this research idea. </w:t>
      </w:r>
    </w:p>
    <w:p w14:paraId="65BC793E" w14:textId="77777777" w:rsidR="004B3820" w:rsidRPr="00482D29" w:rsidRDefault="004B3820" w:rsidP="00482D29">
      <w:pPr>
        <w:pStyle w:val="Heading2"/>
      </w:pPr>
      <w:bookmarkStart w:id="17" w:name="_Toc52002313"/>
      <w:r w:rsidRPr="00482D29">
        <w:t>Data Mining Techniques</w:t>
      </w:r>
      <w:bookmarkEnd w:id="17"/>
      <w:r w:rsidRPr="00482D29">
        <w:tab/>
      </w:r>
    </w:p>
    <w:p w14:paraId="0A841B04" w14:textId="77777777" w:rsidR="004B3820" w:rsidRPr="00441165" w:rsidRDefault="004B3820" w:rsidP="00324FA8">
      <w:pPr>
        <w:spacing w:line="360" w:lineRule="auto"/>
        <w:jc w:val="both"/>
      </w:pPr>
      <w:proofErr w:type="spellStart"/>
      <w:r w:rsidRPr="00441165">
        <w:rPr>
          <w:color w:val="000000"/>
        </w:rPr>
        <w:t>Shugufta</w:t>
      </w:r>
      <w:proofErr w:type="spellEnd"/>
      <w:r w:rsidRPr="00441165">
        <w:rPr>
          <w:color w:val="000000"/>
        </w:rPr>
        <w:t xml:space="preserve"> Fatima and </w:t>
      </w:r>
      <w:proofErr w:type="spellStart"/>
      <w:r w:rsidRPr="00441165">
        <w:rPr>
          <w:color w:val="000000"/>
        </w:rPr>
        <w:t>Dr.</w:t>
      </w:r>
      <w:proofErr w:type="spellEnd"/>
      <w:r w:rsidRPr="00441165">
        <w:rPr>
          <w:color w:val="000000"/>
        </w:rPr>
        <w:t xml:space="preserve"> B. </w:t>
      </w:r>
      <w:proofErr w:type="spellStart"/>
      <w:r w:rsidRPr="00441165">
        <w:rPr>
          <w:color w:val="000000"/>
        </w:rPr>
        <w:t>Srinivasu</w:t>
      </w:r>
      <w:proofErr w:type="spellEnd"/>
      <w:r w:rsidRPr="00441165">
        <w:rPr>
          <w:color w:val="000000"/>
          <w:vertAlign w:val="superscript"/>
        </w:rPr>
        <w:t xml:space="preserve"> 1</w:t>
      </w:r>
      <w:r w:rsidRPr="00441165">
        <w:rPr>
          <w:color w:val="000000"/>
        </w:rPr>
        <w:t xml:space="preserve"> have mentioned that the text classification can be done in three ways as follows.</w:t>
      </w:r>
    </w:p>
    <w:p w14:paraId="090D139E" w14:textId="77777777" w:rsidR="004B3820" w:rsidRPr="00441165" w:rsidRDefault="004B3820" w:rsidP="00ED7C41">
      <w:pPr>
        <w:numPr>
          <w:ilvl w:val="0"/>
          <w:numId w:val="17"/>
        </w:numPr>
        <w:spacing w:line="360" w:lineRule="auto"/>
        <w:ind w:left="720"/>
        <w:jc w:val="both"/>
      </w:pPr>
      <w:r w:rsidRPr="00441165">
        <w:rPr>
          <w:color w:val="000000"/>
        </w:rPr>
        <w:t xml:space="preserve">Supervised text classification </w:t>
      </w:r>
    </w:p>
    <w:p w14:paraId="55B6397D" w14:textId="77777777" w:rsidR="004B3820" w:rsidRPr="00441165" w:rsidRDefault="004B3820" w:rsidP="00ED7C41">
      <w:pPr>
        <w:numPr>
          <w:ilvl w:val="0"/>
          <w:numId w:val="17"/>
        </w:numPr>
        <w:spacing w:line="360" w:lineRule="auto"/>
        <w:ind w:left="720"/>
        <w:jc w:val="both"/>
      </w:pPr>
      <w:r w:rsidRPr="00441165">
        <w:rPr>
          <w:color w:val="000000"/>
        </w:rPr>
        <w:t xml:space="preserve">Unsupervised text classification </w:t>
      </w:r>
    </w:p>
    <w:p w14:paraId="4AC846E1" w14:textId="77777777" w:rsidR="004B3820" w:rsidRPr="00441165" w:rsidRDefault="004B3820" w:rsidP="00ED7C41">
      <w:pPr>
        <w:numPr>
          <w:ilvl w:val="0"/>
          <w:numId w:val="17"/>
        </w:numPr>
        <w:spacing w:line="360" w:lineRule="auto"/>
        <w:ind w:left="720"/>
        <w:jc w:val="both"/>
      </w:pPr>
      <w:r w:rsidRPr="00441165">
        <w:rPr>
          <w:color w:val="000000"/>
        </w:rPr>
        <w:t>Semi-supervised text classification</w:t>
      </w:r>
    </w:p>
    <w:p w14:paraId="0053F0BF" w14:textId="77777777" w:rsidR="004B3820" w:rsidRPr="00441165" w:rsidRDefault="004B3820" w:rsidP="00324FA8">
      <w:pPr>
        <w:spacing w:line="360" w:lineRule="auto"/>
        <w:jc w:val="both"/>
      </w:pPr>
      <w:r w:rsidRPr="00441165">
        <w:rPr>
          <w:color w:val="000000"/>
        </w:rPr>
        <w:t>In supervised text classification, it takes labe</w:t>
      </w:r>
      <w:r w:rsidR="00451251">
        <w:rPr>
          <w:color w:val="000000"/>
        </w:rPr>
        <w:t>l</w:t>
      </w:r>
      <w:r w:rsidRPr="00020582">
        <w:rPr>
          <w:color w:val="000000"/>
        </w:rPr>
        <w:t xml:space="preserve">led documents and additional knowledge is provided by an expert and in unsupervised classification, it takes </w:t>
      </w:r>
      <w:proofErr w:type="spellStart"/>
      <w:r w:rsidRPr="00020582">
        <w:rPr>
          <w:color w:val="000000"/>
        </w:rPr>
        <w:t>unlabeled</w:t>
      </w:r>
      <w:proofErr w:type="spellEnd"/>
      <w:r w:rsidRPr="00020582">
        <w:rPr>
          <w:color w:val="000000"/>
        </w:rPr>
        <w:t xml:space="preserve"> documents and additional knowledge is not provided</w:t>
      </w:r>
      <w:r w:rsidRPr="00441165">
        <w:rPr>
          <w:color w:val="000000"/>
        </w:rPr>
        <w:t xml:space="preserve"> by </w:t>
      </w:r>
      <w:r w:rsidR="00451251">
        <w:rPr>
          <w:color w:val="000000"/>
        </w:rPr>
        <w:t xml:space="preserve">an </w:t>
      </w:r>
      <w:r w:rsidRPr="00020582">
        <w:rPr>
          <w:color w:val="000000"/>
        </w:rPr>
        <w:t xml:space="preserve">expert. The semi-supervised text classification algorithms make use of </w:t>
      </w:r>
      <w:proofErr w:type="spellStart"/>
      <w:r w:rsidRPr="00020582">
        <w:rPr>
          <w:color w:val="000000"/>
        </w:rPr>
        <w:t>unlabeled</w:t>
      </w:r>
      <w:proofErr w:type="spellEnd"/>
      <w:r w:rsidRPr="00020582">
        <w:rPr>
          <w:color w:val="000000"/>
        </w:rPr>
        <w:t xml:space="preserve"> data along with few labe</w:t>
      </w:r>
      <w:r w:rsidR="00451251">
        <w:rPr>
          <w:color w:val="000000"/>
        </w:rPr>
        <w:t>l</w:t>
      </w:r>
      <w:r w:rsidRPr="00020582">
        <w:rPr>
          <w:color w:val="000000"/>
        </w:rPr>
        <w:t xml:space="preserve">led data to classify new </w:t>
      </w:r>
      <w:proofErr w:type="spellStart"/>
      <w:r w:rsidRPr="00020582">
        <w:rPr>
          <w:color w:val="000000"/>
        </w:rPr>
        <w:t>unlabeled</w:t>
      </w:r>
      <w:proofErr w:type="spellEnd"/>
      <w:r w:rsidRPr="00020582">
        <w:rPr>
          <w:color w:val="000000"/>
        </w:rPr>
        <w:t xml:space="preserve"> text document. These types of text classifications are best suited when the number of classifying categories</w:t>
      </w:r>
      <w:r w:rsidRPr="00441165">
        <w:rPr>
          <w:color w:val="000000"/>
        </w:rPr>
        <w:t xml:space="preserve"> is small. For example, Support Vector Machines (SVM) which is a supervised learning technique, is suitable when classifying into two categories. </w:t>
      </w:r>
    </w:p>
    <w:p w14:paraId="2F477C0C" w14:textId="77777777" w:rsidR="004B3820" w:rsidRPr="00441165" w:rsidRDefault="004B3820" w:rsidP="00324FA8">
      <w:pPr>
        <w:spacing w:line="360" w:lineRule="auto"/>
        <w:jc w:val="both"/>
      </w:pPr>
      <w:proofErr w:type="spellStart"/>
      <w:r w:rsidRPr="00441165">
        <w:t>Mita</w:t>
      </w:r>
      <w:proofErr w:type="spellEnd"/>
      <w:r w:rsidRPr="00441165">
        <w:t xml:space="preserve"> K. </w:t>
      </w:r>
      <w:proofErr w:type="spellStart"/>
      <w:r w:rsidRPr="00441165">
        <w:t>Dalal</w:t>
      </w:r>
      <w:proofErr w:type="spellEnd"/>
      <w:r w:rsidRPr="00441165">
        <w:t xml:space="preserve"> and Mukesh A. Zaveri have proposed in their research paper </w:t>
      </w:r>
      <w:r w:rsidRPr="00441165">
        <w:rPr>
          <w:vertAlign w:val="superscript"/>
        </w:rPr>
        <w:t>2</w:t>
      </w:r>
      <w:r w:rsidRPr="00441165">
        <w:t xml:space="preserve"> that the process of text classification has been divided into four phases such as </w:t>
      </w:r>
    </w:p>
    <w:p w14:paraId="646E95BA" w14:textId="77777777" w:rsidR="004B3820" w:rsidRPr="00441165" w:rsidRDefault="004B3820" w:rsidP="00324FA8">
      <w:pPr>
        <w:spacing w:line="360" w:lineRule="auto"/>
        <w:ind w:left="1080"/>
        <w:jc w:val="both"/>
      </w:pPr>
      <w:r w:rsidRPr="00441165">
        <w:t xml:space="preserve">1). Document pre-processing, </w:t>
      </w:r>
    </w:p>
    <w:p w14:paraId="0172DFBC" w14:textId="77777777" w:rsidR="004B3820" w:rsidRPr="00441165" w:rsidRDefault="004B3820" w:rsidP="00324FA8">
      <w:pPr>
        <w:spacing w:line="360" w:lineRule="auto"/>
        <w:ind w:left="1080"/>
        <w:jc w:val="both"/>
      </w:pPr>
      <w:r w:rsidRPr="00441165">
        <w:t xml:space="preserve">2). Feature extraction / selection, </w:t>
      </w:r>
    </w:p>
    <w:p w14:paraId="2EFDD6A3" w14:textId="77777777" w:rsidR="004B3820" w:rsidRPr="00441165" w:rsidRDefault="004B3820" w:rsidP="00324FA8">
      <w:pPr>
        <w:spacing w:line="360" w:lineRule="auto"/>
        <w:ind w:left="1080"/>
        <w:jc w:val="both"/>
      </w:pPr>
      <w:r w:rsidRPr="00441165">
        <w:t xml:space="preserve">3). Model selection, </w:t>
      </w:r>
    </w:p>
    <w:p w14:paraId="5B1FEC8D" w14:textId="77777777" w:rsidR="004B3820" w:rsidRPr="00441165" w:rsidRDefault="004B3820" w:rsidP="00324FA8">
      <w:pPr>
        <w:spacing w:line="360" w:lineRule="auto"/>
        <w:ind w:left="1080"/>
        <w:jc w:val="both"/>
      </w:pPr>
      <w:r w:rsidRPr="00441165">
        <w:lastRenderedPageBreak/>
        <w:t xml:space="preserve">4). Training and testing the classifier. </w:t>
      </w:r>
    </w:p>
    <w:p w14:paraId="36EDD4CE" w14:textId="6A9D732E" w:rsidR="004B3820" w:rsidRPr="00441165" w:rsidRDefault="004B3820" w:rsidP="00324FA8">
      <w:pPr>
        <w:spacing w:line="360" w:lineRule="auto"/>
        <w:jc w:val="both"/>
      </w:pPr>
      <w:r w:rsidRPr="00441165">
        <w:t xml:space="preserve">Machine learning algorithms used for feature extraction/ selection were, Naïve Bayes, Decision Tree, Neural Network, Support Vector Machine (SVM), Hybrid techniques. According to the solutions presented in the paper for selection of appropriate machine learning technique for classification, Naïve Bayesian classifier is suitable for a dataset having enough training instances of each category and having many attributes. The SVM is suitable for 2 class/ category classification. Unlike Naïve Bayesian classification, Decision Tree classification does not assume independence among its features. It represents the relationships among attributes as links. </w:t>
      </w:r>
    </w:p>
    <w:p w14:paraId="5D09C0DF" w14:textId="77777777" w:rsidR="004B3820" w:rsidRPr="00482D29" w:rsidRDefault="004B3820" w:rsidP="00482D29">
      <w:pPr>
        <w:pStyle w:val="Heading2"/>
      </w:pPr>
      <w:bookmarkStart w:id="18" w:name="_Toc52002314"/>
      <w:r w:rsidRPr="00482D29">
        <w:t>Decision Tree Classification</w:t>
      </w:r>
      <w:bookmarkEnd w:id="18"/>
      <w:r w:rsidRPr="00482D29">
        <w:tab/>
      </w:r>
    </w:p>
    <w:p w14:paraId="5A390347" w14:textId="33A8BBBA" w:rsidR="004B3820" w:rsidRPr="00020582" w:rsidRDefault="004B3820" w:rsidP="00324FA8">
      <w:pPr>
        <w:spacing w:line="360" w:lineRule="auto"/>
        <w:jc w:val="both"/>
      </w:pPr>
      <w:r w:rsidRPr="00441165">
        <w:t xml:space="preserve">Decision trees are supervised learning algorithms used for both classification and regression. Classification concept is when it has given data and relevant classes of classification, by training a model to </w:t>
      </w:r>
      <w:proofErr w:type="spellStart"/>
      <w:r w:rsidRPr="00441165">
        <w:t>analyze</w:t>
      </w:r>
      <w:proofErr w:type="spellEnd"/>
      <w:r w:rsidRPr="00441165">
        <w:t xml:space="preserve"> given data it predicts the relevant label or class for any provided new data of a class. In regression concept, data are given without their classification class or label and the model </w:t>
      </w:r>
      <w:proofErr w:type="spellStart"/>
      <w:r w:rsidRPr="00441165">
        <w:t>analyze</w:t>
      </w:r>
      <w:r w:rsidR="00451251">
        <w:t>s</w:t>
      </w:r>
      <w:proofErr w:type="spellEnd"/>
      <w:r w:rsidRPr="00020582">
        <w:t xml:space="preserve"> the patterns in given data and group of that data accordingly. For this research, decision tree classification is referred</w:t>
      </w:r>
      <w:r w:rsidR="00451251">
        <w:t xml:space="preserve"> to</w:t>
      </w:r>
      <w:r w:rsidRPr="00020582">
        <w:t xml:space="preserve"> as the class or the label is to be found according to the dataset prepared.</w:t>
      </w:r>
    </w:p>
    <w:p w14:paraId="583F9395" w14:textId="5E933D37" w:rsidR="004B3820" w:rsidRPr="00441165" w:rsidRDefault="004B3820" w:rsidP="00324FA8">
      <w:pPr>
        <w:spacing w:line="360" w:lineRule="auto"/>
        <w:jc w:val="both"/>
      </w:pPr>
      <w:r w:rsidRPr="00441165">
        <w:t xml:space="preserve">Decision tree </w:t>
      </w:r>
      <w:r w:rsidR="00451251">
        <w:t xml:space="preserve">classifier is built on the features of data and </w:t>
      </w:r>
      <w:proofErr w:type="gramStart"/>
      <w:r w:rsidR="00451251">
        <w:t xml:space="preserve">the </w:t>
      </w:r>
      <w:r w:rsidRPr="00020582">
        <w:t xml:space="preserve"> Information</w:t>
      </w:r>
      <w:proofErr w:type="gramEnd"/>
      <w:r w:rsidRPr="00020582">
        <w:t xml:space="preserve"> </w:t>
      </w:r>
      <w:r w:rsidR="00451251">
        <w:t>G</w:t>
      </w:r>
      <w:r w:rsidRPr="00441165">
        <w:t>ain</w:t>
      </w:r>
      <w:r w:rsidR="00451251">
        <w:t xml:space="preserve"> </w:t>
      </w:r>
      <w:r w:rsidRPr="00020582">
        <w:t>(IG) and Entrop</w:t>
      </w:r>
      <w:r w:rsidRPr="00441165">
        <w:t xml:space="preserve">y. The main idea of decision trees is to find those attributes which contain the most "information" regarding the deciding of </w:t>
      </w:r>
      <w:r w:rsidR="00451251">
        <w:t xml:space="preserve">the </w:t>
      </w:r>
      <w:r w:rsidRPr="00020582">
        <w:t>target class and then</w:t>
      </w:r>
      <w:r w:rsidRPr="00441165">
        <w:t xml:space="preserve"> split the dataset along the values of these attributes such that the sub-dataset to be </w:t>
      </w:r>
      <w:proofErr w:type="spellStart"/>
      <w:r w:rsidRPr="00441165">
        <w:t>analyzed</w:t>
      </w:r>
      <w:proofErr w:type="spellEnd"/>
      <w:r w:rsidRPr="00441165">
        <w:t xml:space="preserve"> become smaller and finally the tree splitting end at the target class called </w:t>
      </w:r>
      <w:r w:rsidR="00451251">
        <w:t xml:space="preserve">a </w:t>
      </w:r>
      <w:r w:rsidRPr="00020582">
        <w:t>leaf node. This process of finding the "most informative" attribute is done unti</w:t>
      </w:r>
      <w:r w:rsidRPr="00441165">
        <w:t xml:space="preserve">l we accomplish the stopping criteria where we then finally end up in </w:t>
      </w:r>
      <w:r w:rsidR="00451251" w:rsidRPr="00441165">
        <w:t>so</w:t>
      </w:r>
      <w:r w:rsidR="00451251">
        <w:t>-</w:t>
      </w:r>
      <w:r w:rsidRPr="00020582">
        <w:t xml:space="preserve">called leaf nodes. The leaf nodes contain the predictions it will make for new query instances presented to the trained model. This is possible since the model has kind of learned the underlying structure of the training data and hence can, given some assumptions, make predictions about the target feature value (class) of unseen instances. A decision tree mainly contains </w:t>
      </w:r>
      <w:r w:rsidRPr="00441165">
        <w:t>a root node, interior nodes, and leaf nodes which are then connected by branches.</w:t>
      </w:r>
    </w:p>
    <w:p w14:paraId="1A0D9E56" w14:textId="77777777" w:rsidR="00FF7951" w:rsidRPr="00441165" w:rsidRDefault="00FF7951" w:rsidP="00324FA8">
      <w:pPr>
        <w:spacing w:line="360" w:lineRule="auto"/>
        <w:jc w:val="both"/>
      </w:pPr>
    </w:p>
    <w:p w14:paraId="17800F9A" w14:textId="77777777" w:rsidR="004B3820" w:rsidRPr="00020582" w:rsidRDefault="002B6C8E" w:rsidP="00324FA8">
      <w:pPr>
        <w:spacing w:line="360" w:lineRule="auto"/>
        <w:jc w:val="both"/>
      </w:pPr>
      <w:r>
        <w:lastRenderedPageBreak/>
        <w:pict w14:anchorId="22A1C6E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15pt;height:208.5pt" o:bordertopcolor="this" o:borderleftcolor="this" o:borderbottomcolor="this" o:borderrightcolor="this" filled="t">
            <v:fill color2="black"/>
            <v:imagedata r:id="rId19" o:title="" croptop="1711f" cropleft="2544f"/>
          </v:shape>
        </w:pict>
      </w:r>
    </w:p>
    <w:p w14:paraId="797E0DC9" w14:textId="371888BA" w:rsidR="0057306F" w:rsidRDefault="0057306F" w:rsidP="00EE3669">
      <w:pPr>
        <w:pStyle w:val="Caption"/>
        <w:spacing w:line="360" w:lineRule="auto"/>
      </w:pPr>
      <w:bookmarkStart w:id="19" w:name="_Toc52002601"/>
      <w:r w:rsidRPr="00020582">
        <w:t xml:space="preserve">Figure </w:t>
      </w:r>
      <w:r w:rsidR="007C039D">
        <w:fldChar w:fldCharType="begin"/>
      </w:r>
      <w:r w:rsidR="007C039D">
        <w:instrText xml:space="preserve"> STYLEREF 1 \s </w:instrText>
      </w:r>
      <w:r w:rsidR="007C039D">
        <w:fldChar w:fldCharType="separate"/>
      </w:r>
      <w:r w:rsidR="00590888">
        <w:rPr>
          <w:noProof/>
        </w:rPr>
        <w:t>2</w:t>
      </w:r>
      <w:r w:rsidR="007C039D">
        <w:rPr>
          <w:noProof/>
        </w:rPr>
        <w:fldChar w:fldCharType="end"/>
      </w:r>
      <w:r w:rsidR="00590888">
        <w:noBreakHyphen/>
      </w:r>
      <w:r w:rsidR="007C039D">
        <w:fldChar w:fldCharType="begin"/>
      </w:r>
      <w:r w:rsidR="007C039D">
        <w:instrText xml:space="preserve"> SEQ Figure \* ARABIC \s 1 </w:instrText>
      </w:r>
      <w:r w:rsidR="007C039D">
        <w:fldChar w:fldCharType="separate"/>
      </w:r>
      <w:r w:rsidR="00590888">
        <w:rPr>
          <w:noProof/>
        </w:rPr>
        <w:t>1</w:t>
      </w:r>
      <w:r w:rsidR="007C039D">
        <w:rPr>
          <w:noProof/>
        </w:rPr>
        <w:fldChar w:fldCharType="end"/>
      </w:r>
      <w:r w:rsidRPr="00020582">
        <w:t xml:space="preserve">  Process of training </w:t>
      </w:r>
      <w:r w:rsidR="00C2041D" w:rsidRPr="00020582">
        <w:t xml:space="preserve">and </w:t>
      </w:r>
      <w:r w:rsidRPr="00441165">
        <w:t>predicting the target features7</w:t>
      </w:r>
      <w:bookmarkEnd w:id="19"/>
    </w:p>
    <w:p w14:paraId="1D5C74C2" w14:textId="77777777" w:rsidR="00EE3669" w:rsidRPr="00EE3669" w:rsidRDefault="00EE3669" w:rsidP="00EE3669"/>
    <w:p w14:paraId="73E3DE4A" w14:textId="77777777" w:rsidR="004B3820" w:rsidRPr="00441165" w:rsidRDefault="004B3820" w:rsidP="00324FA8">
      <w:pPr>
        <w:spacing w:line="360" w:lineRule="auto"/>
        <w:jc w:val="both"/>
      </w:pPr>
      <w:r w:rsidRPr="00441165">
        <w:t xml:space="preserve">The ID3 algorithm for creating </w:t>
      </w:r>
      <w:r w:rsidR="00451251">
        <w:t xml:space="preserve">a </w:t>
      </w:r>
      <w:r w:rsidRPr="00020582">
        <w:t>decision tree classification model from scratch in python was referred and the s</w:t>
      </w:r>
      <w:r w:rsidRPr="00441165">
        <w:t>teps in the algorithm were used in this coding</w:t>
      </w:r>
      <w:r w:rsidRPr="00441165">
        <w:rPr>
          <w:vertAlign w:val="superscript"/>
        </w:rPr>
        <w:t>7</w:t>
      </w:r>
      <w:r w:rsidRPr="00441165">
        <w:t>. There are four important steps in this algorithm as follows.</w:t>
      </w:r>
    </w:p>
    <w:p w14:paraId="07D3A9E8" w14:textId="77777777" w:rsidR="004B3820" w:rsidRPr="00441165" w:rsidRDefault="004B3820" w:rsidP="00ED7C41">
      <w:pPr>
        <w:numPr>
          <w:ilvl w:val="0"/>
          <w:numId w:val="15"/>
        </w:numPr>
        <w:spacing w:line="360" w:lineRule="auto"/>
        <w:jc w:val="both"/>
      </w:pPr>
      <w:r w:rsidRPr="00441165">
        <w:t>Calculation of the Information Gain</w:t>
      </w:r>
    </w:p>
    <w:p w14:paraId="5E29E7D8" w14:textId="77777777" w:rsidR="004B3820" w:rsidRPr="00441165" w:rsidRDefault="004B3820" w:rsidP="00ED7C41">
      <w:pPr>
        <w:numPr>
          <w:ilvl w:val="0"/>
          <w:numId w:val="15"/>
        </w:numPr>
        <w:spacing w:line="360" w:lineRule="auto"/>
        <w:jc w:val="both"/>
      </w:pPr>
      <w:r w:rsidRPr="00441165">
        <w:t>Recursive call of the Tree Model</w:t>
      </w:r>
    </w:p>
    <w:p w14:paraId="08B03D03" w14:textId="2E8ECE7C" w:rsidR="004B3820" w:rsidRPr="00020582" w:rsidRDefault="00451251" w:rsidP="00ED7C41">
      <w:pPr>
        <w:numPr>
          <w:ilvl w:val="0"/>
          <w:numId w:val="15"/>
        </w:numPr>
        <w:spacing w:line="360" w:lineRule="auto"/>
        <w:jc w:val="both"/>
      </w:pPr>
      <w:r>
        <w:t>The b</w:t>
      </w:r>
      <w:r w:rsidRPr="00020582">
        <w:t xml:space="preserve">uilding </w:t>
      </w:r>
      <w:r w:rsidR="004B3820" w:rsidRPr="00020582">
        <w:t>of the actual tree structure</w:t>
      </w:r>
    </w:p>
    <w:p w14:paraId="557A7966" w14:textId="1EF0387E" w:rsidR="004B3820" w:rsidRPr="00EE3669" w:rsidRDefault="004B3820" w:rsidP="00ED7C41">
      <w:pPr>
        <w:numPr>
          <w:ilvl w:val="0"/>
          <w:numId w:val="15"/>
        </w:numPr>
        <w:spacing w:line="360" w:lineRule="auto"/>
        <w:jc w:val="both"/>
      </w:pPr>
      <w:r w:rsidRPr="00441165">
        <w:t>Species prediction of a new unseen animal-instance</w:t>
      </w:r>
    </w:p>
    <w:p w14:paraId="569019B1" w14:textId="7DB8EA95" w:rsidR="004B3820" w:rsidRPr="00482D29" w:rsidRDefault="004B3820" w:rsidP="00482D29">
      <w:pPr>
        <w:pStyle w:val="Heading3"/>
      </w:pPr>
      <w:bookmarkStart w:id="20" w:name="_Toc52002315"/>
      <w:r w:rsidRPr="00482D29">
        <w:t>Calculation of Information gain</w:t>
      </w:r>
      <w:bookmarkEnd w:id="20"/>
    </w:p>
    <w:p w14:paraId="28B97A73" w14:textId="77777777" w:rsidR="00EE3669" w:rsidRDefault="004B3820" w:rsidP="00324FA8">
      <w:pPr>
        <w:spacing w:line="360" w:lineRule="auto"/>
        <w:jc w:val="both"/>
      </w:pPr>
      <w:r w:rsidRPr="00441165">
        <w:rPr>
          <w:color w:val="222222"/>
        </w:rPr>
        <w:t>The formula for the Information Gain calculation of one attribute</w:t>
      </w:r>
      <w:r w:rsidR="00D91956" w:rsidRPr="00441165">
        <w:rPr>
          <w:color w:val="222222"/>
        </w:rPr>
        <w:t xml:space="preserve"> as mentioned in reference document</w:t>
      </w:r>
      <w:r w:rsidR="00D91956" w:rsidRPr="00441165">
        <w:rPr>
          <w:color w:val="222222"/>
          <w:vertAlign w:val="superscript"/>
        </w:rPr>
        <w:t>7</w:t>
      </w:r>
      <w:r w:rsidR="00D91956" w:rsidRPr="00441165">
        <w:rPr>
          <w:color w:val="222222"/>
        </w:rPr>
        <w:t>.</w:t>
      </w:r>
    </w:p>
    <w:p w14:paraId="52104E0D" w14:textId="1516DA18" w:rsidR="004B3820" w:rsidRPr="00020582" w:rsidRDefault="002B6C8E" w:rsidP="00324FA8">
      <w:pPr>
        <w:spacing w:line="360" w:lineRule="auto"/>
        <w:jc w:val="both"/>
      </w:pPr>
      <w:r>
        <w:rPr>
          <w:b/>
          <w:bCs/>
          <w:color w:val="222222"/>
          <w:sz w:val="20"/>
          <w:szCs w:val="20"/>
        </w:rPr>
        <w:pict w14:anchorId="362298B8">
          <v:group id="_x0000_s1112" style="position:absolute;left:0;text-align:left;margin-left:3.1pt;margin-top:14.25pt;width:412.55pt;height:134.7pt;z-index:8" coordorigin="2217,3216" coordsize="8251,2694">
            <v:shapetype id="_x0000_t202" coordsize="21600,21600" o:spt="202" path="m,l,21600r21600,l21600,xe">
              <v:stroke joinstyle="miter"/>
              <v:path gradientshapeok="t" o:connecttype="rect"/>
            </v:shapetype>
            <v:shape id="_x0000_s1110" type="#_x0000_t202" style="position:absolute;left:2262;top:3216;width:8206;height:2244;visibility:visible;mso-height-percent:200;mso-wrap-distance-top:3.6pt;mso-wrap-distance-bottom:3.6pt;mso-height-percent:20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">
              <v:textbox style="mso-fit-shape-to-text:t">
                <w:txbxContent>
                  <w:p w14:paraId="2DDE4C38" w14:textId="77777777" w:rsidR="002B6C8E" w:rsidRDefault="002B6C8E" w:rsidP="00BF1932">
                    <w:proofErr w:type="spellStart"/>
                    <w:r>
                      <w:rPr>
                        <w:rStyle w:val="mi"/>
                        <w:color w:val="222222"/>
                        <w:sz w:val="23"/>
                        <w:szCs w:val="23"/>
                      </w:rPr>
                      <w:t>InforGain</w:t>
                    </w:r>
                    <w:proofErr w:type="spellEnd"/>
                    <w:r>
                      <w:rPr>
                        <w:rStyle w:val="mo"/>
                        <w:color w:val="222222"/>
                        <w:sz w:val="23"/>
                        <w:szCs w:val="23"/>
                      </w:rPr>
                      <w:t>(</w:t>
                    </w:r>
                    <w:proofErr w:type="spellStart"/>
                    <w:r>
                      <w:rPr>
                        <w:rStyle w:val="mi"/>
                        <w:color w:val="222222"/>
                        <w:sz w:val="23"/>
                        <w:szCs w:val="23"/>
                      </w:rPr>
                      <w:t>feature</w:t>
                    </w:r>
                    <w:r>
                      <w:rPr>
                        <w:rStyle w:val="mi"/>
                        <w:color w:val="222222"/>
                        <w:sz w:val="16"/>
                        <w:szCs w:val="16"/>
                      </w:rPr>
                      <w:t>d</w:t>
                    </w:r>
                    <w:r>
                      <w:rPr>
                        <w:rStyle w:val="mo"/>
                        <w:color w:val="222222"/>
                        <w:sz w:val="23"/>
                        <w:szCs w:val="23"/>
                      </w:rPr>
                      <w:t>,</w:t>
                    </w:r>
                    <w:r>
                      <w:rPr>
                        <w:rStyle w:val="mi"/>
                        <w:color w:val="222222"/>
                        <w:sz w:val="23"/>
                        <w:szCs w:val="23"/>
                      </w:rPr>
                      <w:t>D</w:t>
                    </w:r>
                    <w:proofErr w:type="spellEnd"/>
                    <w:r>
                      <w:rPr>
                        <w:rStyle w:val="mo"/>
                        <w:color w:val="222222"/>
                        <w:sz w:val="23"/>
                        <w:szCs w:val="23"/>
                      </w:rPr>
                      <w:t>)</w:t>
                    </w:r>
                  </w:p>
                  <w:p w14:paraId="441EC80D" w14:textId="77777777" w:rsidR="002B6C8E" w:rsidRDefault="002B6C8E" w:rsidP="00BF1932">
                    <w:r>
                      <w:rPr>
                        <w:rStyle w:val="mo"/>
                        <w:color w:val="222222"/>
                        <w:sz w:val="23"/>
                        <w:szCs w:val="23"/>
                      </w:rPr>
                      <w:t>=</w:t>
                    </w:r>
                    <w:r>
                      <w:rPr>
                        <w:rStyle w:val="mi"/>
                        <w:color w:val="222222"/>
                        <w:sz w:val="23"/>
                        <w:szCs w:val="23"/>
                      </w:rPr>
                      <w:t>Entropy</w:t>
                    </w:r>
                    <w:r>
                      <w:rPr>
                        <w:rStyle w:val="mo"/>
                        <w:color w:val="222222"/>
                        <w:sz w:val="23"/>
                        <w:szCs w:val="23"/>
                      </w:rPr>
                      <w:t>(</w:t>
                    </w:r>
                    <w:r>
                      <w:rPr>
                        <w:rStyle w:val="mi"/>
                        <w:color w:val="222222"/>
                        <w:sz w:val="23"/>
                        <w:szCs w:val="23"/>
                      </w:rPr>
                      <w:t>D</w:t>
                    </w:r>
                    <w:r>
                      <w:rPr>
                        <w:rStyle w:val="mo"/>
                        <w:color w:val="222222"/>
                        <w:sz w:val="23"/>
                        <w:szCs w:val="23"/>
                      </w:rPr>
                      <w:t>)−∑</w:t>
                    </w:r>
                    <w:r>
                      <w:rPr>
                        <w:rStyle w:val="mi"/>
                        <w:color w:val="222222"/>
                        <w:sz w:val="16"/>
                        <w:szCs w:val="16"/>
                      </w:rPr>
                      <w:t>t</w:t>
                    </w:r>
                    <w:r>
                      <w:rPr>
                        <w:rStyle w:val="mtext"/>
                        <w:color w:val="222222"/>
                        <w:sz w:val="16"/>
                        <w:szCs w:val="16"/>
                      </w:rPr>
                      <w:t> </w:t>
                    </w:r>
                    <w:r>
                      <w:rPr>
                        <w:rStyle w:val="mo"/>
                        <w:rFonts w:ascii="Cambria Math" w:hAnsi="Cambria Math" w:cs="Cambria Math"/>
                        <w:color w:val="222222"/>
                        <w:sz w:val="16"/>
                        <w:szCs w:val="16"/>
                      </w:rPr>
                      <w:t>∈</w:t>
                    </w:r>
                    <w:r>
                      <w:rPr>
                        <w:rStyle w:val="mtext"/>
                        <w:color w:val="222222"/>
                        <w:sz w:val="16"/>
                        <w:szCs w:val="16"/>
                      </w:rPr>
                      <w:t> </w:t>
                    </w:r>
                    <w:r>
                      <w:rPr>
                        <w:rStyle w:val="mi"/>
                        <w:color w:val="222222"/>
                        <w:sz w:val="16"/>
                        <w:szCs w:val="16"/>
                      </w:rPr>
                      <w:t>feature</w:t>
                    </w:r>
                    <w:r>
                      <w:rPr>
                        <w:rStyle w:val="mo"/>
                        <w:color w:val="222222"/>
                        <w:sz w:val="23"/>
                        <w:szCs w:val="23"/>
                      </w:rPr>
                      <w:t>(|</w:t>
                    </w:r>
                    <w:r>
                      <w:rPr>
                        <w:rStyle w:val="mi"/>
                        <w:color w:val="222222"/>
                        <w:sz w:val="23"/>
                        <w:szCs w:val="23"/>
                      </w:rPr>
                      <w:t>feature</w:t>
                    </w:r>
                    <w:r>
                      <w:rPr>
                        <w:rStyle w:val="mi"/>
                        <w:color w:val="222222"/>
                        <w:sz w:val="16"/>
                        <w:szCs w:val="16"/>
                      </w:rPr>
                      <w:t>d</w:t>
                    </w:r>
                    <w:r>
                      <w:rPr>
                        <w:rStyle w:val="mo"/>
                        <w:color w:val="222222"/>
                        <w:sz w:val="23"/>
                        <w:szCs w:val="23"/>
                      </w:rPr>
                      <w:t>=</w:t>
                    </w:r>
                    <w:r>
                      <w:rPr>
                        <w:rStyle w:val="mi"/>
                        <w:color w:val="222222"/>
                        <w:sz w:val="23"/>
                        <w:szCs w:val="23"/>
                      </w:rPr>
                      <w:t>t</w:t>
                    </w:r>
                    <w:r>
                      <w:rPr>
                        <w:rStyle w:val="mo"/>
                        <w:color w:val="222222"/>
                        <w:sz w:val="23"/>
                        <w:szCs w:val="23"/>
                      </w:rPr>
                      <w:t>||</w:t>
                    </w:r>
                    <w:r>
                      <w:rPr>
                        <w:rStyle w:val="mi"/>
                        <w:color w:val="222222"/>
                        <w:sz w:val="23"/>
                        <w:szCs w:val="23"/>
                      </w:rPr>
                      <w:t>D</w:t>
                    </w:r>
                    <w:r>
                      <w:rPr>
                        <w:rStyle w:val="mo"/>
                        <w:color w:val="222222"/>
                        <w:sz w:val="23"/>
                        <w:szCs w:val="23"/>
                      </w:rPr>
                      <w:t>|</w:t>
                    </w:r>
                    <w:r>
                      <w:rPr>
                        <w:rStyle w:val="mo"/>
                        <w:rFonts w:ascii="Cambria Math" w:hAnsi="Cambria Math" w:cs="Cambria Math"/>
                        <w:color w:val="222222"/>
                        <w:sz w:val="23"/>
                        <w:szCs w:val="23"/>
                      </w:rPr>
                      <w:t>∗</w:t>
                    </w:r>
                    <w:r>
                      <w:rPr>
                        <w:rStyle w:val="mi"/>
                        <w:color w:val="222222"/>
                        <w:sz w:val="23"/>
                        <w:szCs w:val="23"/>
                      </w:rPr>
                      <w:t>H</w:t>
                    </w:r>
                    <w:r>
                      <w:rPr>
                        <w:rStyle w:val="mo"/>
                        <w:color w:val="222222"/>
                        <w:sz w:val="23"/>
                        <w:szCs w:val="23"/>
                      </w:rPr>
                      <w:t>(</w:t>
                    </w:r>
                    <w:r>
                      <w:rPr>
                        <w:rStyle w:val="mi"/>
                        <w:color w:val="222222"/>
                        <w:sz w:val="23"/>
                        <w:szCs w:val="23"/>
                      </w:rPr>
                      <w:t>feature</w:t>
                    </w:r>
                    <w:r>
                      <w:rPr>
                        <w:rStyle w:val="mi"/>
                        <w:color w:val="222222"/>
                        <w:sz w:val="16"/>
                        <w:szCs w:val="16"/>
                      </w:rPr>
                      <w:t>d</w:t>
                    </w:r>
                    <w:r>
                      <w:rPr>
                        <w:rStyle w:val="mo"/>
                        <w:color w:val="222222"/>
                        <w:sz w:val="23"/>
                        <w:szCs w:val="23"/>
                      </w:rPr>
                      <w:t>=</w:t>
                    </w:r>
                    <w:r>
                      <w:rPr>
                        <w:rStyle w:val="mi"/>
                        <w:color w:val="222222"/>
                        <w:sz w:val="23"/>
                        <w:szCs w:val="23"/>
                      </w:rPr>
                      <w:t>t</w:t>
                    </w:r>
                    <w:r>
                      <w:rPr>
                        <w:rStyle w:val="mo"/>
                        <w:color w:val="222222"/>
                        <w:sz w:val="23"/>
                        <w:szCs w:val="23"/>
                      </w:rPr>
                      <w:t>))</w:t>
                    </w:r>
                    <w:r>
                      <w:rPr>
                        <w:rStyle w:val="mjxassistivemathml"/>
                        <w:color w:val="222222"/>
                        <w:sz w:val="20"/>
                        <w:szCs w:val="20"/>
                      </w:rPr>
                      <w:t>InforGain(featured,D)=Entropy(D)−</w:t>
                    </w:r>
                  </w:p>
                  <w:p w14:paraId="6BED6E0A" w14:textId="77777777" w:rsidR="002B6C8E" w:rsidRDefault="002B6C8E" w:rsidP="00BF1932">
                    <w:pPr>
                      <w:rPr>
                        <w:rStyle w:val="mjxassistivemathml"/>
                        <w:color w:val="222222"/>
                        <w:sz w:val="20"/>
                        <w:szCs w:val="20"/>
                      </w:rPr>
                    </w:pPr>
                    <w:r>
                      <w:rPr>
                        <w:rStyle w:val="mjxassistivemathml"/>
                        <w:color w:val="222222"/>
                        <w:sz w:val="20"/>
                        <w:szCs w:val="20"/>
                      </w:rPr>
                      <w:tab/>
                    </w:r>
                    <w:r>
                      <w:rPr>
                        <w:rStyle w:val="mjxassistivemathml"/>
                        <w:color w:val="222222"/>
                        <w:sz w:val="20"/>
                        <w:szCs w:val="20"/>
                      </w:rPr>
                      <w:tab/>
                      <w:t>∑t </w:t>
                    </w:r>
                    <w:r>
                      <w:rPr>
                        <w:rStyle w:val="mjxassistivemathml"/>
                        <w:rFonts w:ascii="Cambria Math" w:hAnsi="Cambria Math" w:cs="Cambria Math"/>
                        <w:color w:val="222222"/>
                        <w:sz w:val="20"/>
                        <w:szCs w:val="20"/>
                      </w:rPr>
                      <w:t>∈</w:t>
                    </w:r>
                    <w:r>
                      <w:rPr>
                        <w:rStyle w:val="mjxassistivemathml"/>
                        <w:color w:val="222222"/>
                        <w:sz w:val="20"/>
                        <w:szCs w:val="20"/>
                      </w:rPr>
                      <w:t> feature(featured=t||D|</w:t>
                    </w:r>
                    <w:r>
                      <w:rPr>
                        <w:rStyle w:val="mjxassistivemathml"/>
                        <w:rFonts w:ascii="Cambria Math" w:hAnsi="Cambria Math" w:cs="Cambria Math"/>
                        <w:color w:val="222222"/>
                        <w:sz w:val="20"/>
                        <w:szCs w:val="20"/>
                      </w:rPr>
                      <w:t>∗</w:t>
                    </w:r>
                    <w:r>
                      <w:rPr>
                        <w:rStyle w:val="mjxassistivemathml"/>
                        <w:color w:val="222222"/>
                        <w:sz w:val="20"/>
                        <w:szCs w:val="20"/>
                      </w:rPr>
                      <w:t>H(featured=t))</w:t>
                    </w:r>
                  </w:p>
                  <w:p w14:paraId="0EA3753D" w14:textId="77777777" w:rsidR="002B6C8E" w:rsidRDefault="002B6C8E" w:rsidP="00BF1932"/>
                  <w:p w14:paraId="2FD56586" w14:textId="77777777" w:rsidR="002B6C8E" w:rsidRDefault="002B6C8E" w:rsidP="00BF1932">
                    <w:r>
                      <w:rPr>
                        <w:rStyle w:val="mo"/>
                        <w:color w:val="222222"/>
                        <w:sz w:val="23"/>
                        <w:szCs w:val="23"/>
                      </w:rPr>
                      <w:t>=</w:t>
                    </w:r>
                    <w:r>
                      <w:rPr>
                        <w:rStyle w:val="mi"/>
                        <w:color w:val="222222"/>
                        <w:sz w:val="23"/>
                        <w:szCs w:val="23"/>
                      </w:rPr>
                      <w:t>Entropy</w:t>
                    </w:r>
                    <w:r>
                      <w:rPr>
                        <w:rStyle w:val="mo"/>
                        <w:color w:val="222222"/>
                        <w:sz w:val="23"/>
                        <w:szCs w:val="23"/>
                      </w:rPr>
                      <w:t>(</w:t>
                    </w:r>
                    <w:r>
                      <w:rPr>
                        <w:rStyle w:val="mi"/>
                        <w:color w:val="222222"/>
                        <w:sz w:val="23"/>
                        <w:szCs w:val="23"/>
                      </w:rPr>
                      <w:t>D</w:t>
                    </w:r>
                    <w:r>
                      <w:rPr>
                        <w:rStyle w:val="mo"/>
                        <w:color w:val="222222"/>
                        <w:sz w:val="23"/>
                        <w:szCs w:val="23"/>
                      </w:rPr>
                      <w:t>)−∑</w:t>
                    </w:r>
                    <w:r>
                      <w:rPr>
                        <w:rStyle w:val="mi"/>
                        <w:color w:val="222222"/>
                        <w:sz w:val="16"/>
                        <w:szCs w:val="16"/>
                      </w:rPr>
                      <w:t>t</w:t>
                    </w:r>
                    <w:r>
                      <w:rPr>
                        <w:rStyle w:val="mtext"/>
                        <w:color w:val="222222"/>
                        <w:sz w:val="16"/>
                        <w:szCs w:val="16"/>
                      </w:rPr>
                      <w:t> </w:t>
                    </w:r>
                    <w:r>
                      <w:rPr>
                        <w:rStyle w:val="mo"/>
                        <w:rFonts w:ascii="Cambria Math" w:hAnsi="Cambria Math" w:cs="Cambria Math"/>
                        <w:color w:val="222222"/>
                        <w:sz w:val="16"/>
                        <w:szCs w:val="16"/>
                      </w:rPr>
                      <w:t>∈</w:t>
                    </w:r>
                    <w:r>
                      <w:rPr>
                        <w:rStyle w:val="mtext"/>
                        <w:color w:val="222222"/>
                        <w:sz w:val="16"/>
                        <w:szCs w:val="16"/>
                      </w:rPr>
                      <w:t> </w:t>
                    </w:r>
                    <w:r>
                      <w:rPr>
                        <w:rStyle w:val="mi"/>
                        <w:color w:val="222222"/>
                        <w:sz w:val="16"/>
                        <w:szCs w:val="16"/>
                      </w:rPr>
                      <w:t>feature</w:t>
                    </w:r>
                    <w:r>
                      <w:rPr>
                        <w:rStyle w:val="mo"/>
                        <w:color w:val="222222"/>
                        <w:sz w:val="23"/>
                        <w:szCs w:val="23"/>
                      </w:rPr>
                      <w:t>(|</w:t>
                    </w:r>
                    <w:r>
                      <w:rPr>
                        <w:rStyle w:val="mi"/>
                        <w:color w:val="222222"/>
                        <w:sz w:val="23"/>
                        <w:szCs w:val="23"/>
                      </w:rPr>
                      <w:t>feature</w:t>
                    </w:r>
                    <w:r>
                      <w:rPr>
                        <w:rStyle w:val="mi"/>
                        <w:color w:val="222222"/>
                        <w:sz w:val="16"/>
                        <w:szCs w:val="16"/>
                      </w:rPr>
                      <w:t>d</w:t>
                    </w:r>
                    <w:r>
                      <w:rPr>
                        <w:rStyle w:val="mo"/>
                        <w:color w:val="222222"/>
                        <w:sz w:val="23"/>
                        <w:szCs w:val="23"/>
                      </w:rPr>
                      <w:t>=</w:t>
                    </w:r>
                    <w:r>
                      <w:rPr>
                        <w:rStyle w:val="mi"/>
                        <w:color w:val="222222"/>
                        <w:sz w:val="23"/>
                        <w:szCs w:val="23"/>
                      </w:rPr>
                      <w:t>t</w:t>
                    </w:r>
                    <w:r>
                      <w:rPr>
                        <w:rStyle w:val="mo"/>
                        <w:color w:val="222222"/>
                        <w:sz w:val="23"/>
                        <w:szCs w:val="23"/>
                      </w:rPr>
                      <w:t>||</w:t>
                    </w:r>
                    <w:r>
                      <w:rPr>
                        <w:rStyle w:val="mi"/>
                        <w:color w:val="222222"/>
                        <w:sz w:val="23"/>
                        <w:szCs w:val="23"/>
                      </w:rPr>
                      <w:t>D</w:t>
                    </w:r>
                    <w:r>
                      <w:rPr>
                        <w:rStyle w:val="mo"/>
                        <w:color w:val="222222"/>
                        <w:sz w:val="23"/>
                        <w:szCs w:val="23"/>
                      </w:rPr>
                      <w:t>|</w:t>
                    </w:r>
                    <w:r>
                      <w:rPr>
                        <w:rStyle w:val="mo"/>
                        <w:rFonts w:ascii="Cambria Math" w:hAnsi="Cambria Math" w:cs="Cambria Math"/>
                        <w:color w:val="222222"/>
                        <w:sz w:val="23"/>
                        <w:szCs w:val="23"/>
                      </w:rPr>
                      <w:t>∗</w:t>
                    </w:r>
                    <w:r>
                      <w:rPr>
                        <w:rStyle w:val="mo"/>
                        <w:color w:val="222222"/>
                        <w:sz w:val="23"/>
                        <w:szCs w:val="23"/>
                      </w:rPr>
                      <w:t>(−∑</w:t>
                    </w:r>
                    <w:r>
                      <w:rPr>
                        <w:rStyle w:val="mi"/>
                        <w:color w:val="222222"/>
                        <w:sz w:val="16"/>
                        <w:szCs w:val="16"/>
                      </w:rPr>
                      <w:t>k</w:t>
                    </w:r>
                    <w:r>
                      <w:rPr>
                        <w:rStyle w:val="mtext"/>
                        <w:color w:val="222222"/>
                        <w:sz w:val="16"/>
                        <w:szCs w:val="16"/>
                      </w:rPr>
                      <w:t> </w:t>
                    </w:r>
                    <w:r>
                      <w:rPr>
                        <w:rStyle w:val="mo"/>
                        <w:rFonts w:ascii="Cambria Math" w:hAnsi="Cambria Math" w:cs="Cambria Math"/>
                        <w:color w:val="222222"/>
                        <w:sz w:val="16"/>
                        <w:szCs w:val="16"/>
                      </w:rPr>
                      <w:t>∈</w:t>
                    </w:r>
                    <w:r>
                      <w:rPr>
                        <w:rStyle w:val="mtext"/>
                        <w:color w:val="222222"/>
                        <w:sz w:val="16"/>
                        <w:szCs w:val="16"/>
                      </w:rPr>
                      <w:t> </w:t>
                    </w:r>
                    <w:r>
                      <w:rPr>
                        <w:rStyle w:val="mi"/>
                        <w:color w:val="222222"/>
                        <w:sz w:val="16"/>
                        <w:szCs w:val="16"/>
                      </w:rPr>
                      <w:t>target</w:t>
                    </w:r>
                    <w:r>
                      <w:rPr>
                        <w:rStyle w:val="mo"/>
                        <w:color w:val="222222"/>
                        <w:sz w:val="23"/>
                        <w:szCs w:val="23"/>
                      </w:rPr>
                      <w:t>(</w:t>
                    </w:r>
                    <w:r>
                      <w:rPr>
                        <w:rStyle w:val="mi"/>
                        <w:color w:val="222222"/>
                        <w:sz w:val="23"/>
                        <w:szCs w:val="23"/>
                      </w:rPr>
                      <w:t>P</w:t>
                    </w:r>
                    <w:r>
                      <w:rPr>
                        <w:rStyle w:val="mo"/>
                        <w:color w:val="222222"/>
                        <w:sz w:val="23"/>
                        <w:szCs w:val="23"/>
                      </w:rPr>
                      <w:t>(</w:t>
                    </w:r>
                    <w:r>
                      <w:rPr>
                        <w:rStyle w:val="mi"/>
                        <w:color w:val="222222"/>
                        <w:sz w:val="23"/>
                        <w:szCs w:val="23"/>
                      </w:rPr>
                      <w:t>target</w:t>
                    </w:r>
                    <w:r>
                      <w:rPr>
                        <w:rStyle w:val="mo"/>
                        <w:color w:val="222222"/>
                        <w:sz w:val="23"/>
                        <w:szCs w:val="23"/>
                      </w:rPr>
                      <w:t>=</w:t>
                    </w:r>
                    <w:r>
                      <w:rPr>
                        <w:rStyle w:val="mi"/>
                        <w:color w:val="222222"/>
                        <w:sz w:val="23"/>
                        <w:szCs w:val="23"/>
                      </w:rPr>
                      <w:t>k</w:t>
                    </w:r>
                    <w:r>
                      <w:rPr>
                        <w:rStyle w:val="mo"/>
                        <w:color w:val="222222"/>
                        <w:sz w:val="23"/>
                        <w:szCs w:val="23"/>
                      </w:rPr>
                      <w:t>,</w:t>
                    </w:r>
                    <w:r>
                      <w:rPr>
                        <w:rStyle w:val="mi"/>
                        <w:color w:val="222222"/>
                        <w:sz w:val="23"/>
                        <w:szCs w:val="23"/>
                      </w:rPr>
                      <w:t>feature</w:t>
                    </w:r>
                    <w:r>
                      <w:rPr>
                        <w:rStyle w:val="mi"/>
                        <w:color w:val="222222"/>
                        <w:sz w:val="16"/>
                        <w:szCs w:val="16"/>
                      </w:rPr>
                      <w:t>d</w:t>
                    </w:r>
                    <w:r>
                      <w:rPr>
                        <w:rStyle w:val="mo"/>
                        <w:color w:val="222222"/>
                        <w:sz w:val="23"/>
                        <w:szCs w:val="23"/>
                      </w:rPr>
                      <w:t>=</w:t>
                    </w:r>
                    <w:r>
                      <w:rPr>
                        <w:rStyle w:val="mi"/>
                        <w:color w:val="222222"/>
                        <w:sz w:val="23"/>
                        <w:szCs w:val="23"/>
                      </w:rPr>
                      <w:t>t</w:t>
                    </w:r>
                    <w:r>
                      <w:rPr>
                        <w:rStyle w:val="mo"/>
                        <w:color w:val="222222"/>
                        <w:sz w:val="23"/>
                        <w:szCs w:val="23"/>
                      </w:rPr>
                      <w:t>)</w:t>
                    </w:r>
                    <w:r>
                      <w:rPr>
                        <w:rStyle w:val="mo"/>
                        <w:rFonts w:ascii="Cambria Math" w:hAnsi="Cambria Math" w:cs="Cambria Math"/>
                        <w:color w:val="222222"/>
                        <w:sz w:val="23"/>
                        <w:szCs w:val="23"/>
                      </w:rPr>
                      <w:t>∗</w:t>
                    </w:r>
                    <w:r>
                      <w:rPr>
                        <w:rStyle w:val="mi"/>
                        <w:color w:val="222222"/>
                        <w:sz w:val="23"/>
                        <w:szCs w:val="23"/>
                      </w:rPr>
                      <w:t>log</w:t>
                    </w:r>
                    <w:r>
                      <w:rPr>
                        <w:rStyle w:val="mn"/>
                        <w:color w:val="222222"/>
                        <w:sz w:val="16"/>
                        <w:szCs w:val="16"/>
                      </w:rPr>
                      <w:t>2</w:t>
                    </w:r>
                    <w:r>
                      <w:rPr>
                        <w:rStyle w:val="mo"/>
                        <w:color w:val="222222"/>
                        <w:sz w:val="23"/>
                        <w:szCs w:val="23"/>
                      </w:rPr>
                      <w:t>(</w:t>
                    </w:r>
                    <w:r>
                      <w:rPr>
                        <w:rStyle w:val="mi"/>
                        <w:color w:val="222222"/>
                        <w:sz w:val="23"/>
                        <w:szCs w:val="23"/>
                      </w:rPr>
                      <w:t>P</w:t>
                    </w:r>
                    <w:r>
                      <w:rPr>
                        <w:rStyle w:val="mo"/>
                        <w:color w:val="222222"/>
                        <w:sz w:val="23"/>
                        <w:szCs w:val="23"/>
                      </w:rPr>
                      <w:t>(</w:t>
                    </w:r>
                    <w:r>
                      <w:rPr>
                        <w:rStyle w:val="mi"/>
                        <w:color w:val="222222"/>
                        <w:sz w:val="23"/>
                        <w:szCs w:val="23"/>
                      </w:rPr>
                      <w:t>target</w:t>
                    </w:r>
                    <w:r>
                      <w:rPr>
                        <w:rStyle w:val="mo"/>
                        <w:color w:val="222222"/>
                        <w:sz w:val="23"/>
                        <w:szCs w:val="23"/>
                      </w:rPr>
                      <w:t>=</w:t>
                    </w:r>
                    <w:r>
                      <w:rPr>
                        <w:rStyle w:val="mi"/>
                        <w:color w:val="222222"/>
                        <w:sz w:val="23"/>
                        <w:szCs w:val="23"/>
                      </w:rPr>
                      <w:t>k</w:t>
                    </w:r>
                    <w:r>
                      <w:rPr>
                        <w:rStyle w:val="mo"/>
                        <w:color w:val="222222"/>
                        <w:sz w:val="23"/>
                        <w:szCs w:val="23"/>
                      </w:rPr>
                      <w:t>,</w:t>
                    </w:r>
                    <w:r>
                      <w:rPr>
                        <w:rStyle w:val="mi"/>
                        <w:color w:val="222222"/>
                        <w:sz w:val="23"/>
                        <w:szCs w:val="23"/>
                      </w:rPr>
                      <w:t>feature</w:t>
                    </w:r>
                    <w:r>
                      <w:rPr>
                        <w:rStyle w:val="mi"/>
                        <w:color w:val="222222"/>
                        <w:sz w:val="16"/>
                        <w:szCs w:val="16"/>
                      </w:rPr>
                      <w:t>d</w:t>
                    </w:r>
                    <w:r>
                      <w:rPr>
                        <w:rStyle w:val="mo"/>
                        <w:color w:val="222222"/>
                        <w:sz w:val="23"/>
                        <w:szCs w:val="23"/>
                      </w:rPr>
                      <w:t>=</w:t>
                    </w:r>
                    <w:r>
                      <w:rPr>
                        <w:rStyle w:val="mi"/>
                        <w:color w:val="222222"/>
                        <w:sz w:val="23"/>
                        <w:szCs w:val="23"/>
                      </w:rPr>
                      <w:t>t</w:t>
                    </w:r>
                    <w:r>
                      <w:rPr>
                        <w:rStyle w:val="mo"/>
                        <w:color w:val="222222"/>
                        <w:sz w:val="23"/>
                        <w:szCs w:val="23"/>
                      </w:rPr>
                      <w:t>))))</w:t>
                    </w:r>
                  </w:p>
                  <w:p w14:paraId="28A4A0A5" w14:textId="77777777" w:rsidR="002B6C8E" w:rsidRDefault="002B6C8E" w:rsidP="00BF1932">
                    <w:pPr>
                      <w:rPr>
                        <w:b/>
                        <w:bCs/>
                        <w:color w:val="222222"/>
                        <w:sz w:val="20"/>
                        <w:szCs w:val="20"/>
                      </w:rPr>
                    </w:pPr>
                  </w:p>
                  <w:p w14:paraId="4EB3A10C" w14:textId="77777777" w:rsidR="002B6C8E" w:rsidRDefault="002B6C8E"/>
                </w:txbxContent>
              </v:textbox>
            </v:shape>
            <v:shape id="_x0000_s1111" type="#_x0000_t202" style="position:absolute;left:2217;top:5640;width:8206;height:270" stroked="f">
              <v:textbox style="mso-next-textbox:#_x0000_s1111" inset="0,0,0,0">
                <w:txbxContent>
                  <w:p w14:paraId="261BF43E" w14:textId="4787140A" w:rsidR="002B6C8E" w:rsidRPr="00C9790C" w:rsidRDefault="002B6C8E" w:rsidP="00D91956">
                    <w:pPr>
                      <w:pStyle w:val="Caption"/>
                      <w:rPr>
                        <w:noProof/>
                        <w:sz w:val="24"/>
                        <w:szCs w:val="24"/>
                      </w:rPr>
                    </w:pPr>
                    <w:r>
                      <w:t>Equation for Calculation of Information Gain</w:t>
                    </w:r>
                    <w:r w:rsidRPr="007528B0">
                      <w:rPr>
                        <w:vertAlign w:val="superscript"/>
                      </w:rPr>
                      <w:t>7</w:t>
                    </w:r>
                  </w:p>
                </w:txbxContent>
              </v:textbox>
            </v:shape>
          </v:group>
        </w:pict>
      </w:r>
    </w:p>
    <w:p w14:paraId="568F2003" w14:textId="77777777" w:rsidR="001A6C6F" w:rsidRPr="00441165" w:rsidRDefault="001A6C6F" w:rsidP="00324FA8">
      <w:pPr>
        <w:spacing w:line="360" w:lineRule="auto"/>
        <w:jc w:val="both"/>
        <w:rPr>
          <w:b/>
          <w:bCs/>
          <w:color w:val="222222"/>
          <w:sz w:val="20"/>
          <w:szCs w:val="20"/>
        </w:rPr>
      </w:pPr>
    </w:p>
    <w:p w14:paraId="4BCC0462" w14:textId="77777777" w:rsidR="00C80E2B" w:rsidRPr="00441165" w:rsidRDefault="00C80E2B" w:rsidP="00324FA8">
      <w:pPr>
        <w:spacing w:line="360" w:lineRule="auto"/>
        <w:jc w:val="both"/>
        <w:rPr>
          <w:b/>
          <w:bCs/>
          <w:color w:val="222222"/>
          <w:sz w:val="20"/>
          <w:szCs w:val="20"/>
        </w:rPr>
      </w:pPr>
    </w:p>
    <w:p w14:paraId="6CD0EFA7" w14:textId="77777777" w:rsidR="00C80E2B" w:rsidRPr="00441165" w:rsidRDefault="00C80E2B" w:rsidP="00324FA8">
      <w:pPr>
        <w:spacing w:line="360" w:lineRule="auto"/>
        <w:jc w:val="both"/>
        <w:rPr>
          <w:b/>
          <w:bCs/>
          <w:color w:val="222222"/>
          <w:sz w:val="20"/>
          <w:szCs w:val="20"/>
        </w:rPr>
      </w:pPr>
    </w:p>
    <w:p w14:paraId="2686C185" w14:textId="77777777" w:rsidR="00C80E2B" w:rsidRPr="00441165" w:rsidRDefault="00C80E2B" w:rsidP="00324FA8">
      <w:pPr>
        <w:spacing w:line="360" w:lineRule="auto"/>
        <w:jc w:val="both"/>
        <w:rPr>
          <w:b/>
          <w:bCs/>
          <w:color w:val="222222"/>
          <w:sz w:val="20"/>
          <w:szCs w:val="20"/>
        </w:rPr>
      </w:pPr>
    </w:p>
    <w:p w14:paraId="1ABADBDE" w14:textId="77777777" w:rsidR="002229DB" w:rsidRPr="00441165" w:rsidRDefault="002229DB" w:rsidP="00324FA8">
      <w:pPr>
        <w:spacing w:line="360" w:lineRule="auto"/>
        <w:jc w:val="both"/>
        <w:rPr>
          <w:b/>
          <w:bCs/>
          <w:color w:val="222222"/>
          <w:sz w:val="20"/>
          <w:szCs w:val="20"/>
        </w:rPr>
      </w:pPr>
    </w:p>
    <w:p w14:paraId="0D91913E" w14:textId="77777777" w:rsidR="002229DB" w:rsidRPr="00441165" w:rsidRDefault="002229DB" w:rsidP="00324FA8">
      <w:pPr>
        <w:spacing w:line="360" w:lineRule="auto"/>
        <w:jc w:val="both"/>
        <w:rPr>
          <w:b/>
          <w:bCs/>
          <w:color w:val="222222"/>
          <w:sz w:val="20"/>
          <w:szCs w:val="20"/>
        </w:rPr>
      </w:pPr>
    </w:p>
    <w:p w14:paraId="247DB6D7" w14:textId="77777777" w:rsidR="002229DB" w:rsidRPr="00441165" w:rsidRDefault="002229DB" w:rsidP="00324FA8">
      <w:pPr>
        <w:spacing w:line="360" w:lineRule="auto"/>
        <w:jc w:val="both"/>
        <w:rPr>
          <w:b/>
          <w:bCs/>
          <w:color w:val="222222"/>
          <w:sz w:val="20"/>
          <w:szCs w:val="20"/>
        </w:rPr>
      </w:pPr>
    </w:p>
    <w:p w14:paraId="05DC1C3E" w14:textId="77777777" w:rsidR="002229DB" w:rsidRPr="00441165" w:rsidRDefault="002229DB" w:rsidP="00324FA8">
      <w:pPr>
        <w:spacing w:line="360" w:lineRule="auto"/>
        <w:jc w:val="both"/>
        <w:rPr>
          <w:b/>
          <w:bCs/>
          <w:color w:val="222222"/>
          <w:sz w:val="20"/>
          <w:szCs w:val="20"/>
        </w:rPr>
      </w:pPr>
    </w:p>
    <w:p w14:paraId="68342A99" w14:textId="77777777" w:rsidR="002229DB" w:rsidRPr="00441165" w:rsidRDefault="002229DB" w:rsidP="00324FA8">
      <w:pPr>
        <w:spacing w:line="360" w:lineRule="auto"/>
        <w:jc w:val="both"/>
        <w:rPr>
          <w:b/>
          <w:bCs/>
          <w:color w:val="222222"/>
          <w:sz w:val="20"/>
          <w:szCs w:val="20"/>
        </w:rPr>
      </w:pPr>
    </w:p>
    <w:p w14:paraId="345312A3" w14:textId="77777777" w:rsidR="002229DB" w:rsidRPr="00441165" w:rsidRDefault="002229DB" w:rsidP="00324FA8">
      <w:pPr>
        <w:spacing w:line="360" w:lineRule="auto"/>
        <w:jc w:val="both"/>
        <w:rPr>
          <w:b/>
          <w:bCs/>
          <w:color w:val="222222"/>
          <w:sz w:val="20"/>
          <w:szCs w:val="20"/>
        </w:rPr>
      </w:pPr>
    </w:p>
    <w:p w14:paraId="161A5BF2" w14:textId="54EFDC67" w:rsidR="004B3820" w:rsidRPr="00441165" w:rsidRDefault="00451251" w:rsidP="00324FA8">
      <w:pPr>
        <w:keepNext/>
        <w:keepLines/>
        <w:spacing w:line="360" w:lineRule="auto"/>
        <w:jc w:val="both"/>
      </w:pPr>
      <w:r>
        <w:rPr>
          <w:b/>
          <w:bCs/>
          <w:color w:val="222222"/>
        </w:rPr>
        <w:br w:type="page"/>
      </w:r>
      <w:r w:rsidR="002B6C8E">
        <w:lastRenderedPageBreak/>
        <w:pict w14:anchorId="6849A5B1">
          <v:line id="Straight Connector 27" o:spid="_x0000_s1028" style="position:absolute;left:0;text-align:left;z-index:1" from="-6pt,31.1pt" to="456pt,31.1pt" strokecolor="#3c3c3c" strokeweight=".53mm">
            <v:stroke color2="#c3c3c3" joinstyle="miter" endcap="square"/>
          </v:line>
        </w:pict>
      </w:r>
      <w:r w:rsidR="004B3820" w:rsidRPr="00441165">
        <w:rPr>
          <w:b/>
          <w:color w:val="000000"/>
          <w:sz w:val="50"/>
          <w:szCs w:val="50"/>
        </w:rPr>
        <w:t>Chapter 3</w:t>
      </w:r>
    </w:p>
    <w:p w14:paraId="78E2744B" w14:textId="5357D89A" w:rsidR="004B3820" w:rsidRPr="00441165" w:rsidRDefault="004B3820" w:rsidP="00482D29">
      <w:pPr>
        <w:pStyle w:val="Heading1"/>
      </w:pPr>
      <w:bookmarkStart w:id="21" w:name="_Toc52002316"/>
      <w:r w:rsidRPr="00441165">
        <w:t>Methodology</w:t>
      </w:r>
      <w:bookmarkEnd w:id="21"/>
    </w:p>
    <w:p w14:paraId="229461D3" w14:textId="7EE8477B" w:rsidR="004B3820" w:rsidRPr="00441165" w:rsidRDefault="004B3820" w:rsidP="00324FA8">
      <w:pPr>
        <w:autoSpaceDE w:val="0"/>
        <w:spacing w:line="360" w:lineRule="auto"/>
        <w:jc w:val="both"/>
      </w:pPr>
      <w:r w:rsidRPr="00441165">
        <w:t xml:space="preserve">This research carried out </w:t>
      </w:r>
      <w:r w:rsidR="00451251">
        <w:t>in</w:t>
      </w:r>
      <w:r w:rsidR="00451251" w:rsidRPr="00020582">
        <w:t xml:space="preserve"> </w:t>
      </w:r>
      <w:r w:rsidRPr="00441165">
        <w:t xml:space="preserve">two </w:t>
      </w:r>
      <w:r w:rsidR="00451251">
        <w:t xml:space="preserve">main </w:t>
      </w:r>
      <w:proofErr w:type="gramStart"/>
      <w:r w:rsidRPr="00020582">
        <w:t>process</w:t>
      </w:r>
      <w:r w:rsidR="00451251">
        <w:t>es;</w:t>
      </w:r>
      <w:proofErr w:type="gramEnd"/>
      <w:r w:rsidR="00451251">
        <w:t xml:space="preserve"> applying data mining techniques for classification</w:t>
      </w:r>
      <w:r w:rsidRPr="00020582">
        <w:t xml:space="preserve"> and </w:t>
      </w:r>
      <w:r w:rsidR="00451251">
        <w:t>building an application</w:t>
      </w:r>
      <w:r w:rsidRPr="00020582">
        <w:t xml:space="preserve">. </w:t>
      </w:r>
      <w:r w:rsidR="00451251">
        <w:t>The r</w:t>
      </w:r>
      <w:r w:rsidRPr="00020582">
        <w:t xml:space="preserve">esearch </w:t>
      </w:r>
      <w:r w:rsidR="00451251">
        <w:t>work</w:t>
      </w:r>
      <w:r w:rsidRPr="00020582">
        <w:t xml:space="preserve"> is intended </w:t>
      </w:r>
      <w:r w:rsidR="00451251">
        <w:t xml:space="preserve">to </w:t>
      </w:r>
      <w:proofErr w:type="gramStart"/>
      <w:r w:rsidR="00451251">
        <w:t xml:space="preserve">identify </w:t>
      </w:r>
      <w:r w:rsidRPr="00020582">
        <w:t xml:space="preserve"> suitable</w:t>
      </w:r>
      <w:proofErr w:type="gramEnd"/>
      <w:r w:rsidRPr="00020582">
        <w:t xml:space="preserve"> data mining technique to </w:t>
      </w:r>
      <w:r w:rsidR="00D51F42">
        <w:t>classify the medicine names</w:t>
      </w:r>
      <w:r w:rsidRPr="00441165">
        <w:t xml:space="preserve"> and </w:t>
      </w:r>
      <w:r w:rsidR="00D51F42">
        <w:t xml:space="preserve">the algorithm is implemented to </w:t>
      </w:r>
      <w:r w:rsidRPr="00441165">
        <w:t>evaluat</w:t>
      </w:r>
      <w:r w:rsidR="00D51F42">
        <w:t>e</w:t>
      </w:r>
      <w:r w:rsidRPr="00020582">
        <w:t xml:space="preserve"> </w:t>
      </w:r>
      <w:r w:rsidR="00D51F42">
        <w:t>the performance</w:t>
      </w:r>
      <w:r w:rsidRPr="00020582">
        <w:t xml:space="preserve">. </w:t>
      </w:r>
      <w:r w:rsidR="006F6F65">
        <w:t>A user-friendly tool is developed</w:t>
      </w:r>
      <w:r w:rsidR="009E6A18">
        <w:t xml:space="preserve"> to implement the tested algorithm. </w:t>
      </w:r>
      <w:r w:rsidRPr="00441165">
        <w:t>The phases of each methodology are presented below.</w:t>
      </w:r>
    </w:p>
    <w:p w14:paraId="3179A9CE" w14:textId="77777777" w:rsidR="004B3820" w:rsidRPr="00324FA8" w:rsidRDefault="002B6C8E" w:rsidP="00324FA8">
      <w:pPr>
        <w:keepNext/>
        <w:keepLines/>
        <w:spacing w:before="240" w:line="360" w:lineRule="auto"/>
        <w:jc w:val="both"/>
        <w:rPr>
          <w:b/>
          <w:color w:val="000000"/>
          <w:sz w:val="50"/>
          <w:szCs w:val="50"/>
          <w:lang w:eastAsia="en-US"/>
        </w:rPr>
      </w:pPr>
      <w:r>
        <w:rPr>
          <w:color w:val="FF0000"/>
        </w:rPr>
        <w:pict w14:anchorId="6C666D89">
          <v:group id="_x0000_s1115" style="position:absolute;left:0;text-align:left;margin-left:.55pt;margin-top:3.5pt;width:166.4pt;height:437.9pt;z-index:9" coordorigin="2166,2897" coordsize="3328,8758">
            <v:group id="_x0000_s1079" style="position:absolute;left:2412;top:2897;width:2835;height:8267;mso-position-horizontal-relative:margin" coordorigin="4891,5338" coordsize="2835,8267">
              <v:roundrect id="Rounded Rectangle 3" o:spid="_x0000_s1045" style="position:absolute;left:4892;top:5338;width:2834;height:566;v-text-anchor:middle" arcsize="10923f" strokeweight=".35mm">
                <v:fill color2="black"/>
                <v:stroke joinstyle="miter" endcap="square"/>
                <v:textbox style="mso-next-textbox:#Rounded Rectangle 3;mso-rotate-with-shape:t">
                  <w:txbxContent>
                    <w:p w14:paraId="524D3ABB" w14:textId="77777777" w:rsidR="002B6C8E" w:rsidRDefault="002B6C8E">
                      <w:pPr>
                        <w:overflowPunct w:val="0"/>
                        <w:jc w:val="center"/>
                        <w:rPr>
                          <w:kern w:val="1"/>
                        </w:rPr>
                      </w:pPr>
                      <w:r>
                        <w:rPr>
                          <w:kern w:val="1"/>
                        </w:rPr>
                        <w:t>Gathering Information</w:t>
                      </w:r>
                    </w:p>
                  </w:txbxContent>
                </v:textbox>
              </v:roundrect>
              <v:roundrect id="Rounded Rectangle 5" o:spid="_x0000_s1046" style="position:absolute;left:4892;top:6218;width:2834;height:774;v-text-anchor:middle" arcsize="10923f" strokeweight=".35mm">
                <v:fill color2="black"/>
                <v:stroke joinstyle="miter" endcap="square"/>
                <v:textbox style="mso-next-textbox:#Rounded Rectangle 5;mso-rotate-with-shape:t">
                  <w:txbxContent>
                    <w:p w14:paraId="72167029" w14:textId="77777777" w:rsidR="002B6C8E" w:rsidRDefault="002B6C8E">
                      <w:pPr>
                        <w:overflowPunct w:val="0"/>
                        <w:jc w:val="center"/>
                        <w:rPr>
                          <w:kern w:val="1"/>
                        </w:rPr>
                      </w:pPr>
                      <w:proofErr w:type="spellStart"/>
                      <w:r>
                        <w:rPr>
                          <w:kern w:val="1"/>
                        </w:rPr>
                        <w:t>Analyzing</w:t>
                      </w:r>
                      <w:proofErr w:type="spellEnd"/>
                      <w:r>
                        <w:rPr>
                          <w:kern w:val="1"/>
                        </w:rPr>
                        <w:t xml:space="preserve"> collected information and samples </w:t>
                      </w:r>
                    </w:p>
                  </w:txbxContent>
                </v:textbox>
              </v:roundrect>
              <v:roundrect id="Rounded Rectangle 6" o:spid="_x0000_s1047" style="position:absolute;left:4892;top:9678;width:2834;height:566;v-text-anchor:middle" arcsize="10923f" strokeweight=".35mm">
                <v:fill color2="black"/>
                <v:stroke joinstyle="miter" endcap="square"/>
                <v:textbox style="mso-next-textbox:#Rounded Rectangle 6;mso-rotate-with-shape:t">
                  <w:txbxContent>
                    <w:p w14:paraId="7A920BB1" w14:textId="77777777" w:rsidR="002B6C8E" w:rsidRDefault="002B6C8E">
                      <w:pPr>
                        <w:overflowPunct w:val="0"/>
                        <w:jc w:val="center"/>
                        <w:rPr>
                          <w:kern w:val="1"/>
                        </w:rPr>
                      </w:pPr>
                      <w:r>
                        <w:rPr>
                          <w:kern w:val="1"/>
                        </w:rPr>
                        <w:t>Design of program</w:t>
                      </w:r>
                    </w:p>
                  </w:txbxContent>
                </v:textbox>
              </v:roundrect>
              <v:roundrect id="Rounded Rectangle 7" o:spid="_x0000_s1048" style="position:absolute;left:4891;top:7337;width:2834;height:566;v-text-anchor:middle" arcsize="10923f" strokeweight=".35mm">
                <v:fill color2="black"/>
                <v:stroke joinstyle="miter" endcap="square"/>
                <v:textbox style="mso-next-textbox:#Rounded Rectangle 7;mso-rotate-with-shape:t">
                  <w:txbxContent>
                    <w:p w14:paraId="182CAE94" w14:textId="77777777" w:rsidR="002B6C8E" w:rsidRDefault="002B6C8E">
                      <w:pPr>
                        <w:overflowPunct w:val="0"/>
                        <w:jc w:val="center"/>
                        <w:rPr>
                          <w:kern w:val="1"/>
                        </w:rPr>
                      </w:pPr>
                      <w:r>
                        <w:rPr>
                          <w:kern w:val="1"/>
                        </w:rPr>
                        <w:t>Preparing Dataset</w:t>
                      </w:r>
                    </w:p>
                  </w:txbxContent>
                </v:textbox>
              </v:roundrect>
              <v:roundrect id="Rounded Rectangle 8" o:spid="_x0000_s1049" style="position:absolute;left:4892;top:8247;width:2834;height:1099;v-text-anchor:middle" arcsize="10923f" strokeweight=".35mm">
                <v:fill color2="black"/>
                <v:stroke joinstyle="miter" endcap="square"/>
                <v:textbox style="mso-next-textbox:#Rounded Rectangle 8;mso-rotate-with-shape:t">
                  <w:txbxContent>
                    <w:p w14:paraId="6FCBFF02" w14:textId="77777777" w:rsidR="002B6C8E" w:rsidRDefault="002B6C8E">
                      <w:pPr>
                        <w:overflowPunct w:val="0"/>
                        <w:jc w:val="center"/>
                        <w:rPr>
                          <w:kern w:val="1"/>
                        </w:rPr>
                      </w:pPr>
                      <w:r>
                        <w:rPr>
                          <w:kern w:val="1"/>
                        </w:rPr>
                        <w:t>Selection of most suitable data mining technique</w:t>
                      </w:r>
                    </w:p>
                  </w:txbxContent>
                </v:textbox>
              </v:roundrect>
              <v:roundrect id="Rounded Rectangle 10" o:spid="_x0000_s1050" style="position:absolute;left:4892;top:10561;width:2834;height:794;v-text-anchor:middle" arcsize="10923f" strokeweight=".35mm">
                <v:fill color2="black"/>
                <v:stroke joinstyle="miter" endcap="square"/>
                <v:textbox style="mso-next-textbox:#Rounded Rectangle 10;mso-rotate-with-shape:t">
                  <w:txbxContent>
                    <w:p w14:paraId="0B28B5BB" w14:textId="77777777" w:rsidR="002B6C8E" w:rsidRDefault="002B6C8E">
                      <w:pPr>
                        <w:overflowPunct w:val="0"/>
                        <w:jc w:val="center"/>
                        <w:rPr>
                          <w:kern w:val="1"/>
                        </w:rPr>
                      </w:pPr>
                      <w:r>
                        <w:rPr>
                          <w:kern w:val="1"/>
                        </w:rPr>
                        <w:t xml:space="preserve">Developing the </w:t>
                      </w:r>
                    </w:p>
                    <w:p w14:paraId="33D08C52" w14:textId="77777777" w:rsidR="002B6C8E" w:rsidRDefault="002B6C8E">
                      <w:pPr>
                        <w:overflowPunct w:val="0"/>
                        <w:jc w:val="center"/>
                        <w:rPr>
                          <w:kern w:val="1"/>
                        </w:rPr>
                      </w:pPr>
                      <w:r>
                        <w:rPr>
                          <w:kern w:val="1"/>
                        </w:rPr>
                        <w:t>program</w:t>
                      </w:r>
                    </w:p>
                  </w:txbxContent>
                </v:textbox>
              </v:roundrect>
              <v:shapetype id="_x0000_t32" coordsize="21600,21600" o:spt="32" o:oned="t" path="m,l21600,21600e" filled="f">
                <v:path arrowok="t" fillok="f" o:connecttype="none"/>
                <o:lock v:ext="edit" shapetype="t"/>
              </v:shapetype>
              <v:shape id="Straight Arrow Connector 15" o:spid="_x0000_s1051" type="#_x0000_t32" style="position:absolute;left:6308;top:11380;width:1;height:315;flip:x" o:connectortype="straight" strokeweight=".18mm">
                <v:stroke endarrow="block" joinstyle="miter" endcap="square"/>
              </v:shape>
              <v:roundrect id="Rounded Rectangle 29" o:spid="_x0000_s1052" style="position:absolute;left:4892;top:11681;width:2834;height:785;v-text-anchor:middle" arcsize="10923f" strokeweight=".35mm">
                <v:fill color2="black"/>
                <v:stroke joinstyle="miter" endcap="square"/>
                <v:textbox style="mso-next-textbox:#Rounded Rectangle 29;mso-rotate-with-shape:t">
                  <w:txbxContent>
                    <w:p w14:paraId="460ABE4C" w14:textId="77777777" w:rsidR="002B6C8E" w:rsidRDefault="002B6C8E">
                      <w:pPr>
                        <w:overflowPunct w:val="0"/>
                        <w:jc w:val="center"/>
                        <w:rPr>
                          <w:kern w:val="1"/>
                        </w:rPr>
                      </w:pPr>
                      <w:r>
                        <w:rPr>
                          <w:kern w:val="1"/>
                        </w:rPr>
                        <w:t>Testing and Refining code</w:t>
                      </w:r>
                    </w:p>
                  </w:txbxContent>
                </v:textbox>
              </v:roundrect>
              <v:roundrect id="Rounded Rectangle 10" o:spid="_x0000_s1053" style="position:absolute;left:4892;top:12816;width:2834;height:789;v-text-anchor:middle" arcsize="10923f" strokeweight=".35mm">
                <v:fill color2="black"/>
                <v:stroke joinstyle="miter" endcap="square"/>
                <v:textbox style="mso-rotate-with-shape:t">
                  <w:txbxContent>
                    <w:p w14:paraId="3BB218CF" w14:textId="77777777" w:rsidR="002B6C8E" w:rsidRDefault="002B6C8E">
                      <w:pPr>
                        <w:overflowPunct w:val="0"/>
                        <w:jc w:val="center"/>
                        <w:rPr>
                          <w:kern w:val="1"/>
                        </w:rPr>
                      </w:pPr>
                      <w:r>
                        <w:rPr>
                          <w:kern w:val="1"/>
                        </w:rPr>
                        <w:t>Evaluating the Performance</w:t>
                      </w:r>
                    </w:p>
                  </w:txbxContent>
                </v:textbox>
              </v:roundrect>
              <v:shape id="Straight Arrow Connector 15" o:spid="_x0000_s1055" type="#_x0000_t32" style="position:absolute;left:6308;top:12491;width:1;height:315;flip:x" o:connectortype="straight" strokeweight=".18mm">
                <v:stroke endarrow="block" joinstyle="miter" endcap="square"/>
              </v:shape>
              <v:shape id="Straight Arrow Connector 15" o:spid="_x0000_s1056" type="#_x0000_t32" style="position:absolute;left:6308;top:5902;width:1;height:315;flip:x" o:connectortype="straight" strokeweight=".18mm">
                <v:stroke endarrow="block" joinstyle="miter" endcap="square"/>
              </v:shape>
              <v:shape id="Straight Arrow Connector 15" o:spid="_x0000_s1057" type="#_x0000_t32" style="position:absolute;left:6308;top:7007;width:1;height:315;flip:x" o:connectortype="straight" strokeweight=".18mm">
                <v:stroke endarrow="block" joinstyle="miter" endcap="square"/>
              </v:shape>
              <v:shape id="Straight Arrow Connector 15" o:spid="_x0000_s1058" type="#_x0000_t32" style="position:absolute;left:6308;top:10245;width:1;height:316;flip:x" o:connectortype="straight" strokeweight=".18mm">
                <v:stroke endarrow="block" joinstyle="miter" endcap="square"/>
              </v:shape>
              <v:shape id="Straight Arrow Connector 15" o:spid="_x0000_s1059" type="#_x0000_t32" style="position:absolute;left:6308;top:7917;width:1;height:316;flip:x" o:connectortype="straight" strokeweight=".18mm">
                <v:stroke endarrow="block" joinstyle="miter" endcap="square"/>
              </v:shape>
              <v:shape id="Straight Arrow Connector 15" o:spid="_x0000_s1060" type="#_x0000_t32" style="position:absolute;left:6308;top:9361;width:1;height:315;flip:x" o:connectortype="straight" strokeweight=".18mm">
                <v:stroke endarrow="block" joinstyle="miter" endcap="square"/>
              </v:shape>
            </v:group>
            <v:shape id="_x0000_s1114" type="#_x0000_t202" style="position:absolute;left:2166;top:11281;width:3328;height:374;visibility:visible;mso-width-percent:400;mso-height-percent:200;mso-wrap-distance-top:3.6pt;mso-wrap-distance-bottom:3.6pt;mso-width-percent:400;mso-height-percent:200;mso-width-relative:margin;mso-height-relative:margin" filled="f" stroked="f">
              <v:textbox style="mso-fit-shape-to-text:t">
                <w:txbxContent>
                  <w:p w14:paraId="417C9718" w14:textId="0AB3731C" w:rsidR="002B6C8E" w:rsidRDefault="002B6C8E" w:rsidP="00296A68">
                    <w:pPr>
                      <w:pStyle w:val="Caption"/>
                    </w:pPr>
                    <w:bookmarkStart w:id="22" w:name="_Toc52002602"/>
                    <w:r>
                      <w:t xml:space="preserve">Figure </w:t>
                    </w:r>
                    <w:r>
                      <w:fldChar w:fldCharType="begin"/>
                    </w:r>
                    <w:r>
                      <w:instrText xml:space="preserve"> STYLEREF 1 \s </w:instrText>
                    </w:r>
                    <w:r>
                      <w:fldChar w:fldCharType="separate"/>
                    </w:r>
                    <w:r>
                      <w:rPr>
                        <w:noProof/>
                      </w:rPr>
                      <w:t>3</w:t>
                    </w:r>
                    <w:r>
                      <w:rPr>
                        <w:noProof/>
                      </w:rPr>
                      <w:fldChar w:fldCharType="end"/>
                    </w:r>
                    <w:r>
                      <w:noBreakHyphen/>
                    </w:r>
                    <w:r>
                      <w:fldChar w:fldCharType="begin"/>
                    </w:r>
                    <w:r>
                      <w:instrText xml:space="preserve"> SEQ Figure \* ARABIC \s 1 </w:instrText>
                    </w:r>
                    <w:r>
                      <w:fldChar w:fldCharType="separate"/>
                    </w:r>
                    <w:r>
                      <w:rPr>
                        <w:noProof/>
                      </w:rPr>
                      <w:t>1</w:t>
                    </w:r>
                    <w:r>
                      <w:rPr>
                        <w:noProof/>
                      </w:rPr>
                      <w:fldChar w:fldCharType="end"/>
                    </w:r>
                    <w:r>
                      <w:t xml:space="preserve">: </w:t>
                    </w:r>
                    <w:r>
                      <w:rPr>
                        <w:color w:val="000000"/>
                      </w:rPr>
                      <w:t>Steps in methodology</w:t>
                    </w:r>
                    <w:bookmarkEnd w:id="22"/>
                  </w:p>
                </w:txbxContent>
              </v:textbox>
            </v:shape>
          </v:group>
        </w:pict>
      </w:r>
    </w:p>
    <w:p w14:paraId="2374089F" w14:textId="77777777" w:rsidR="004B3820" w:rsidRPr="00020582" w:rsidRDefault="004B3820" w:rsidP="00324FA8">
      <w:pPr>
        <w:autoSpaceDE w:val="0"/>
        <w:spacing w:line="360" w:lineRule="auto"/>
        <w:jc w:val="both"/>
        <w:rPr>
          <w:b/>
          <w:color w:val="FF0000"/>
          <w:sz w:val="50"/>
          <w:szCs w:val="50"/>
        </w:rPr>
      </w:pPr>
    </w:p>
    <w:p w14:paraId="357B8BDC" w14:textId="77777777" w:rsidR="004B3820" w:rsidRPr="00441165" w:rsidRDefault="004B3820" w:rsidP="00324FA8">
      <w:pPr>
        <w:autoSpaceDE w:val="0"/>
        <w:spacing w:line="360" w:lineRule="auto"/>
        <w:jc w:val="both"/>
        <w:rPr>
          <w:color w:val="FF0000"/>
        </w:rPr>
      </w:pPr>
    </w:p>
    <w:p w14:paraId="5FB1576E" w14:textId="77777777" w:rsidR="004B3820" w:rsidRPr="00441165" w:rsidRDefault="004B3820" w:rsidP="00324FA8">
      <w:pPr>
        <w:autoSpaceDE w:val="0"/>
        <w:spacing w:line="360" w:lineRule="auto"/>
        <w:jc w:val="both"/>
        <w:rPr>
          <w:color w:val="FF0000"/>
        </w:rPr>
      </w:pPr>
    </w:p>
    <w:p w14:paraId="3173EF01" w14:textId="77777777" w:rsidR="004B3820" w:rsidRPr="00441165" w:rsidRDefault="004B3820" w:rsidP="00324FA8">
      <w:pPr>
        <w:autoSpaceDE w:val="0"/>
        <w:spacing w:line="360" w:lineRule="auto"/>
        <w:jc w:val="both"/>
        <w:rPr>
          <w:color w:val="FF0000"/>
        </w:rPr>
      </w:pPr>
    </w:p>
    <w:p w14:paraId="47A4BD40" w14:textId="77777777" w:rsidR="004B3820" w:rsidRPr="00441165" w:rsidRDefault="004B3820" w:rsidP="00324FA8">
      <w:pPr>
        <w:autoSpaceDE w:val="0"/>
        <w:spacing w:line="360" w:lineRule="auto"/>
        <w:jc w:val="both"/>
        <w:rPr>
          <w:color w:val="FF0000"/>
        </w:rPr>
      </w:pPr>
    </w:p>
    <w:p w14:paraId="15FD0975" w14:textId="77777777" w:rsidR="004B3820" w:rsidRPr="00441165" w:rsidRDefault="004B3820" w:rsidP="00324FA8">
      <w:pPr>
        <w:autoSpaceDE w:val="0"/>
        <w:spacing w:line="360" w:lineRule="auto"/>
        <w:jc w:val="both"/>
        <w:rPr>
          <w:color w:val="FF0000"/>
        </w:rPr>
      </w:pPr>
    </w:p>
    <w:p w14:paraId="276092BD" w14:textId="77777777" w:rsidR="004B3820" w:rsidRPr="00441165" w:rsidRDefault="004B3820" w:rsidP="00324FA8">
      <w:pPr>
        <w:autoSpaceDE w:val="0"/>
        <w:spacing w:line="360" w:lineRule="auto"/>
        <w:jc w:val="both"/>
        <w:rPr>
          <w:color w:val="FF0000"/>
        </w:rPr>
      </w:pPr>
    </w:p>
    <w:p w14:paraId="3EEA3035" w14:textId="3007EFC6" w:rsidR="004B3820" w:rsidRPr="00441165" w:rsidRDefault="004B3820" w:rsidP="00324FA8">
      <w:pPr>
        <w:autoSpaceDE w:val="0"/>
        <w:spacing w:line="360" w:lineRule="auto"/>
        <w:jc w:val="both"/>
        <w:rPr>
          <w:color w:val="FF0000"/>
        </w:rPr>
      </w:pPr>
    </w:p>
    <w:p w14:paraId="39482909" w14:textId="77777777" w:rsidR="004B3820" w:rsidRPr="00441165" w:rsidRDefault="004B3820" w:rsidP="00324FA8">
      <w:pPr>
        <w:autoSpaceDE w:val="0"/>
        <w:spacing w:line="360" w:lineRule="auto"/>
        <w:jc w:val="both"/>
        <w:rPr>
          <w:color w:val="FF0000"/>
        </w:rPr>
      </w:pPr>
    </w:p>
    <w:p w14:paraId="205B188F" w14:textId="77777777" w:rsidR="004B3820" w:rsidRPr="00441165" w:rsidRDefault="004B3820" w:rsidP="00324FA8">
      <w:pPr>
        <w:autoSpaceDE w:val="0"/>
        <w:spacing w:line="360" w:lineRule="auto"/>
        <w:jc w:val="both"/>
        <w:rPr>
          <w:color w:val="FF0000"/>
        </w:rPr>
      </w:pPr>
    </w:p>
    <w:p w14:paraId="61C9FB11" w14:textId="3B865C71" w:rsidR="004B3820" w:rsidRPr="00441165" w:rsidRDefault="002B6C8E" w:rsidP="00324FA8">
      <w:pPr>
        <w:autoSpaceDE w:val="0"/>
        <w:spacing w:line="360" w:lineRule="auto"/>
        <w:jc w:val="both"/>
        <w:rPr>
          <w:color w:val="FF0000"/>
        </w:rPr>
      </w:pPr>
      <w:r>
        <w:pict w14:anchorId="308512BD">
          <v:group id="_x0000_s1117" style="position:absolute;left:0;text-align:left;margin-left:193.35pt;margin-top:1.15pt;width:229.55pt;height:156.7pt;z-index:10;mso-position-horizontal-relative:margin" coordorigin="6290,9780" coordsize="4591,3134">
            <v:group id="_x0000_s1113" style="position:absolute;left:6902;top:9780;width:3402;height:2638" coordorigin="4622,11969" coordsize="3402,2638">
              <v:roundrect id="Rounded Rectangle 20" o:spid="_x0000_s1034" style="position:absolute;left:4622;top:11969;width:3401;height:566;mso-position-horizontal:center;mso-position-horizontal-relative:margin;mso-position-vertical-relative:margin;v-text-anchor:middle" arcsize="10923f" filled="f" strokeweight=".53mm">
                <v:stroke joinstyle="miter" endcap="square"/>
                <v:textbox style="mso-next-textbox:#Rounded Rectangle 20;mso-rotate-with-shape:t">
                  <w:txbxContent>
                    <w:p w14:paraId="7277600C" w14:textId="77777777" w:rsidR="002B6C8E" w:rsidRDefault="002B6C8E" w:rsidP="00D80351">
                      <w:pPr>
                        <w:overflowPunct w:val="0"/>
                        <w:jc w:val="center"/>
                        <w:rPr>
                          <w:kern w:val="1"/>
                        </w:rPr>
                      </w:pPr>
                      <w:r>
                        <w:rPr>
                          <w:kern w:val="1"/>
                        </w:rPr>
                        <w:t>Design User Interface</w:t>
                      </w:r>
                    </w:p>
                  </w:txbxContent>
                </v:textbox>
              </v:roundrect>
              <v:roundrect id="Rounded Rectangle 22" o:spid="_x0000_s1036" style="position:absolute;left:4623;top:13002;width:3401;height:566;v-text-anchor:middle" arcsize="10923f" strokeweight=".53mm">
                <v:fill color2="black"/>
                <v:stroke joinstyle="miter" endcap="square"/>
                <v:textbox style="mso-next-textbox:#Rounded Rectangle 22;mso-rotate-with-shape:t">
                  <w:txbxContent>
                    <w:p w14:paraId="40F7FDFE" w14:textId="77777777" w:rsidR="002B6C8E" w:rsidRDefault="002B6C8E">
                      <w:pPr>
                        <w:overflowPunct w:val="0"/>
                        <w:jc w:val="center"/>
                        <w:rPr>
                          <w:kern w:val="1"/>
                        </w:rPr>
                      </w:pPr>
                      <w:r>
                        <w:rPr>
                          <w:kern w:val="1"/>
                        </w:rPr>
                        <w:t>Developing Application</w:t>
                      </w:r>
                    </w:p>
                  </w:txbxContent>
                </v:textbox>
              </v:roundrect>
              <v:roundrect id="Rounded Rectangle 23" o:spid="_x0000_s1037" style="position:absolute;left:4623;top:14041;width:3401;height:566;v-text-anchor:middle" arcsize="10923f" strokeweight=".53mm">
                <v:fill color2="black"/>
                <v:stroke joinstyle="miter" endcap="square"/>
                <v:textbox style="mso-next-textbox:#Rounded Rectangle 23;mso-rotate-with-shape:t">
                  <w:txbxContent>
                    <w:p w14:paraId="68EFD881" w14:textId="77777777" w:rsidR="002B6C8E" w:rsidRDefault="002B6C8E">
                      <w:pPr>
                        <w:overflowPunct w:val="0"/>
                        <w:jc w:val="center"/>
                        <w:rPr>
                          <w:kern w:val="1"/>
                        </w:rPr>
                      </w:pPr>
                      <w:r>
                        <w:rPr>
                          <w:kern w:val="1"/>
                        </w:rPr>
                        <w:t>Testing Application</w:t>
                      </w:r>
                    </w:p>
                  </w:txbxContent>
                </v:textbox>
              </v:roundrect>
              <v:shape id="Straight Arrow Connector 19" o:spid="_x0000_s1040" type="#_x0000_t32" style="position:absolute;left:6325;top:12564;width:0;height:420;flip:x;mso-position-horizontal:center;mso-position-horizontal-relative:margin" o:connectortype="straight" strokeweight=".18mm">
                <v:stroke endarrow="block" joinstyle="miter" endcap="square"/>
              </v:shape>
              <v:shape id="Straight Arrow Connector 30" o:spid="_x0000_s1041" type="#_x0000_t32" style="position:absolute;left:6322;top:13582;width:2;height:436;mso-position-horizontal:center;mso-position-horizontal-relative:margin" o:connectortype="straight" strokeweight=".18mm">
                <v:stroke endarrow="block" joinstyle="miter" endcap="square"/>
              </v:shape>
            </v:group>
            <v:shape id="_x0000_s1116" type="#_x0000_t202" style="position:absolute;left:6290;top:12540;width:4591;height:374;visibility:visible;mso-height-percent:200;mso-wrap-distance-top:3.6pt;mso-wrap-distance-bottom:3.6pt;mso-position-horizontal:right;mso-height-percent:200;mso-width-relative:margin;mso-height-relative:margin" filled="f" stroked="f">
              <v:textbox style="mso-fit-shape-to-text:t">
                <w:txbxContent>
                  <w:p w14:paraId="5E29D9E5" w14:textId="43EB4CCB" w:rsidR="002B6C8E" w:rsidRDefault="002B6C8E" w:rsidP="00296A68">
                    <w:pPr>
                      <w:pStyle w:val="Caption"/>
                    </w:pPr>
                    <w:bookmarkStart w:id="23" w:name="_Toc52002603"/>
                    <w:r>
                      <w:t xml:space="preserve">Figure </w:t>
                    </w:r>
                    <w:r>
                      <w:fldChar w:fldCharType="begin"/>
                    </w:r>
                    <w:r>
                      <w:instrText xml:space="preserve"> STYLEREF 1 \s </w:instrText>
                    </w:r>
                    <w:r>
                      <w:fldChar w:fldCharType="separate"/>
                    </w:r>
                    <w:r>
                      <w:rPr>
                        <w:noProof/>
                      </w:rPr>
                      <w:t>3</w:t>
                    </w:r>
                    <w:r>
                      <w:rPr>
                        <w:noProof/>
                      </w:rPr>
                      <w:fldChar w:fldCharType="end"/>
                    </w:r>
                    <w:r>
                      <w:noBreakHyphen/>
                    </w:r>
                    <w:r>
                      <w:fldChar w:fldCharType="begin"/>
                    </w:r>
                    <w:r>
                      <w:instrText xml:space="preserve"> SEQ Figure \* ARABIC \s 1 </w:instrText>
                    </w:r>
                    <w:r>
                      <w:fldChar w:fldCharType="separate"/>
                    </w:r>
                    <w:r>
                      <w:rPr>
                        <w:noProof/>
                      </w:rPr>
                      <w:t>2</w:t>
                    </w:r>
                    <w:r>
                      <w:rPr>
                        <w:noProof/>
                      </w:rPr>
                      <w:fldChar w:fldCharType="end"/>
                    </w:r>
                    <w:r>
                      <w:t xml:space="preserve">: </w:t>
                    </w:r>
                    <w:r>
                      <w:rPr>
                        <w:color w:val="000000"/>
                      </w:rPr>
                      <w:t>Steps in demo application development</w:t>
                    </w:r>
                    <w:bookmarkEnd w:id="23"/>
                  </w:p>
                </w:txbxContent>
              </v:textbox>
            </v:shape>
            <w10:wrap anchorx="margin"/>
          </v:group>
        </w:pict>
      </w:r>
    </w:p>
    <w:p w14:paraId="1CB1A234" w14:textId="77777777" w:rsidR="004B3820" w:rsidRPr="00441165" w:rsidRDefault="004B3820" w:rsidP="00324FA8">
      <w:pPr>
        <w:autoSpaceDE w:val="0"/>
        <w:spacing w:line="360" w:lineRule="auto"/>
        <w:jc w:val="both"/>
        <w:rPr>
          <w:color w:val="FF0000"/>
        </w:rPr>
      </w:pPr>
    </w:p>
    <w:p w14:paraId="65A8755D" w14:textId="77777777" w:rsidR="004B3820" w:rsidRPr="00441165" w:rsidRDefault="004B3820" w:rsidP="00324FA8">
      <w:pPr>
        <w:autoSpaceDE w:val="0"/>
        <w:spacing w:line="360" w:lineRule="auto"/>
        <w:jc w:val="both"/>
        <w:rPr>
          <w:color w:val="FF0000"/>
        </w:rPr>
      </w:pPr>
    </w:p>
    <w:p w14:paraId="0AAB4DC6" w14:textId="77777777" w:rsidR="004B3820" w:rsidRPr="00441165" w:rsidRDefault="004B3820" w:rsidP="00324FA8">
      <w:pPr>
        <w:autoSpaceDE w:val="0"/>
        <w:spacing w:line="360" w:lineRule="auto"/>
        <w:jc w:val="both"/>
        <w:rPr>
          <w:color w:val="FF0000"/>
        </w:rPr>
      </w:pPr>
    </w:p>
    <w:p w14:paraId="68D3685D" w14:textId="77777777" w:rsidR="004B3820" w:rsidRPr="00441165" w:rsidRDefault="004B3820" w:rsidP="00324FA8">
      <w:pPr>
        <w:autoSpaceDE w:val="0"/>
        <w:spacing w:line="360" w:lineRule="auto"/>
        <w:jc w:val="both"/>
        <w:rPr>
          <w:color w:val="FF0000"/>
        </w:rPr>
      </w:pPr>
    </w:p>
    <w:p w14:paraId="1157A3E9" w14:textId="1B93A883" w:rsidR="004B3820" w:rsidRPr="00441165" w:rsidRDefault="004B3820" w:rsidP="00324FA8">
      <w:pPr>
        <w:autoSpaceDE w:val="0"/>
        <w:spacing w:line="360" w:lineRule="auto"/>
        <w:jc w:val="both"/>
        <w:rPr>
          <w:color w:val="FF0000"/>
        </w:rPr>
      </w:pPr>
    </w:p>
    <w:p w14:paraId="6A37D93D" w14:textId="72A4E6DA" w:rsidR="004B3820" w:rsidRPr="00020582" w:rsidRDefault="004B3820" w:rsidP="00324FA8">
      <w:pPr>
        <w:autoSpaceDE w:val="0"/>
        <w:spacing w:line="360" w:lineRule="auto"/>
        <w:jc w:val="both"/>
        <w:rPr>
          <w:color w:val="FF0000"/>
        </w:rPr>
      </w:pPr>
    </w:p>
    <w:p w14:paraId="71E44A11" w14:textId="77777777" w:rsidR="004B3820" w:rsidRPr="00020582" w:rsidRDefault="004B3820" w:rsidP="00324FA8">
      <w:pPr>
        <w:spacing w:line="360" w:lineRule="auto"/>
        <w:jc w:val="both"/>
        <w:rPr>
          <w:b/>
          <w:bCs/>
          <w:color w:val="000000"/>
        </w:rPr>
      </w:pPr>
    </w:p>
    <w:p w14:paraId="5DFA6130" w14:textId="77777777" w:rsidR="004B3820" w:rsidRPr="00441165" w:rsidRDefault="004B3820" w:rsidP="00324FA8">
      <w:pPr>
        <w:autoSpaceDE w:val="0"/>
        <w:spacing w:line="360" w:lineRule="auto"/>
        <w:jc w:val="both"/>
      </w:pPr>
      <w:r w:rsidRPr="00441165">
        <w:rPr>
          <w:color w:val="000000"/>
        </w:rPr>
        <w:t xml:space="preserve">Figure 3.1 describes the steps in program development for the research purposes. </w:t>
      </w:r>
    </w:p>
    <w:p w14:paraId="696F67BF" w14:textId="77777777" w:rsidR="002B332D" w:rsidRPr="00441165" w:rsidRDefault="004B3820" w:rsidP="00324FA8">
      <w:pPr>
        <w:autoSpaceDE w:val="0"/>
        <w:spacing w:line="360" w:lineRule="auto"/>
        <w:jc w:val="both"/>
        <w:rPr>
          <w:color w:val="000000"/>
        </w:rPr>
      </w:pPr>
      <w:r w:rsidRPr="00441165">
        <w:rPr>
          <w:color w:val="000000"/>
        </w:rPr>
        <w:t xml:space="preserve">Figure 3.2 describes the steps in </w:t>
      </w:r>
      <w:r w:rsidR="000C350C" w:rsidRPr="00441165">
        <w:rPr>
          <w:color w:val="000000"/>
        </w:rPr>
        <w:t xml:space="preserve">the demo </w:t>
      </w:r>
      <w:r w:rsidRPr="00441165">
        <w:rPr>
          <w:color w:val="000000"/>
        </w:rPr>
        <w:t>application development.</w:t>
      </w:r>
    </w:p>
    <w:p w14:paraId="0409A9E9" w14:textId="77777777" w:rsidR="00201822" w:rsidRDefault="004B3820" w:rsidP="00201822">
      <w:pPr>
        <w:pStyle w:val="Heading2"/>
      </w:pPr>
      <w:bookmarkStart w:id="24" w:name="_Toc52002317"/>
      <w:r w:rsidRPr="00441165">
        <w:lastRenderedPageBreak/>
        <w:t>Gathering of Information</w:t>
      </w:r>
      <w:bookmarkStart w:id="25" w:name="_Toc52002318"/>
      <w:bookmarkEnd w:id="24"/>
    </w:p>
    <w:p w14:paraId="17C88A3A" w14:textId="402B12EF" w:rsidR="00310CB8" w:rsidRPr="00201822" w:rsidRDefault="00482D29" w:rsidP="00482D29">
      <w:pPr>
        <w:pStyle w:val="Heading3"/>
      </w:pPr>
      <w:r>
        <w:t xml:space="preserve"> </w:t>
      </w:r>
      <w:r w:rsidR="00310CB8" w:rsidRPr="00201822">
        <w:t>Collection of Data</w:t>
      </w:r>
      <w:bookmarkEnd w:id="25"/>
    </w:p>
    <w:p w14:paraId="036B8B1F" w14:textId="77777777" w:rsidR="00310CB8" w:rsidRPr="00441165" w:rsidRDefault="00310CB8" w:rsidP="00310CB8">
      <w:pPr>
        <w:spacing w:line="360" w:lineRule="auto"/>
        <w:jc w:val="both"/>
      </w:pPr>
      <w:r w:rsidRPr="00441165">
        <w:t xml:space="preserve">Followings </w:t>
      </w:r>
      <w:r>
        <w:t>materials are</w:t>
      </w:r>
      <w:r w:rsidRPr="00020582">
        <w:t xml:space="preserve"> </w:t>
      </w:r>
      <w:r w:rsidRPr="00441165">
        <w:t>collected.</w:t>
      </w:r>
    </w:p>
    <w:p w14:paraId="4FC4D2A4" w14:textId="77777777" w:rsidR="00310CB8" w:rsidRPr="00441165" w:rsidRDefault="00310CB8" w:rsidP="00ED7C41">
      <w:pPr>
        <w:numPr>
          <w:ilvl w:val="0"/>
          <w:numId w:val="8"/>
        </w:numPr>
        <w:tabs>
          <w:tab w:val="clear" w:pos="0"/>
          <w:tab w:val="num" w:pos="-720"/>
        </w:tabs>
        <w:spacing w:line="360" w:lineRule="auto"/>
        <w:ind w:left="360"/>
        <w:jc w:val="both"/>
      </w:pPr>
      <w:r w:rsidRPr="00441165">
        <w:t>The British National Formulary (BNF)</w:t>
      </w:r>
      <w:r w:rsidRPr="00441165">
        <w:rPr>
          <w:vertAlign w:val="superscript"/>
        </w:rPr>
        <w:t>4</w:t>
      </w:r>
      <w:r w:rsidRPr="00441165">
        <w:t xml:space="preserve"> which is referred by doctors, pharmacists, and dispensers to get all the details of medicines used in Sri Lanka.</w:t>
      </w:r>
    </w:p>
    <w:p w14:paraId="4CD1C820" w14:textId="77777777" w:rsidR="00310CB8" w:rsidRPr="00441165" w:rsidRDefault="00310CB8" w:rsidP="00ED7C41">
      <w:pPr>
        <w:numPr>
          <w:ilvl w:val="0"/>
          <w:numId w:val="8"/>
        </w:numPr>
        <w:tabs>
          <w:tab w:val="clear" w:pos="0"/>
          <w:tab w:val="num" w:pos="-720"/>
        </w:tabs>
        <w:spacing w:line="360" w:lineRule="auto"/>
        <w:ind w:left="360"/>
        <w:jc w:val="both"/>
      </w:pPr>
      <w:r w:rsidRPr="00441165">
        <w:t>Sri Lanka Student Formulary (SLSF)</w:t>
      </w:r>
      <w:r w:rsidRPr="00441165">
        <w:rPr>
          <w:vertAlign w:val="superscript"/>
        </w:rPr>
        <w:t>6</w:t>
      </w:r>
      <w:r w:rsidRPr="00441165">
        <w:t xml:space="preserve"> which is referred by apprentice pharmacists and doctors to gain their knowledge on prescribing and dispensing.</w:t>
      </w:r>
    </w:p>
    <w:p w14:paraId="26F758B5" w14:textId="77777777" w:rsidR="00310CB8" w:rsidRPr="00441165" w:rsidRDefault="00310CB8" w:rsidP="00ED7C41">
      <w:pPr>
        <w:numPr>
          <w:ilvl w:val="0"/>
          <w:numId w:val="8"/>
        </w:numPr>
        <w:tabs>
          <w:tab w:val="clear" w:pos="0"/>
          <w:tab w:val="num" w:pos="-720"/>
        </w:tabs>
        <w:spacing w:line="360" w:lineRule="auto"/>
        <w:ind w:left="360"/>
        <w:jc w:val="both"/>
      </w:pPr>
      <w:r w:rsidRPr="00441165">
        <w:rPr>
          <w:color w:val="000000"/>
        </w:rPr>
        <w:t>The Essential Medicines List (EML)</w:t>
      </w:r>
      <w:r w:rsidRPr="00441165">
        <w:rPr>
          <w:color w:val="000000"/>
          <w:vertAlign w:val="superscript"/>
        </w:rPr>
        <w:t>5</w:t>
      </w:r>
      <w:r w:rsidRPr="00441165">
        <w:rPr>
          <w:color w:val="000000"/>
        </w:rPr>
        <w:t xml:space="preserve"> published by </w:t>
      </w:r>
      <w:r>
        <w:rPr>
          <w:color w:val="000000"/>
        </w:rPr>
        <w:t xml:space="preserve">the </w:t>
      </w:r>
      <w:r w:rsidRPr="00020582">
        <w:rPr>
          <w:color w:val="000000"/>
        </w:rPr>
        <w:t xml:space="preserve">ministry of health care &amp; nutrition of Sri Lanka </w:t>
      </w:r>
    </w:p>
    <w:p w14:paraId="7A12CC80" w14:textId="77777777" w:rsidR="00310CB8" w:rsidRPr="00441165" w:rsidRDefault="00310CB8" w:rsidP="00ED7C41">
      <w:pPr>
        <w:numPr>
          <w:ilvl w:val="0"/>
          <w:numId w:val="8"/>
        </w:numPr>
        <w:tabs>
          <w:tab w:val="clear" w:pos="0"/>
          <w:tab w:val="num" w:pos="-720"/>
        </w:tabs>
        <w:spacing w:line="360" w:lineRule="auto"/>
        <w:ind w:left="360"/>
        <w:jc w:val="both"/>
      </w:pPr>
      <w:r w:rsidRPr="00441165">
        <w:t>Inventory item list of available medicines in pharmacy</w:t>
      </w:r>
    </w:p>
    <w:p w14:paraId="3E3C45E8" w14:textId="77777777" w:rsidR="00310CB8" w:rsidRPr="00441165" w:rsidRDefault="00310CB8" w:rsidP="00ED7C41">
      <w:pPr>
        <w:numPr>
          <w:ilvl w:val="0"/>
          <w:numId w:val="8"/>
        </w:numPr>
        <w:tabs>
          <w:tab w:val="clear" w:pos="0"/>
          <w:tab w:val="num" w:pos="-720"/>
        </w:tabs>
        <w:spacing w:line="360" w:lineRule="auto"/>
        <w:ind w:left="360"/>
        <w:jc w:val="both"/>
      </w:pPr>
      <w:r w:rsidRPr="00441165">
        <w:t>Product list of the medicines with brand names given by distributers.</w:t>
      </w:r>
    </w:p>
    <w:p w14:paraId="2952B56A" w14:textId="77777777" w:rsidR="00310CB8" w:rsidRPr="00020582" w:rsidRDefault="00310CB8" w:rsidP="00ED7C41">
      <w:pPr>
        <w:numPr>
          <w:ilvl w:val="0"/>
          <w:numId w:val="8"/>
        </w:numPr>
        <w:tabs>
          <w:tab w:val="clear" w:pos="0"/>
          <w:tab w:val="num" w:pos="-720"/>
        </w:tabs>
        <w:spacing w:line="360" w:lineRule="auto"/>
        <w:ind w:left="360"/>
        <w:jc w:val="both"/>
      </w:pPr>
      <w:r w:rsidRPr="00441165">
        <w:t xml:space="preserve">List of common conditions/ diseases with </w:t>
      </w:r>
      <w:r>
        <w:t xml:space="preserve">a </w:t>
      </w:r>
      <w:r w:rsidRPr="00020582">
        <w:t xml:space="preserve">set of medicines usually prescribed for each condition/ disease  </w:t>
      </w:r>
    </w:p>
    <w:p w14:paraId="65067F11" w14:textId="77777777" w:rsidR="00310CB8" w:rsidRPr="00441165" w:rsidRDefault="00310CB8" w:rsidP="00ED7C41">
      <w:pPr>
        <w:numPr>
          <w:ilvl w:val="0"/>
          <w:numId w:val="8"/>
        </w:numPr>
        <w:tabs>
          <w:tab w:val="clear" w:pos="0"/>
          <w:tab w:val="num" w:pos="-720"/>
        </w:tabs>
        <w:spacing w:line="360" w:lineRule="auto"/>
        <w:ind w:left="360"/>
        <w:jc w:val="both"/>
      </w:pPr>
      <w:r w:rsidRPr="00441165">
        <w:t>Sample pictures of prescriptions dispensed.</w:t>
      </w:r>
    </w:p>
    <w:p w14:paraId="4545AE08" w14:textId="77777777" w:rsidR="00310CB8" w:rsidRPr="00883F1B" w:rsidRDefault="00310CB8" w:rsidP="00ED7C41">
      <w:pPr>
        <w:numPr>
          <w:ilvl w:val="0"/>
          <w:numId w:val="8"/>
        </w:numPr>
        <w:tabs>
          <w:tab w:val="clear" w:pos="0"/>
          <w:tab w:val="num" w:pos="-720"/>
        </w:tabs>
        <w:spacing w:line="360" w:lineRule="auto"/>
        <w:ind w:left="360"/>
        <w:jc w:val="both"/>
        <w:rPr>
          <w:color w:val="000000"/>
        </w:rPr>
      </w:pPr>
      <w:r w:rsidRPr="00441165">
        <w:t>Document with correct medicine names mentioned on the collected sample prescriptions.</w:t>
      </w:r>
    </w:p>
    <w:p w14:paraId="1D32303E" w14:textId="4F823809" w:rsidR="00310CB8" w:rsidRPr="00441165" w:rsidRDefault="00482D29" w:rsidP="00482D29">
      <w:pPr>
        <w:pStyle w:val="Heading3"/>
      </w:pPr>
      <w:bookmarkStart w:id="26" w:name="_Toc52002319"/>
      <w:r>
        <w:t xml:space="preserve"> </w:t>
      </w:r>
      <w:r w:rsidR="00310CB8" w:rsidRPr="00441165">
        <w:t>Collecting Samples</w:t>
      </w:r>
      <w:bookmarkEnd w:id="26"/>
    </w:p>
    <w:p w14:paraId="29716B01" w14:textId="77777777" w:rsidR="00310CB8" w:rsidRPr="00441165" w:rsidRDefault="00310CB8" w:rsidP="00310CB8">
      <w:pPr>
        <w:spacing w:line="360" w:lineRule="auto"/>
        <w:jc w:val="both"/>
      </w:pPr>
      <w:r w:rsidRPr="00441165">
        <w:rPr>
          <w:color w:val="000000"/>
        </w:rPr>
        <w:t>Collected 200 prescriptions of different handwriting pattern</w:t>
      </w:r>
      <w:r w:rsidRPr="00883F1B">
        <w:t>s</w:t>
      </w:r>
      <w:r>
        <w:t xml:space="preserve">. </w:t>
      </w:r>
      <w:r w:rsidRPr="00441165">
        <w:rPr>
          <w:color w:val="000000"/>
        </w:rPr>
        <w:t xml:space="preserve">Prescriptions </w:t>
      </w:r>
      <w:r>
        <w:rPr>
          <w:color w:val="000000"/>
        </w:rPr>
        <w:t>are</w:t>
      </w:r>
      <w:r w:rsidRPr="00020582">
        <w:rPr>
          <w:color w:val="000000"/>
        </w:rPr>
        <w:t xml:space="preserve"> collected from a rural hospital pharmacy in </w:t>
      </w:r>
      <w:proofErr w:type="spellStart"/>
      <w:r w:rsidRPr="00020582">
        <w:rPr>
          <w:color w:val="000000"/>
        </w:rPr>
        <w:t>Madampe</w:t>
      </w:r>
      <w:proofErr w:type="spellEnd"/>
      <w:r w:rsidRPr="00020582">
        <w:rPr>
          <w:color w:val="000000"/>
        </w:rPr>
        <w:t xml:space="preserve">, </w:t>
      </w:r>
      <w:proofErr w:type="spellStart"/>
      <w:r w:rsidRPr="00020582">
        <w:rPr>
          <w:color w:val="000000"/>
        </w:rPr>
        <w:t>Chilaw</w:t>
      </w:r>
      <w:proofErr w:type="spellEnd"/>
      <w:r w:rsidRPr="00020582">
        <w:rPr>
          <w:color w:val="000000"/>
        </w:rPr>
        <w:t xml:space="preserve"> area </w:t>
      </w:r>
      <w:r>
        <w:rPr>
          <w:color w:val="000000"/>
        </w:rPr>
        <w:t>and</w:t>
      </w:r>
      <w:r w:rsidRPr="00020582">
        <w:rPr>
          <w:color w:val="000000"/>
        </w:rPr>
        <w:t xml:space="preserve"> </w:t>
      </w:r>
      <w:r>
        <w:rPr>
          <w:color w:val="000000"/>
        </w:rPr>
        <w:t>are</w:t>
      </w:r>
      <w:r w:rsidRPr="00020582">
        <w:rPr>
          <w:color w:val="000000"/>
        </w:rPr>
        <w:t xml:space="preserve"> </w:t>
      </w:r>
      <w:r w:rsidRPr="00441165">
        <w:rPr>
          <w:color w:val="000000"/>
        </w:rPr>
        <w:t>written by different doctors and consultants and dispensed by that pharmacy in different days.</w:t>
      </w:r>
    </w:p>
    <w:p w14:paraId="75195F3F" w14:textId="6D60EE43" w:rsidR="00310CB8" w:rsidRPr="00324FA8" w:rsidRDefault="00310CB8" w:rsidP="00310CB8">
      <w:pPr>
        <w:spacing w:line="360" w:lineRule="auto"/>
        <w:jc w:val="both"/>
      </w:pPr>
      <w:r w:rsidRPr="00441165">
        <w:rPr>
          <w:color w:val="000000"/>
        </w:rPr>
        <w:t xml:space="preserve">At the same time, the information on collected sample prescriptions (medicine names, dose, frequency) </w:t>
      </w:r>
      <w:r>
        <w:rPr>
          <w:color w:val="000000"/>
        </w:rPr>
        <w:t>are</w:t>
      </w:r>
      <w:r w:rsidRPr="00020582">
        <w:rPr>
          <w:color w:val="000000"/>
        </w:rPr>
        <w:t xml:space="preserve"> documented appropriately by confirming correct information from experts (experienced pharmacists) so that</w:t>
      </w:r>
      <w:r>
        <w:rPr>
          <w:color w:val="000000"/>
        </w:rPr>
        <w:t>,</w:t>
      </w:r>
      <w:r w:rsidRPr="00020582">
        <w:rPr>
          <w:color w:val="000000"/>
        </w:rPr>
        <w:t xml:space="preserve"> to compare with the output of the program in </w:t>
      </w:r>
      <w:r>
        <w:rPr>
          <w:color w:val="000000"/>
        </w:rPr>
        <w:t xml:space="preserve">the </w:t>
      </w:r>
      <w:r w:rsidRPr="00020582">
        <w:rPr>
          <w:color w:val="000000"/>
        </w:rPr>
        <w:t>testing phase.</w:t>
      </w:r>
    </w:p>
    <w:p w14:paraId="6967D990" w14:textId="51AC899C" w:rsidR="00310CB8" w:rsidRPr="00020582" w:rsidRDefault="00482D29" w:rsidP="00482D29">
      <w:pPr>
        <w:pStyle w:val="Heading3"/>
      </w:pPr>
      <w:bookmarkStart w:id="27" w:name="_Toc52002320"/>
      <w:r>
        <w:t xml:space="preserve"> </w:t>
      </w:r>
      <w:r w:rsidR="00310CB8" w:rsidRPr="00441165">
        <w:t xml:space="preserve">Contents of </w:t>
      </w:r>
      <w:r w:rsidR="00310CB8">
        <w:t xml:space="preserve">the </w:t>
      </w:r>
      <w:r w:rsidR="00310CB8" w:rsidRPr="00020582">
        <w:t>Prescription</w:t>
      </w:r>
      <w:bookmarkEnd w:id="27"/>
    </w:p>
    <w:p w14:paraId="501255E2" w14:textId="77777777" w:rsidR="00310CB8" w:rsidRPr="00020582" w:rsidRDefault="00310CB8" w:rsidP="00310CB8">
      <w:pPr>
        <w:spacing w:line="360" w:lineRule="auto"/>
        <w:jc w:val="both"/>
      </w:pPr>
      <w:r w:rsidRPr="00441165">
        <w:t xml:space="preserve">Prescription is a written or printed order to the pharmacist given by a doctor containing required medications and treatments recommended for the patient named in the prescription. The patient carries the prescription from the doctor to the pharmacist. A typical prescription includes </w:t>
      </w:r>
      <w:r>
        <w:t xml:space="preserve">the </w:t>
      </w:r>
      <w:r w:rsidRPr="00020582">
        <w:t>following data.</w:t>
      </w:r>
    </w:p>
    <w:p w14:paraId="6A75A082" w14:textId="77777777" w:rsidR="00310CB8" w:rsidRPr="00441165" w:rsidRDefault="00310CB8" w:rsidP="00ED7C41">
      <w:pPr>
        <w:numPr>
          <w:ilvl w:val="0"/>
          <w:numId w:val="23"/>
        </w:numPr>
        <w:spacing w:line="360" w:lineRule="auto"/>
        <w:jc w:val="both"/>
      </w:pPr>
      <w:r w:rsidRPr="00441165">
        <w:t>Date of prescribing</w:t>
      </w:r>
    </w:p>
    <w:p w14:paraId="3D9B7A29" w14:textId="77777777" w:rsidR="00310CB8" w:rsidRPr="00441165" w:rsidRDefault="00310CB8" w:rsidP="00ED7C41">
      <w:pPr>
        <w:numPr>
          <w:ilvl w:val="0"/>
          <w:numId w:val="23"/>
        </w:numPr>
        <w:spacing w:line="360" w:lineRule="auto"/>
        <w:jc w:val="both"/>
      </w:pPr>
      <w:r w:rsidRPr="00441165">
        <w:t>Name and address of the patient</w:t>
      </w:r>
    </w:p>
    <w:p w14:paraId="10AA560F" w14:textId="77777777" w:rsidR="00310CB8" w:rsidRPr="00441165" w:rsidRDefault="00310CB8" w:rsidP="00ED7C41">
      <w:pPr>
        <w:numPr>
          <w:ilvl w:val="0"/>
          <w:numId w:val="23"/>
        </w:numPr>
        <w:spacing w:line="360" w:lineRule="auto"/>
        <w:jc w:val="both"/>
      </w:pPr>
      <w:r w:rsidRPr="00441165">
        <w:t>Age of the patient</w:t>
      </w:r>
    </w:p>
    <w:p w14:paraId="71B424C9" w14:textId="77777777" w:rsidR="00310CB8" w:rsidRPr="00441165" w:rsidRDefault="00310CB8" w:rsidP="00ED7C41">
      <w:pPr>
        <w:numPr>
          <w:ilvl w:val="0"/>
          <w:numId w:val="23"/>
        </w:numPr>
        <w:spacing w:line="360" w:lineRule="auto"/>
        <w:jc w:val="both"/>
      </w:pPr>
      <w:r w:rsidRPr="00441165">
        <w:lastRenderedPageBreak/>
        <w:t>Medicines and/or medical devices to be dispensed with the relevant doses of</w:t>
      </w:r>
      <w:r>
        <w:t xml:space="preserve"> </w:t>
      </w:r>
      <w:r w:rsidRPr="00441165">
        <w:t xml:space="preserve">each </w:t>
      </w:r>
    </w:p>
    <w:p w14:paraId="26F41AB9" w14:textId="77777777" w:rsidR="00310CB8" w:rsidRPr="00441165" w:rsidRDefault="00310CB8" w:rsidP="00ED7C41">
      <w:pPr>
        <w:numPr>
          <w:ilvl w:val="0"/>
          <w:numId w:val="23"/>
        </w:numPr>
        <w:spacing w:line="360" w:lineRule="auto"/>
        <w:jc w:val="both"/>
      </w:pPr>
      <w:r w:rsidRPr="00441165">
        <w:t>Administration route, indicating how to administer (oral, to the eye, etc.)</w:t>
      </w:r>
    </w:p>
    <w:p w14:paraId="7DB1EDAA" w14:textId="77777777" w:rsidR="00310CB8" w:rsidRPr="00441165" w:rsidRDefault="00310CB8" w:rsidP="00ED7C41">
      <w:pPr>
        <w:numPr>
          <w:ilvl w:val="0"/>
          <w:numId w:val="23"/>
        </w:numPr>
        <w:spacing w:line="360" w:lineRule="auto"/>
        <w:jc w:val="both"/>
      </w:pPr>
      <w:r w:rsidRPr="00441165">
        <w:t xml:space="preserve">Time of use (before meals, at night, etc. </w:t>
      </w:r>
    </w:p>
    <w:p w14:paraId="2DF79762" w14:textId="77777777" w:rsidR="00310CB8" w:rsidRPr="00441165" w:rsidRDefault="00310CB8" w:rsidP="00ED7C41">
      <w:pPr>
        <w:numPr>
          <w:ilvl w:val="0"/>
          <w:numId w:val="23"/>
        </w:numPr>
        <w:spacing w:line="360" w:lineRule="auto"/>
        <w:jc w:val="both"/>
      </w:pPr>
      <w:r w:rsidRPr="00441165">
        <w:t xml:space="preserve">Frequency of use (three times daily, once daily, etc.) </w:t>
      </w:r>
    </w:p>
    <w:p w14:paraId="0E775190" w14:textId="77777777" w:rsidR="00310CB8" w:rsidRPr="00020582" w:rsidRDefault="00310CB8" w:rsidP="00ED7C41">
      <w:pPr>
        <w:numPr>
          <w:ilvl w:val="0"/>
          <w:numId w:val="23"/>
        </w:numPr>
        <w:spacing w:line="360" w:lineRule="auto"/>
        <w:jc w:val="both"/>
      </w:pPr>
      <w:r w:rsidRPr="00441165">
        <w:t xml:space="preserve">Time duration of treatments </w:t>
      </w:r>
      <w:r>
        <w:t xml:space="preserve">to be </w:t>
      </w:r>
      <w:r w:rsidRPr="00020582">
        <w:t>continued</w:t>
      </w:r>
    </w:p>
    <w:p w14:paraId="1280B551" w14:textId="77777777" w:rsidR="00310CB8" w:rsidRPr="00441165" w:rsidRDefault="00310CB8" w:rsidP="00ED7C41">
      <w:pPr>
        <w:numPr>
          <w:ilvl w:val="0"/>
          <w:numId w:val="23"/>
        </w:numPr>
        <w:spacing w:line="360" w:lineRule="auto"/>
        <w:jc w:val="both"/>
      </w:pPr>
      <w:r w:rsidRPr="00441165">
        <w:t xml:space="preserve">Any other instructions </w:t>
      </w:r>
    </w:p>
    <w:p w14:paraId="6EB89A26" w14:textId="77777777" w:rsidR="00310CB8" w:rsidRPr="00441165" w:rsidRDefault="00310CB8" w:rsidP="00ED7C41">
      <w:pPr>
        <w:numPr>
          <w:ilvl w:val="0"/>
          <w:numId w:val="23"/>
        </w:numPr>
        <w:spacing w:line="360" w:lineRule="auto"/>
        <w:jc w:val="both"/>
      </w:pPr>
      <w:r w:rsidRPr="00441165">
        <w:t xml:space="preserve">Prescriber's name, address and contact number </w:t>
      </w:r>
    </w:p>
    <w:p w14:paraId="3AFE86B6" w14:textId="77777777" w:rsidR="00310CB8" w:rsidRPr="00441165" w:rsidRDefault="00310CB8" w:rsidP="00ED7C41">
      <w:pPr>
        <w:numPr>
          <w:ilvl w:val="0"/>
          <w:numId w:val="23"/>
        </w:numPr>
        <w:spacing w:line="360" w:lineRule="auto"/>
        <w:jc w:val="both"/>
      </w:pPr>
      <w:r w:rsidRPr="00441165">
        <w:t xml:space="preserve">Prescriber’s SLMC registration number </w:t>
      </w:r>
    </w:p>
    <w:p w14:paraId="5182C4F7" w14:textId="4452D81B" w:rsidR="00310CB8" w:rsidRPr="00441165" w:rsidRDefault="00310CB8" w:rsidP="00310CB8">
      <w:pPr>
        <w:spacing w:line="360" w:lineRule="auto"/>
        <w:jc w:val="both"/>
      </w:pPr>
      <w:r w:rsidRPr="00441165">
        <w:t>Doctors use Latin abbreviations and medical terms in the prescriptions to indicate the above information (5, 6, 7).</w:t>
      </w:r>
    </w:p>
    <w:p w14:paraId="20CB1132" w14:textId="39394D64" w:rsidR="00310CB8" w:rsidRPr="00883F1B" w:rsidRDefault="002B6C8E" w:rsidP="00310CB8">
      <w:pPr>
        <w:spacing w:line="360" w:lineRule="auto"/>
        <w:jc w:val="both"/>
        <w:rPr>
          <w:lang w:eastAsia="en-US"/>
        </w:rPr>
      </w:pPr>
      <w:r>
        <w:pict w14:anchorId="17EA26D5">
          <v:shape id="_x0000_s1243" type="#_x0000_t75" style="position:absolute;left:0;text-align:left;margin-left:0;margin-top:230.9pt;width:175.25pt;height:263.15pt;z-index:11;mso-wrap-distance-left:9.05pt;mso-wrap-distance-right:9.05pt;mso-position-horizontal:center;mso-position-horizontal-relative:margin;mso-position-vertical-relative:margin" filled="t">
            <v:fill color2="black"/>
            <v:imagedata r:id="rId20" o:title="" croptop="838f" cropbottom="838f" cropleft="1068f" cropright="1246f"/>
            <w10:wrap type="square" anchorx="margin" anchory="margin"/>
          </v:shape>
        </w:pict>
      </w:r>
    </w:p>
    <w:p w14:paraId="295F805C" w14:textId="77777777" w:rsidR="00310CB8" w:rsidRPr="00020582" w:rsidRDefault="00310CB8" w:rsidP="00310CB8">
      <w:pPr>
        <w:spacing w:line="360" w:lineRule="auto"/>
        <w:jc w:val="both"/>
      </w:pPr>
    </w:p>
    <w:p w14:paraId="4FCC110D" w14:textId="77777777" w:rsidR="00310CB8" w:rsidRPr="00441165" w:rsidRDefault="00310CB8" w:rsidP="00310CB8">
      <w:pPr>
        <w:spacing w:line="360" w:lineRule="auto"/>
        <w:jc w:val="both"/>
      </w:pPr>
    </w:p>
    <w:p w14:paraId="62B71270" w14:textId="77777777" w:rsidR="00310CB8" w:rsidRPr="00441165" w:rsidRDefault="00310CB8" w:rsidP="00310CB8">
      <w:pPr>
        <w:spacing w:line="360" w:lineRule="auto"/>
        <w:jc w:val="both"/>
      </w:pPr>
    </w:p>
    <w:p w14:paraId="244B300D" w14:textId="77777777" w:rsidR="00310CB8" w:rsidRPr="00441165" w:rsidRDefault="00310CB8" w:rsidP="00310CB8">
      <w:pPr>
        <w:spacing w:line="360" w:lineRule="auto"/>
        <w:jc w:val="both"/>
      </w:pPr>
    </w:p>
    <w:p w14:paraId="737F22A2" w14:textId="77777777" w:rsidR="00310CB8" w:rsidRPr="00441165" w:rsidRDefault="00310CB8" w:rsidP="00310CB8">
      <w:pPr>
        <w:spacing w:line="360" w:lineRule="auto"/>
        <w:jc w:val="both"/>
      </w:pPr>
    </w:p>
    <w:p w14:paraId="6F609EBB" w14:textId="77777777" w:rsidR="00310CB8" w:rsidRPr="00441165" w:rsidRDefault="00310CB8" w:rsidP="00310CB8">
      <w:pPr>
        <w:spacing w:line="360" w:lineRule="auto"/>
        <w:jc w:val="both"/>
      </w:pPr>
    </w:p>
    <w:p w14:paraId="68B64BC4" w14:textId="77777777" w:rsidR="00310CB8" w:rsidRPr="00441165" w:rsidRDefault="00310CB8" w:rsidP="00310CB8">
      <w:pPr>
        <w:spacing w:line="360" w:lineRule="auto"/>
        <w:jc w:val="both"/>
      </w:pPr>
    </w:p>
    <w:p w14:paraId="34858455" w14:textId="77777777" w:rsidR="00310CB8" w:rsidRPr="00441165" w:rsidRDefault="00310CB8" w:rsidP="00310CB8">
      <w:pPr>
        <w:spacing w:line="360" w:lineRule="auto"/>
        <w:jc w:val="both"/>
      </w:pPr>
    </w:p>
    <w:p w14:paraId="01327A76" w14:textId="77777777" w:rsidR="00310CB8" w:rsidRPr="00441165" w:rsidRDefault="00310CB8" w:rsidP="00310CB8">
      <w:pPr>
        <w:spacing w:line="360" w:lineRule="auto"/>
        <w:jc w:val="both"/>
      </w:pPr>
    </w:p>
    <w:p w14:paraId="0890C295" w14:textId="77777777" w:rsidR="00310CB8" w:rsidRPr="00020582" w:rsidRDefault="00310CB8" w:rsidP="00310CB8">
      <w:pPr>
        <w:spacing w:line="360" w:lineRule="auto"/>
        <w:jc w:val="both"/>
      </w:pPr>
    </w:p>
    <w:p w14:paraId="34858D12" w14:textId="77777777" w:rsidR="00310CB8" w:rsidRPr="00441165" w:rsidRDefault="00310CB8" w:rsidP="00310CB8">
      <w:pPr>
        <w:autoSpaceDE w:val="0"/>
        <w:spacing w:line="360" w:lineRule="auto"/>
        <w:jc w:val="both"/>
      </w:pPr>
    </w:p>
    <w:p w14:paraId="0281C0B3" w14:textId="77777777" w:rsidR="00310CB8" w:rsidRPr="00441165" w:rsidRDefault="00310CB8" w:rsidP="00310CB8">
      <w:pPr>
        <w:autoSpaceDE w:val="0"/>
        <w:spacing w:line="360" w:lineRule="auto"/>
      </w:pPr>
    </w:p>
    <w:p w14:paraId="589F48DE" w14:textId="4D96735A" w:rsidR="00310CB8" w:rsidRPr="00324FA8" w:rsidRDefault="00310CB8" w:rsidP="00324FA8">
      <w:pPr>
        <w:pStyle w:val="Caption"/>
        <w:spacing w:line="360" w:lineRule="auto"/>
        <w:rPr>
          <w:color w:val="000000"/>
          <w:vertAlign w:val="superscript"/>
        </w:rPr>
      </w:pPr>
      <w:bookmarkStart w:id="28" w:name="_Toc52002604"/>
      <w:r w:rsidRPr="00441165">
        <w:t xml:space="preserve">Figure </w:t>
      </w:r>
      <w:r w:rsidR="007C039D">
        <w:fldChar w:fldCharType="begin"/>
      </w:r>
      <w:r w:rsidR="007C039D">
        <w:instrText xml:space="preserve"> STYLEREF 1 \s </w:instrText>
      </w:r>
      <w:r w:rsidR="007C039D">
        <w:fldChar w:fldCharType="separate"/>
      </w:r>
      <w:r w:rsidR="00590888">
        <w:rPr>
          <w:noProof/>
        </w:rPr>
        <w:t>3</w:t>
      </w:r>
      <w:r w:rsidR="007C039D">
        <w:rPr>
          <w:noProof/>
        </w:rPr>
        <w:fldChar w:fldCharType="end"/>
      </w:r>
      <w:r w:rsidR="00590888">
        <w:noBreakHyphen/>
      </w:r>
      <w:r w:rsidR="007C039D">
        <w:fldChar w:fldCharType="begin"/>
      </w:r>
      <w:r w:rsidR="007C039D">
        <w:instrText xml:space="preserve"> SEQ Figure \* ARABIC \s 1 </w:instrText>
      </w:r>
      <w:r w:rsidR="007C039D">
        <w:fldChar w:fldCharType="separate"/>
      </w:r>
      <w:r w:rsidR="00590888">
        <w:rPr>
          <w:noProof/>
        </w:rPr>
        <w:t>3</w:t>
      </w:r>
      <w:r w:rsidR="007C039D">
        <w:rPr>
          <w:noProof/>
        </w:rPr>
        <w:fldChar w:fldCharType="end"/>
      </w:r>
      <w:r w:rsidRPr="00020582">
        <w:t xml:space="preserve">: </w:t>
      </w:r>
      <w:r w:rsidRPr="00020582">
        <w:rPr>
          <w:color w:val="000000"/>
        </w:rPr>
        <w:t>Sample Pr</w:t>
      </w:r>
      <w:r w:rsidRPr="00441165">
        <w:rPr>
          <w:color w:val="000000"/>
        </w:rPr>
        <w:t>escription as mentioned in BNF</w:t>
      </w:r>
      <w:r w:rsidRPr="00441165">
        <w:rPr>
          <w:color w:val="000000"/>
          <w:vertAlign w:val="superscript"/>
        </w:rPr>
        <w:t>4</w:t>
      </w:r>
      <w:bookmarkEnd w:id="28"/>
    </w:p>
    <w:p w14:paraId="71BB60C9" w14:textId="6328056E" w:rsidR="00310CB8" w:rsidRPr="00441165" w:rsidRDefault="00482D29" w:rsidP="00482D29">
      <w:pPr>
        <w:pStyle w:val="Heading3"/>
      </w:pPr>
      <w:bookmarkStart w:id="29" w:name="_Toc52002321"/>
      <w:r>
        <w:t xml:space="preserve"> </w:t>
      </w:r>
      <w:r w:rsidR="00310CB8" w:rsidRPr="00441165">
        <w:t>Latin abbreviations and Medical terms</w:t>
      </w:r>
      <w:bookmarkEnd w:id="29"/>
    </w:p>
    <w:p w14:paraId="3C7CEDB0" w14:textId="77777777" w:rsidR="00310CB8" w:rsidRPr="00441165" w:rsidRDefault="00310CB8" w:rsidP="00310CB8">
      <w:pPr>
        <w:autoSpaceDE w:val="0"/>
        <w:spacing w:line="360" w:lineRule="auto"/>
        <w:jc w:val="both"/>
      </w:pPr>
      <w:r w:rsidRPr="00441165">
        <w:t xml:space="preserve">Directions should be in English without abbreviation. However, Latin abbreviations have been used when prescribing. The following is a list of appropriate abbreviations. It should be noted that the English version is not always an exact translation. As mentioned in BNF </w:t>
      </w:r>
      <w:r w:rsidRPr="00441165">
        <w:rPr>
          <w:vertAlign w:val="superscript"/>
        </w:rPr>
        <w:t>4</w:t>
      </w:r>
      <w:r w:rsidRPr="00441165">
        <w:t>.</w:t>
      </w:r>
    </w:p>
    <w:p w14:paraId="1FB75DB8" w14:textId="77777777" w:rsidR="00310CB8" w:rsidRPr="00441165" w:rsidRDefault="00310CB8" w:rsidP="00482D29">
      <w:pPr>
        <w:pStyle w:val="Heading3"/>
        <w:numPr>
          <w:ilvl w:val="0"/>
          <w:numId w:val="0"/>
        </w:numPr>
      </w:pPr>
      <w:bookmarkStart w:id="30" w:name="_Toc51767561"/>
      <w:bookmarkStart w:id="31" w:name="_Toc52002322"/>
      <w:r w:rsidRPr="00441165">
        <w:t>Time of use</w:t>
      </w:r>
      <w:bookmarkEnd w:id="30"/>
      <w:bookmarkEnd w:id="31"/>
    </w:p>
    <w:p w14:paraId="58931B15" w14:textId="77777777" w:rsidR="00310CB8" w:rsidRPr="00441165" w:rsidRDefault="00310CB8" w:rsidP="00ED7C41">
      <w:pPr>
        <w:numPr>
          <w:ilvl w:val="0"/>
          <w:numId w:val="6"/>
        </w:numPr>
        <w:autoSpaceDE w:val="0"/>
        <w:spacing w:line="360" w:lineRule="auto"/>
        <w:jc w:val="both"/>
      </w:pPr>
      <w:r w:rsidRPr="00441165">
        <w:t>a. c.</w:t>
      </w:r>
      <w:r w:rsidRPr="00441165">
        <w:tab/>
        <w:t>-</w:t>
      </w:r>
      <w:r w:rsidRPr="00441165">
        <w:tab/>
        <w:t xml:space="preserve">ante </w:t>
      </w:r>
      <w:proofErr w:type="spellStart"/>
      <w:r w:rsidRPr="00441165">
        <w:t>cibum</w:t>
      </w:r>
      <w:proofErr w:type="spellEnd"/>
      <w:r w:rsidRPr="00441165">
        <w:t xml:space="preserve"> (before food) </w:t>
      </w:r>
    </w:p>
    <w:p w14:paraId="1E82DA29" w14:textId="77777777" w:rsidR="00310CB8" w:rsidRPr="00441165" w:rsidRDefault="00310CB8" w:rsidP="00ED7C41">
      <w:pPr>
        <w:numPr>
          <w:ilvl w:val="0"/>
          <w:numId w:val="6"/>
        </w:numPr>
        <w:autoSpaceDE w:val="0"/>
        <w:spacing w:line="360" w:lineRule="auto"/>
        <w:jc w:val="both"/>
      </w:pPr>
      <w:proofErr w:type="spellStart"/>
      <w:r w:rsidRPr="00441165">
        <w:t>p.</w:t>
      </w:r>
      <w:proofErr w:type="spellEnd"/>
      <w:r w:rsidRPr="00441165">
        <w:t xml:space="preserve"> c. </w:t>
      </w:r>
      <w:r w:rsidRPr="00441165">
        <w:tab/>
        <w:t>-</w:t>
      </w:r>
      <w:r w:rsidRPr="00441165">
        <w:tab/>
        <w:t xml:space="preserve">post </w:t>
      </w:r>
      <w:proofErr w:type="spellStart"/>
      <w:r w:rsidRPr="00441165">
        <w:t>cibum</w:t>
      </w:r>
      <w:proofErr w:type="spellEnd"/>
      <w:r w:rsidRPr="00441165">
        <w:t xml:space="preserve"> (after food) </w:t>
      </w:r>
    </w:p>
    <w:p w14:paraId="1CF80F18" w14:textId="77777777" w:rsidR="00310CB8" w:rsidRPr="00441165" w:rsidRDefault="00310CB8" w:rsidP="00ED7C41">
      <w:pPr>
        <w:numPr>
          <w:ilvl w:val="0"/>
          <w:numId w:val="6"/>
        </w:numPr>
        <w:autoSpaceDE w:val="0"/>
        <w:spacing w:line="360" w:lineRule="auto"/>
        <w:jc w:val="both"/>
      </w:pPr>
      <w:r w:rsidRPr="00441165">
        <w:t xml:space="preserve">o. m. </w:t>
      </w:r>
      <w:r w:rsidRPr="00441165">
        <w:tab/>
        <w:t>-</w:t>
      </w:r>
      <w:r w:rsidRPr="00441165">
        <w:tab/>
        <w:t xml:space="preserve">omni mane (every morning) </w:t>
      </w:r>
    </w:p>
    <w:p w14:paraId="7367C809" w14:textId="0C3A688E" w:rsidR="00310CB8" w:rsidRPr="00441165" w:rsidRDefault="00310CB8" w:rsidP="00ED7C41">
      <w:pPr>
        <w:numPr>
          <w:ilvl w:val="0"/>
          <w:numId w:val="6"/>
        </w:numPr>
        <w:autoSpaceDE w:val="0"/>
        <w:spacing w:line="360" w:lineRule="auto"/>
        <w:jc w:val="both"/>
      </w:pPr>
      <w:r w:rsidRPr="00441165">
        <w:lastRenderedPageBreak/>
        <w:t xml:space="preserve">o. n. </w:t>
      </w:r>
      <w:r w:rsidRPr="00441165">
        <w:tab/>
        <w:t>-</w:t>
      </w:r>
      <w:r w:rsidRPr="00441165">
        <w:tab/>
        <w:t xml:space="preserve">omni nocte (every night) </w:t>
      </w:r>
    </w:p>
    <w:p w14:paraId="6F71E393" w14:textId="77777777" w:rsidR="00310CB8" w:rsidRPr="00441165" w:rsidRDefault="00310CB8" w:rsidP="00ED7C41">
      <w:pPr>
        <w:numPr>
          <w:ilvl w:val="0"/>
          <w:numId w:val="6"/>
        </w:numPr>
        <w:autoSpaceDE w:val="0"/>
        <w:spacing w:line="360" w:lineRule="auto"/>
        <w:jc w:val="both"/>
      </w:pPr>
      <w:proofErr w:type="spellStart"/>
      <w:r w:rsidRPr="00441165">
        <w:t>p.</w:t>
      </w:r>
      <w:proofErr w:type="spellEnd"/>
      <w:r w:rsidRPr="00441165">
        <w:t xml:space="preserve"> r. n.- </w:t>
      </w:r>
      <w:r w:rsidRPr="00441165">
        <w:tab/>
        <w:t xml:space="preserve">pro re nata (when required) </w:t>
      </w:r>
    </w:p>
    <w:p w14:paraId="7F34643A" w14:textId="77777777" w:rsidR="00310CB8" w:rsidRPr="00441165" w:rsidRDefault="00310CB8" w:rsidP="00ED7C41">
      <w:pPr>
        <w:numPr>
          <w:ilvl w:val="0"/>
          <w:numId w:val="6"/>
        </w:numPr>
        <w:autoSpaceDE w:val="0"/>
        <w:spacing w:line="360" w:lineRule="auto"/>
        <w:jc w:val="both"/>
      </w:pPr>
      <w:r w:rsidRPr="00441165">
        <w:t xml:space="preserve">stat </w:t>
      </w:r>
      <w:r w:rsidRPr="00441165">
        <w:tab/>
        <w:t>-</w:t>
      </w:r>
      <w:r w:rsidRPr="00441165">
        <w:tab/>
        <w:t xml:space="preserve">immediately </w:t>
      </w:r>
    </w:p>
    <w:p w14:paraId="17F5FF95" w14:textId="77777777" w:rsidR="00310CB8" w:rsidRPr="00441165" w:rsidRDefault="00310CB8" w:rsidP="00482D29">
      <w:pPr>
        <w:pStyle w:val="Heading3"/>
        <w:numPr>
          <w:ilvl w:val="0"/>
          <w:numId w:val="0"/>
        </w:numPr>
        <w:ind w:left="90"/>
      </w:pPr>
      <w:bookmarkStart w:id="32" w:name="_Toc51767562"/>
      <w:bookmarkStart w:id="33" w:name="_Toc52002323"/>
      <w:r w:rsidRPr="00441165">
        <w:t>Frequency of use</w:t>
      </w:r>
      <w:bookmarkEnd w:id="32"/>
      <w:bookmarkEnd w:id="33"/>
    </w:p>
    <w:p w14:paraId="535AAA01" w14:textId="77777777" w:rsidR="00310CB8" w:rsidRPr="00441165" w:rsidRDefault="00310CB8" w:rsidP="00ED7C41">
      <w:pPr>
        <w:numPr>
          <w:ilvl w:val="0"/>
          <w:numId w:val="6"/>
        </w:numPr>
        <w:autoSpaceDE w:val="0"/>
        <w:spacing w:line="360" w:lineRule="auto"/>
        <w:jc w:val="both"/>
      </w:pPr>
      <w:r w:rsidRPr="00441165">
        <w:t xml:space="preserve">b. d. </w:t>
      </w:r>
      <w:r w:rsidRPr="00441165">
        <w:tab/>
        <w:t>-</w:t>
      </w:r>
      <w:r w:rsidRPr="00441165">
        <w:tab/>
        <w:t xml:space="preserve">bis die (twice daily) </w:t>
      </w:r>
    </w:p>
    <w:p w14:paraId="5838CF04" w14:textId="77777777" w:rsidR="00310CB8" w:rsidRPr="00441165" w:rsidRDefault="00310CB8" w:rsidP="00ED7C41">
      <w:pPr>
        <w:numPr>
          <w:ilvl w:val="0"/>
          <w:numId w:val="6"/>
        </w:numPr>
        <w:autoSpaceDE w:val="0"/>
        <w:spacing w:line="360" w:lineRule="auto"/>
        <w:jc w:val="both"/>
      </w:pPr>
      <w:r w:rsidRPr="00441165">
        <w:t xml:space="preserve">o. d. </w:t>
      </w:r>
      <w:r w:rsidRPr="00441165">
        <w:tab/>
        <w:t>-</w:t>
      </w:r>
      <w:r w:rsidRPr="00441165">
        <w:tab/>
        <w:t xml:space="preserve">omni die (every day) </w:t>
      </w:r>
    </w:p>
    <w:p w14:paraId="166AA073" w14:textId="77777777" w:rsidR="00310CB8" w:rsidRPr="00441165" w:rsidRDefault="00310CB8" w:rsidP="00ED7C41">
      <w:pPr>
        <w:numPr>
          <w:ilvl w:val="0"/>
          <w:numId w:val="6"/>
        </w:numPr>
        <w:autoSpaceDE w:val="0"/>
        <w:spacing w:line="360" w:lineRule="auto"/>
        <w:jc w:val="both"/>
      </w:pPr>
      <w:r w:rsidRPr="00441165">
        <w:t xml:space="preserve">q. d. s.- </w:t>
      </w:r>
      <w:r w:rsidRPr="00441165">
        <w:tab/>
      </w:r>
      <w:proofErr w:type="spellStart"/>
      <w:r w:rsidRPr="00441165">
        <w:t>quater</w:t>
      </w:r>
      <w:proofErr w:type="spellEnd"/>
      <w:r w:rsidRPr="00441165">
        <w:t xml:space="preserve"> die </w:t>
      </w:r>
      <w:proofErr w:type="spellStart"/>
      <w:r w:rsidRPr="00441165">
        <w:t>sumendum</w:t>
      </w:r>
      <w:proofErr w:type="spellEnd"/>
      <w:r w:rsidRPr="00441165">
        <w:t xml:space="preserve"> (to be taken four times daily) </w:t>
      </w:r>
    </w:p>
    <w:p w14:paraId="139A2702" w14:textId="77777777" w:rsidR="00310CB8" w:rsidRPr="00441165" w:rsidRDefault="00310CB8" w:rsidP="00ED7C41">
      <w:pPr>
        <w:numPr>
          <w:ilvl w:val="0"/>
          <w:numId w:val="6"/>
        </w:numPr>
        <w:autoSpaceDE w:val="0"/>
        <w:spacing w:line="360" w:lineRule="auto"/>
        <w:jc w:val="both"/>
      </w:pPr>
      <w:r w:rsidRPr="00441165">
        <w:t>q. q. h. -</w:t>
      </w:r>
      <w:r w:rsidRPr="00441165">
        <w:tab/>
      </w:r>
      <w:proofErr w:type="spellStart"/>
      <w:r w:rsidRPr="00441165">
        <w:t>quarta</w:t>
      </w:r>
      <w:proofErr w:type="spellEnd"/>
      <w:r w:rsidRPr="00441165">
        <w:t xml:space="preserve"> </w:t>
      </w:r>
      <w:proofErr w:type="spellStart"/>
      <w:r w:rsidRPr="00441165">
        <w:t>quaque</w:t>
      </w:r>
      <w:proofErr w:type="spellEnd"/>
      <w:r w:rsidRPr="00441165">
        <w:t xml:space="preserve"> hora (every four hours) </w:t>
      </w:r>
    </w:p>
    <w:p w14:paraId="1BD7394B" w14:textId="77777777" w:rsidR="00310CB8" w:rsidRPr="00441165" w:rsidRDefault="00310CB8" w:rsidP="00ED7C41">
      <w:pPr>
        <w:numPr>
          <w:ilvl w:val="0"/>
          <w:numId w:val="6"/>
        </w:numPr>
        <w:autoSpaceDE w:val="0"/>
        <w:spacing w:line="360" w:lineRule="auto"/>
        <w:jc w:val="both"/>
      </w:pPr>
      <w:r w:rsidRPr="00441165">
        <w:t>t. d. s.-</w:t>
      </w:r>
      <w:r w:rsidRPr="00441165">
        <w:tab/>
      </w:r>
      <w:proofErr w:type="spellStart"/>
      <w:r w:rsidRPr="00441165">
        <w:t>ter</w:t>
      </w:r>
      <w:proofErr w:type="spellEnd"/>
      <w:r w:rsidRPr="00441165">
        <w:t xml:space="preserve"> die </w:t>
      </w:r>
      <w:proofErr w:type="spellStart"/>
      <w:r w:rsidRPr="00441165">
        <w:t>sumendum</w:t>
      </w:r>
      <w:proofErr w:type="spellEnd"/>
      <w:r w:rsidRPr="00441165">
        <w:t xml:space="preserve"> (to be taken three times daily) </w:t>
      </w:r>
    </w:p>
    <w:p w14:paraId="2ABDA340" w14:textId="498CC54F" w:rsidR="00310CB8" w:rsidRPr="00441165" w:rsidRDefault="00310CB8" w:rsidP="00ED7C41">
      <w:pPr>
        <w:numPr>
          <w:ilvl w:val="0"/>
          <w:numId w:val="6"/>
        </w:numPr>
        <w:autoSpaceDE w:val="0"/>
        <w:spacing w:line="360" w:lineRule="auto"/>
        <w:jc w:val="both"/>
      </w:pPr>
      <w:r w:rsidRPr="00441165">
        <w:t xml:space="preserve">t. </w:t>
      </w:r>
      <w:proofErr w:type="spellStart"/>
      <w:r w:rsidRPr="00441165">
        <w:t>i</w:t>
      </w:r>
      <w:proofErr w:type="spellEnd"/>
      <w:r w:rsidRPr="00441165">
        <w:t xml:space="preserve">. d </w:t>
      </w:r>
      <w:r w:rsidRPr="00441165">
        <w:tab/>
        <w:t>-</w:t>
      </w:r>
      <w:r w:rsidRPr="00441165">
        <w:tab/>
      </w:r>
      <w:proofErr w:type="spellStart"/>
      <w:r w:rsidRPr="00441165">
        <w:t>ter</w:t>
      </w:r>
      <w:proofErr w:type="spellEnd"/>
      <w:r w:rsidRPr="00441165">
        <w:t xml:space="preserve"> in die (three times daily)</w:t>
      </w:r>
    </w:p>
    <w:p w14:paraId="482CA025" w14:textId="11652C0C" w:rsidR="00310CB8" w:rsidRPr="00441165" w:rsidRDefault="00482D29" w:rsidP="00482D29">
      <w:pPr>
        <w:pStyle w:val="Heading3"/>
      </w:pPr>
      <w:bookmarkStart w:id="34" w:name="_Toc52002324"/>
      <w:r>
        <w:t xml:space="preserve"> </w:t>
      </w:r>
      <w:r w:rsidR="00310CB8">
        <w:t>The m</w:t>
      </w:r>
      <w:r w:rsidR="00310CB8" w:rsidRPr="00020582">
        <w:t>anual process of Prescription Reading</w:t>
      </w:r>
      <w:bookmarkEnd w:id="34"/>
    </w:p>
    <w:p w14:paraId="730899BC" w14:textId="56FDAE9F" w:rsidR="00310CB8" w:rsidRPr="00441165" w:rsidRDefault="00310CB8" w:rsidP="00310CB8">
      <w:pPr>
        <w:spacing w:line="360" w:lineRule="auto"/>
        <w:jc w:val="both"/>
      </w:pPr>
      <w:r w:rsidRPr="00441165">
        <w:rPr>
          <w:color w:val="000000"/>
        </w:rPr>
        <w:t xml:space="preserve">The techniques and resources used by dispensers and pharmacists, their comments and other details were collected using a questionnaire and interviews. The summary </w:t>
      </w:r>
      <w:proofErr w:type="spellStart"/>
      <w:r w:rsidR="000C3DC0">
        <w:rPr>
          <w:color w:val="000000"/>
        </w:rPr>
        <w:t>description</w:t>
      </w:r>
      <w:r w:rsidRPr="00441165">
        <w:rPr>
          <w:color w:val="000000"/>
        </w:rPr>
        <w:t>of</w:t>
      </w:r>
      <w:proofErr w:type="spellEnd"/>
      <w:r w:rsidRPr="00441165">
        <w:rPr>
          <w:color w:val="000000"/>
        </w:rPr>
        <w:t xml:space="preserve"> the collected information is as follows.</w:t>
      </w:r>
    </w:p>
    <w:p w14:paraId="2BFEA986" w14:textId="450BA354" w:rsidR="00310CB8" w:rsidRPr="00441165" w:rsidRDefault="00310CB8" w:rsidP="00310CB8">
      <w:pPr>
        <w:spacing w:line="360" w:lineRule="auto"/>
        <w:jc w:val="both"/>
      </w:pPr>
      <w:r w:rsidRPr="00441165">
        <w:rPr>
          <w:color w:val="000000"/>
        </w:rPr>
        <w:t>When a prescription is given to a dispenser, he tries to identify the clearest letters in the medicine names, most probably, only the first and second letters and sometimes the last letters(such as 'l', 'n', 'r', etc.), can be identified clearly. Then he reads the dosage amount mentioned such as 250mg, 5mcg, 75mg, etc. then the frequency (</w:t>
      </w:r>
      <w:proofErr w:type="spellStart"/>
      <w:r w:rsidRPr="00441165">
        <w:rPr>
          <w:color w:val="000000"/>
        </w:rPr>
        <w:t>tds</w:t>
      </w:r>
      <w:proofErr w:type="spellEnd"/>
      <w:r w:rsidRPr="00441165">
        <w:rPr>
          <w:color w:val="000000"/>
        </w:rPr>
        <w:t xml:space="preserve">, bd, etc.), time of </w:t>
      </w:r>
      <w:proofErr w:type="gramStart"/>
      <w:r w:rsidRPr="00441165">
        <w:rPr>
          <w:color w:val="000000"/>
        </w:rPr>
        <w:t>use(</w:t>
      </w:r>
      <w:proofErr w:type="gramEnd"/>
      <w:r w:rsidRPr="00441165">
        <w:rPr>
          <w:color w:val="000000"/>
        </w:rPr>
        <w:t>nocte, mane, etc.) and the duration of treatment(1/52, 3 months, etc.). The dispensers must guess the medicine name with the letters or the partial string they could identify. The partial string can lead to two or more medicines, such as a partial string like 'Sal</w:t>
      </w:r>
      <w:proofErr w:type="gramStart"/>
      <w:r w:rsidRPr="00441165">
        <w:rPr>
          <w:color w:val="000000"/>
        </w:rPr>
        <w:t>.....</w:t>
      </w:r>
      <w:proofErr w:type="spellStart"/>
      <w:proofErr w:type="gramEnd"/>
      <w:r w:rsidRPr="00441165">
        <w:rPr>
          <w:color w:val="000000"/>
        </w:rPr>
        <w:t>ol</w:t>
      </w:r>
      <w:proofErr w:type="spellEnd"/>
      <w:r w:rsidRPr="00441165">
        <w:rPr>
          <w:color w:val="000000"/>
        </w:rPr>
        <w:t xml:space="preserve">' may indicate medicines Salbutamol or </w:t>
      </w:r>
      <w:proofErr w:type="spellStart"/>
      <w:r w:rsidRPr="00441165">
        <w:rPr>
          <w:color w:val="000000"/>
        </w:rPr>
        <w:t>Salmetarol</w:t>
      </w:r>
      <w:proofErr w:type="spellEnd"/>
      <w:r w:rsidRPr="00441165">
        <w:rPr>
          <w:color w:val="000000"/>
        </w:rPr>
        <w:t xml:space="preserve"> which are having different therapeutic effects. To confirm that the medicine name is correct, they consider the dosage recommended for the particular medicine.  As per their opinion, when filtering medicine names along with the dosages mentioned, they can identify the exact medicine mentioned in the prescription. For example, Salmeterol always comes with dosages of 250mg, 150mg, and Salbutamol always comes with dosages of 10mg, 20mg. Then although the partial strings are same, the correct medicine can be identified correctly by considering their dosages mentioned.</w:t>
      </w:r>
    </w:p>
    <w:p w14:paraId="63BA46A1" w14:textId="77777777" w:rsidR="00310CB8" w:rsidRPr="00441165" w:rsidRDefault="00310CB8" w:rsidP="00310CB8">
      <w:pPr>
        <w:spacing w:line="360" w:lineRule="auto"/>
        <w:jc w:val="both"/>
      </w:pPr>
    </w:p>
    <w:p w14:paraId="7C347D3B" w14:textId="2065A8F8" w:rsidR="00310CB8" w:rsidRPr="00020582" w:rsidRDefault="00310CB8" w:rsidP="00310CB8">
      <w:pPr>
        <w:pStyle w:val="Caption"/>
        <w:spacing w:line="360" w:lineRule="auto"/>
        <w:jc w:val="both"/>
      </w:pPr>
    </w:p>
    <w:p w14:paraId="04B52C1C" w14:textId="564E27A0" w:rsidR="00310CB8" w:rsidRPr="00441165" w:rsidRDefault="00310CB8" w:rsidP="00310CB8">
      <w:pPr>
        <w:pStyle w:val="Caption"/>
        <w:spacing w:line="360" w:lineRule="auto"/>
        <w:jc w:val="both"/>
      </w:pPr>
    </w:p>
    <w:p w14:paraId="3569E266" w14:textId="77777777" w:rsidR="00310CB8" w:rsidRPr="00441165" w:rsidRDefault="00310CB8" w:rsidP="00310CB8">
      <w:pPr>
        <w:pStyle w:val="Caption"/>
        <w:spacing w:line="360" w:lineRule="auto"/>
        <w:jc w:val="both"/>
      </w:pPr>
    </w:p>
    <w:p w14:paraId="3A1F2DAF" w14:textId="28B69496" w:rsidR="00310CB8" w:rsidRPr="00441165" w:rsidRDefault="00310CB8" w:rsidP="00310CB8">
      <w:pPr>
        <w:pStyle w:val="Caption"/>
        <w:spacing w:line="360" w:lineRule="auto"/>
        <w:jc w:val="both"/>
      </w:pPr>
    </w:p>
    <w:p w14:paraId="5928691D" w14:textId="16367D3C" w:rsidR="00310CB8" w:rsidRPr="00441165" w:rsidRDefault="00310CB8" w:rsidP="00310CB8">
      <w:pPr>
        <w:pStyle w:val="Caption"/>
        <w:spacing w:line="360" w:lineRule="auto"/>
        <w:jc w:val="both"/>
      </w:pPr>
    </w:p>
    <w:p w14:paraId="7E5575DE" w14:textId="77777777" w:rsidR="00310CB8" w:rsidRPr="00441165" w:rsidRDefault="00310CB8" w:rsidP="00310CB8">
      <w:pPr>
        <w:pStyle w:val="Caption"/>
        <w:spacing w:line="360" w:lineRule="auto"/>
        <w:jc w:val="both"/>
      </w:pPr>
    </w:p>
    <w:p w14:paraId="2F97BAEA" w14:textId="77777777" w:rsidR="00310CB8" w:rsidRPr="00441165" w:rsidRDefault="00310CB8" w:rsidP="00310CB8">
      <w:pPr>
        <w:pStyle w:val="Caption"/>
        <w:spacing w:line="360" w:lineRule="auto"/>
        <w:jc w:val="both"/>
      </w:pPr>
    </w:p>
    <w:p w14:paraId="6AEA60D2" w14:textId="77777777" w:rsidR="00310CB8" w:rsidRPr="00020582" w:rsidRDefault="00310CB8" w:rsidP="00310CB8">
      <w:pPr>
        <w:spacing w:line="360" w:lineRule="auto"/>
      </w:pPr>
    </w:p>
    <w:p w14:paraId="3C9152DF" w14:textId="77777777" w:rsidR="00310CB8" w:rsidRPr="00441165" w:rsidRDefault="00310CB8" w:rsidP="00310CB8">
      <w:pPr>
        <w:pStyle w:val="Caption"/>
        <w:spacing w:line="360" w:lineRule="auto"/>
        <w:jc w:val="both"/>
      </w:pPr>
    </w:p>
    <w:p w14:paraId="61EA96C4" w14:textId="77777777" w:rsidR="00EE3669" w:rsidRDefault="00EE3669" w:rsidP="00310CB8">
      <w:pPr>
        <w:pStyle w:val="Caption"/>
        <w:spacing w:line="360" w:lineRule="auto"/>
      </w:pPr>
    </w:p>
    <w:p w14:paraId="5065E59B" w14:textId="77777777" w:rsidR="00EE552F" w:rsidRDefault="00EE552F" w:rsidP="00EE3669">
      <w:pPr>
        <w:pStyle w:val="Caption"/>
        <w:spacing w:line="360" w:lineRule="auto"/>
      </w:pPr>
    </w:p>
    <w:p w14:paraId="0676FD25" w14:textId="77777777" w:rsidR="00EE552F" w:rsidRDefault="00EE552F" w:rsidP="00EE3669">
      <w:pPr>
        <w:pStyle w:val="Caption"/>
        <w:spacing w:line="360" w:lineRule="auto"/>
      </w:pPr>
    </w:p>
    <w:p w14:paraId="598303C1" w14:textId="42509885" w:rsidR="00EE552F" w:rsidRDefault="002B6C8E" w:rsidP="00EE552F">
      <w:pPr>
        <w:pStyle w:val="Caption"/>
        <w:spacing w:line="360" w:lineRule="auto"/>
      </w:pPr>
      <w:r>
        <w:rPr>
          <w:noProof/>
        </w:rPr>
        <w:pict w14:anchorId="0CE0667D">
          <v:shape id="_x0000_s1245" type="#_x0000_t75" style="position:absolute;left:0;text-align:left;margin-left:132.45pt;margin-top:-119.7pt;width:133.1pt;height:138.4pt;z-index:12;mso-wrap-distance-left:9.05pt;mso-wrap-distance-right:9.05pt;mso-position-horizontal-relative:margin" filled="t" stroked="t">
            <v:fill color2="black"/>
            <v:imagedata r:id="rId21" o:title=""/>
            <w10:wrap type="square" anchorx="margin"/>
          </v:shape>
        </w:pict>
      </w:r>
    </w:p>
    <w:p w14:paraId="28F81057" w14:textId="77777777" w:rsidR="00EE552F" w:rsidRPr="00EE552F" w:rsidRDefault="00EE552F" w:rsidP="00EE552F"/>
    <w:p w14:paraId="088CAD89" w14:textId="3FA9C810" w:rsidR="00310CB8" w:rsidRDefault="00310CB8" w:rsidP="00562313">
      <w:pPr>
        <w:pStyle w:val="Caption"/>
        <w:spacing w:line="360" w:lineRule="auto"/>
      </w:pPr>
      <w:bookmarkStart w:id="35" w:name="_Toc52002605"/>
      <w:r w:rsidRPr="00441165">
        <w:t xml:space="preserve">Figure </w:t>
      </w:r>
      <w:r w:rsidR="007C039D">
        <w:fldChar w:fldCharType="begin"/>
      </w:r>
      <w:r w:rsidR="007C039D">
        <w:instrText xml:space="preserve"> STYLEREF 1 \s </w:instrText>
      </w:r>
      <w:r w:rsidR="007C039D">
        <w:fldChar w:fldCharType="separate"/>
      </w:r>
      <w:r w:rsidR="00590888">
        <w:rPr>
          <w:noProof/>
        </w:rPr>
        <w:t>3</w:t>
      </w:r>
      <w:r w:rsidR="007C039D">
        <w:rPr>
          <w:noProof/>
        </w:rPr>
        <w:fldChar w:fldCharType="end"/>
      </w:r>
      <w:r w:rsidR="00590888">
        <w:noBreakHyphen/>
      </w:r>
      <w:r w:rsidR="007C039D">
        <w:fldChar w:fldCharType="begin"/>
      </w:r>
      <w:r w:rsidR="007C039D">
        <w:instrText xml:space="preserve"> SEQ Figure \* ARABIC \s 1 </w:instrText>
      </w:r>
      <w:r w:rsidR="007C039D">
        <w:fldChar w:fldCharType="separate"/>
      </w:r>
      <w:r w:rsidR="00590888">
        <w:rPr>
          <w:noProof/>
        </w:rPr>
        <w:t>4</w:t>
      </w:r>
      <w:r w:rsidR="007C039D">
        <w:rPr>
          <w:noProof/>
        </w:rPr>
        <w:fldChar w:fldCharType="end"/>
      </w:r>
      <w:r w:rsidRPr="00020582">
        <w:t xml:space="preserve">  Sample prescription received in a rural pharmacy.</w:t>
      </w:r>
      <w:bookmarkEnd w:id="35"/>
    </w:p>
    <w:p w14:paraId="4C43CB5F" w14:textId="77777777" w:rsidR="00562313" w:rsidRPr="00562313" w:rsidRDefault="00562313" w:rsidP="00562313"/>
    <w:p w14:paraId="020F71B4" w14:textId="7F5C1FF7" w:rsidR="004B3820" w:rsidRPr="00020582" w:rsidRDefault="004B3820" w:rsidP="00324FA8">
      <w:pPr>
        <w:spacing w:line="360" w:lineRule="auto"/>
        <w:jc w:val="both"/>
      </w:pPr>
      <w:r w:rsidRPr="00441165">
        <w:t xml:space="preserve">The purpose of information gathering </w:t>
      </w:r>
      <w:r w:rsidR="009E6A18">
        <w:t>is</w:t>
      </w:r>
      <w:r w:rsidRPr="00441165">
        <w:t xml:space="preserve"> to collect any material containing information relevant to this research to fulfil </w:t>
      </w:r>
      <w:r w:rsidR="00E91D5A">
        <w:t xml:space="preserve">the </w:t>
      </w:r>
      <w:r w:rsidRPr="00020582">
        <w:t>following tasks</w:t>
      </w:r>
      <w:r w:rsidR="009E6A18">
        <w:t>.</w:t>
      </w:r>
    </w:p>
    <w:p w14:paraId="2589B23A" w14:textId="0C43552C" w:rsidR="004B3820" w:rsidRPr="00441165" w:rsidRDefault="004B3820" w:rsidP="00ED7C41">
      <w:pPr>
        <w:numPr>
          <w:ilvl w:val="0"/>
          <w:numId w:val="10"/>
        </w:numPr>
        <w:spacing w:line="360" w:lineRule="auto"/>
        <w:jc w:val="both"/>
      </w:pPr>
      <w:r w:rsidRPr="00441165">
        <w:t>To get an idea about the contents of a prescription, its purpose and legal</w:t>
      </w:r>
      <w:r w:rsidR="009E6A18">
        <w:t xml:space="preserve"> </w:t>
      </w:r>
      <w:r w:rsidRPr="00441165">
        <w:t>background.</w:t>
      </w:r>
    </w:p>
    <w:p w14:paraId="2E871884" w14:textId="0E273801" w:rsidR="004B3820" w:rsidRPr="00020582" w:rsidRDefault="004B3820" w:rsidP="00ED7C41">
      <w:pPr>
        <w:numPr>
          <w:ilvl w:val="0"/>
          <w:numId w:val="10"/>
        </w:numPr>
        <w:spacing w:line="360" w:lineRule="auto"/>
        <w:jc w:val="both"/>
      </w:pPr>
      <w:r w:rsidRPr="00441165">
        <w:t xml:space="preserve">To get </w:t>
      </w:r>
      <w:r w:rsidR="00E91D5A">
        <w:t xml:space="preserve">a </w:t>
      </w:r>
      <w:r w:rsidRPr="00020582">
        <w:t xml:space="preserve">clear </w:t>
      </w:r>
      <w:r w:rsidRPr="00441165">
        <w:t xml:space="preserve">understanding </w:t>
      </w:r>
      <w:r w:rsidR="00E91D5A" w:rsidRPr="00441165">
        <w:t>o</w:t>
      </w:r>
      <w:r w:rsidR="00E91D5A">
        <w:t>f</w:t>
      </w:r>
      <w:r w:rsidR="00E91D5A" w:rsidRPr="00020582">
        <w:t xml:space="preserve"> </w:t>
      </w:r>
      <w:r w:rsidR="00E91D5A">
        <w:t xml:space="preserve">the </w:t>
      </w:r>
      <w:r w:rsidRPr="00020582">
        <w:t xml:space="preserve">procedures and techniques of </w:t>
      </w:r>
      <w:r w:rsidR="00E91D5A">
        <w:t xml:space="preserve">the </w:t>
      </w:r>
      <w:r w:rsidRPr="00020582">
        <w:t>manual process of prescribing and dispensing.</w:t>
      </w:r>
    </w:p>
    <w:p w14:paraId="0FC44856" w14:textId="77777777" w:rsidR="004B3820" w:rsidRPr="00441165" w:rsidRDefault="004B3820" w:rsidP="00ED7C41">
      <w:pPr>
        <w:numPr>
          <w:ilvl w:val="0"/>
          <w:numId w:val="10"/>
        </w:numPr>
        <w:spacing w:line="360" w:lineRule="auto"/>
        <w:jc w:val="both"/>
      </w:pPr>
      <w:r w:rsidRPr="00441165">
        <w:t>List of frequently dispensing medicines in pharmacies.</w:t>
      </w:r>
    </w:p>
    <w:p w14:paraId="7817D08C" w14:textId="77777777" w:rsidR="004B3820" w:rsidRPr="00441165" w:rsidRDefault="004B3820" w:rsidP="00ED7C41">
      <w:pPr>
        <w:numPr>
          <w:ilvl w:val="0"/>
          <w:numId w:val="10"/>
        </w:numPr>
        <w:spacing w:line="360" w:lineRule="auto"/>
        <w:jc w:val="both"/>
      </w:pPr>
      <w:r w:rsidRPr="00441165">
        <w:t>Recordings for motion and time study of the intended process.</w:t>
      </w:r>
    </w:p>
    <w:p w14:paraId="44A88BBC" w14:textId="77777777" w:rsidR="000121B5" w:rsidRPr="00441165" w:rsidRDefault="004B3820" w:rsidP="00ED7C41">
      <w:pPr>
        <w:numPr>
          <w:ilvl w:val="0"/>
          <w:numId w:val="10"/>
        </w:numPr>
        <w:spacing w:line="360" w:lineRule="auto"/>
        <w:jc w:val="both"/>
      </w:pPr>
      <w:r w:rsidRPr="00441165">
        <w:t>Collecting samples</w:t>
      </w:r>
    </w:p>
    <w:p w14:paraId="11059553" w14:textId="77777777" w:rsidR="004B3820" w:rsidRPr="00020582" w:rsidRDefault="004B3820" w:rsidP="00324FA8">
      <w:pPr>
        <w:spacing w:line="360" w:lineRule="auto"/>
        <w:jc w:val="both"/>
      </w:pPr>
      <w:r w:rsidRPr="00441165">
        <w:t xml:space="preserve">Information needed for this research were collected by visiting </w:t>
      </w:r>
      <w:r w:rsidR="002B332D" w:rsidRPr="00441165">
        <w:t>8</w:t>
      </w:r>
      <w:r w:rsidRPr="00441165">
        <w:t xml:space="preserve"> pharmacies in </w:t>
      </w:r>
      <w:proofErr w:type="spellStart"/>
      <w:r w:rsidRPr="00441165">
        <w:t>Madampe</w:t>
      </w:r>
      <w:proofErr w:type="spellEnd"/>
      <w:r w:rsidRPr="00441165">
        <w:t xml:space="preserve">, </w:t>
      </w:r>
      <w:proofErr w:type="spellStart"/>
      <w:r w:rsidRPr="00441165">
        <w:t>Chilaw</w:t>
      </w:r>
      <w:proofErr w:type="spellEnd"/>
      <w:r w:rsidRPr="00441165">
        <w:t xml:space="preserve"> area by using </w:t>
      </w:r>
      <w:r w:rsidR="00E91D5A">
        <w:t xml:space="preserve">the </w:t>
      </w:r>
      <w:r w:rsidRPr="00020582">
        <w:t>following methods of information gathering.</w:t>
      </w:r>
    </w:p>
    <w:p w14:paraId="1E3E4574" w14:textId="77777777" w:rsidR="004B3820" w:rsidRPr="00441165" w:rsidRDefault="004B3820" w:rsidP="00ED7C41">
      <w:pPr>
        <w:numPr>
          <w:ilvl w:val="0"/>
          <w:numId w:val="22"/>
        </w:numPr>
        <w:spacing w:line="360" w:lineRule="auto"/>
        <w:jc w:val="both"/>
      </w:pPr>
      <w:r w:rsidRPr="00441165">
        <w:t>Interviews</w:t>
      </w:r>
    </w:p>
    <w:p w14:paraId="55FB44BD" w14:textId="77777777" w:rsidR="000121B5" w:rsidRPr="00441165" w:rsidRDefault="004B3820" w:rsidP="00ED7C41">
      <w:pPr>
        <w:numPr>
          <w:ilvl w:val="0"/>
          <w:numId w:val="22"/>
        </w:numPr>
        <w:spacing w:line="360" w:lineRule="auto"/>
        <w:jc w:val="both"/>
      </w:pPr>
      <w:r w:rsidRPr="00441165">
        <w:t>Questionnaire</w:t>
      </w:r>
    </w:p>
    <w:p w14:paraId="53FCCCF9" w14:textId="7FA6C9FF" w:rsidR="002B332D" w:rsidRPr="00EE3669" w:rsidRDefault="002B332D" w:rsidP="00324FA8">
      <w:pPr>
        <w:spacing w:line="360" w:lineRule="auto"/>
        <w:jc w:val="both"/>
      </w:pPr>
      <w:r w:rsidRPr="00441165">
        <w:t>Collected materials and information are discussed in detail in chapter 4.</w:t>
      </w:r>
    </w:p>
    <w:p w14:paraId="591CF34D" w14:textId="7B9DA8DB" w:rsidR="00562313" w:rsidRPr="00441165" w:rsidRDefault="004B3820" w:rsidP="000A18D4">
      <w:pPr>
        <w:pStyle w:val="Heading2"/>
      </w:pPr>
      <w:bookmarkStart w:id="36" w:name="_Toc52002325"/>
      <w:r w:rsidRPr="00441165">
        <w:t>Analysis of Collected D</w:t>
      </w:r>
      <w:r w:rsidR="0097596B" w:rsidRPr="00441165">
        <w:t>ata and prescription samples</w:t>
      </w:r>
      <w:bookmarkEnd w:id="36"/>
    </w:p>
    <w:p w14:paraId="46AEB59A" w14:textId="77777777" w:rsidR="00562313" w:rsidRPr="00020582" w:rsidRDefault="00562313" w:rsidP="00562313">
      <w:pPr>
        <w:spacing w:line="360" w:lineRule="auto"/>
        <w:jc w:val="both"/>
      </w:pPr>
      <w:r w:rsidRPr="00441165">
        <w:t xml:space="preserve">From the analysis of the information collected, the following facts </w:t>
      </w:r>
      <w:r>
        <w:t>are</w:t>
      </w:r>
      <w:r w:rsidRPr="00020582">
        <w:t xml:space="preserve"> identified. </w:t>
      </w:r>
    </w:p>
    <w:p w14:paraId="3779AC9D" w14:textId="77777777" w:rsidR="00562313" w:rsidRPr="00441165" w:rsidRDefault="00562313" w:rsidP="00ED7C41">
      <w:pPr>
        <w:numPr>
          <w:ilvl w:val="0"/>
          <w:numId w:val="13"/>
        </w:numPr>
        <w:spacing w:line="360" w:lineRule="auto"/>
        <w:jc w:val="both"/>
      </w:pPr>
      <w:r w:rsidRPr="00441165">
        <w:t>Most essential data to be identified from the prescription to decide the correct medicine name.</w:t>
      </w:r>
    </w:p>
    <w:p w14:paraId="51DFCA71" w14:textId="77777777" w:rsidR="00562313" w:rsidRPr="00441165" w:rsidRDefault="00562313" w:rsidP="00ED7C41">
      <w:pPr>
        <w:numPr>
          <w:ilvl w:val="0"/>
          <w:numId w:val="13"/>
        </w:numPr>
        <w:spacing w:line="360" w:lineRule="auto"/>
        <w:jc w:val="both"/>
      </w:pPr>
      <w:r w:rsidRPr="00441165">
        <w:t>Steps used in manual prescription reading</w:t>
      </w:r>
    </w:p>
    <w:p w14:paraId="11662EDD" w14:textId="77777777" w:rsidR="00562313" w:rsidRPr="00020582" w:rsidRDefault="00562313" w:rsidP="00ED7C41">
      <w:pPr>
        <w:numPr>
          <w:ilvl w:val="0"/>
          <w:numId w:val="13"/>
        </w:numPr>
        <w:spacing w:line="360" w:lineRule="auto"/>
        <w:jc w:val="both"/>
      </w:pPr>
      <w:r w:rsidRPr="00441165">
        <w:t xml:space="preserve">Techniques used to resolve conflicts of reading prescription in </w:t>
      </w:r>
      <w:r>
        <w:t xml:space="preserve">the </w:t>
      </w:r>
      <w:r w:rsidRPr="00020582">
        <w:t>existing environment.</w:t>
      </w:r>
    </w:p>
    <w:p w14:paraId="182097A6" w14:textId="77777777" w:rsidR="00562313" w:rsidRPr="00441165" w:rsidRDefault="00562313" w:rsidP="00ED7C41">
      <w:pPr>
        <w:numPr>
          <w:ilvl w:val="0"/>
          <w:numId w:val="13"/>
        </w:numPr>
        <w:spacing w:line="360" w:lineRule="auto"/>
        <w:jc w:val="both"/>
      </w:pPr>
      <w:r w:rsidRPr="00441165">
        <w:t>Frequently used medicine list.</w:t>
      </w:r>
    </w:p>
    <w:p w14:paraId="35667A18" w14:textId="77777777" w:rsidR="00562313" w:rsidRPr="00441165" w:rsidRDefault="00562313" w:rsidP="00562313">
      <w:pPr>
        <w:spacing w:line="360" w:lineRule="auto"/>
        <w:jc w:val="both"/>
      </w:pPr>
    </w:p>
    <w:p w14:paraId="3766CCCD" w14:textId="3DB43D48" w:rsidR="00562313" w:rsidRPr="00441165" w:rsidRDefault="00482D29" w:rsidP="00482D29">
      <w:pPr>
        <w:pStyle w:val="Heading3"/>
      </w:pPr>
      <w:bookmarkStart w:id="37" w:name="_Toc52002326"/>
      <w:r>
        <w:lastRenderedPageBreak/>
        <w:t xml:space="preserve"> </w:t>
      </w:r>
      <w:r w:rsidR="00562313" w:rsidRPr="00441165">
        <w:t>Generic name and Brand name of Medicines</w:t>
      </w:r>
      <w:bookmarkEnd w:id="37"/>
    </w:p>
    <w:p w14:paraId="7DCBA564" w14:textId="77777777" w:rsidR="00562313" w:rsidRPr="00441165" w:rsidRDefault="00562313" w:rsidP="00562313">
      <w:pPr>
        <w:spacing w:line="360" w:lineRule="auto"/>
        <w:jc w:val="both"/>
      </w:pPr>
      <w:r w:rsidRPr="00441165">
        <w:t xml:space="preserve">According to the comments and suggestions collected by dispensers and pharmacists working in the field, normally every medicine has two standard names as Brand/ Proprietary name and generic/non-proprietary name. Generic name is the name of active ingredient in the preparation, it is unique for the medicine and for its components, therapeutic effect. Generic name is given by WHO. A medicine is internationally identified using the generic name.  Brand/Proprietary name is the name given by manufacturers for their product which will contain additional ingredients and medicaments other than the active ingredient. Brand name is used for the marketing purposes. For example, Paracetamol is the generic name while the same active available in different products with different brand names in the market such as “PANADOL”, “KALDOL”, “FEBRINIL”, “PANADEINE”, “RAPIDENE” which are manufactured by different companies. </w:t>
      </w:r>
    </w:p>
    <w:p w14:paraId="556640C5" w14:textId="6A63C7A0" w:rsidR="00562313" w:rsidRPr="00441165" w:rsidRDefault="00562313" w:rsidP="00562313">
      <w:pPr>
        <w:spacing w:line="360" w:lineRule="auto"/>
        <w:jc w:val="both"/>
      </w:pPr>
      <w:r w:rsidRPr="00441165">
        <w:t>According to the National Medicines Regulatory Act No.5 of 2015 of Sri Lanka, generic names of the medicines should be mentioned in the prescriptions and if needed, brand names can be mentioned within brackets. But according to the comments of dispensers and pharmacists working in the field, prescriptions may contain either of the names. Therefore, in this research work dataset, medicine names or labels which are the main data to be extracted are containing generic name and brand names of same medicine as separate labels. But the brand names are linked with generic name for the benefit of the user in dispensing.</w:t>
      </w:r>
    </w:p>
    <w:p w14:paraId="4ECFBAE7" w14:textId="469FBF35" w:rsidR="00562313" w:rsidRPr="00441165" w:rsidRDefault="00482D29" w:rsidP="00482D29">
      <w:pPr>
        <w:pStyle w:val="Heading3"/>
      </w:pPr>
      <w:bookmarkStart w:id="38" w:name="_Toc52002327"/>
      <w:r>
        <w:t xml:space="preserve"> </w:t>
      </w:r>
      <w:r w:rsidR="00562313" w:rsidRPr="00441165">
        <w:t>Data needed for extracting medicine names</w:t>
      </w:r>
      <w:bookmarkEnd w:id="38"/>
    </w:p>
    <w:p w14:paraId="12421AFE" w14:textId="77777777" w:rsidR="00562313" w:rsidRPr="00441165" w:rsidRDefault="00562313" w:rsidP="00562313">
      <w:pPr>
        <w:spacing w:line="360" w:lineRule="auto"/>
        <w:jc w:val="both"/>
      </w:pPr>
      <w:r w:rsidRPr="00441165">
        <w:rPr>
          <w:color w:val="000000"/>
        </w:rPr>
        <w:t>By studying the collected prescriptions, the factors needed for extracting medicine</w:t>
      </w:r>
      <w:r w:rsidRPr="00441165">
        <w:rPr>
          <w:color w:val="000000"/>
          <w:sz w:val="32"/>
        </w:rPr>
        <w:t xml:space="preserve"> </w:t>
      </w:r>
      <w:r w:rsidRPr="00441165">
        <w:rPr>
          <w:color w:val="000000"/>
        </w:rPr>
        <w:t>names from</w:t>
      </w:r>
      <w:r w:rsidRPr="00441165">
        <w:rPr>
          <w:color w:val="000000"/>
          <w:sz w:val="32"/>
        </w:rPr>
        <w:t xml:space="preserve"> </w:t>
      </w:r>
      <w:r w:rsidRPr="00441165">
        <w:rPr>
          <w:color w:val="000000"/>
        </w:rPr>
        <w:t>prescriptions were identified. Those are as follows.</w:t>
      </w:r>
    </w:p>
    <w:p w14:paraId="0D124B68" w14:textId="77777777" w:rsidR="00562313" w:rsidRPr="00441165" w:rsidRDefault="00562313" w:rsidP="00ED7C41">
      <w:pPr>
        <w:numPr>
          <w:ilvl w:val="0"/>
          <w:numId w:val="1"/>
        </w:numPr>
        <w:spacing w:line="360" w:lineRule="auto"/>
        <w:jc w:val="both"/>
      </w:pPr>
      <w:r w:rsidRPr="00441165">
        <w:rPr>
          <w:color w:val="000000"/>
        </w:rPr>
        <w:t>Partial string (first two or three letters) of medicine names that could be able to identify</w:t>
      </w:r>
    </w:p>
    <w:p w14:paraId="11E3930D" w14:textId="77777777" w:rsidR="00562313" w:rsidRPr="00441165" w:rsidRDefault="00562313" w:rsidP="00ED7C41">
      <w:pPr>
        <w:numPr>
          <w:ilvl w:val="0"/>
          <w:numId w:val="1"/>
        </w:numPr>
        <w:spacing w:line="360" w:lineRule="auto"/>
        <w:jc w:val="both"/>
      </w:pPr>
      <w:r w:rsidRPr="00441165">
        <w:rPr>
          <w:color w:val="000000"/>
        </w:rPr>
        <w:t>Dosage (E.g.: 500mg, 50mg)</w:t>
      </w:r>
    </w:p>
    <w:p w14:paraId="628D0B06" w14:textId="77777777" w:rsidR="00562313" w:rsidRPr="00441165" w:rsidRDefault="00562313" w:rsidP="00ED7C41">
      <w:pPr>
        <w:numPr>
          <w:ilvl w:val="0"/>
          <w:numId w:val="1"/>
        </w:numPr>
        <w:spacing w:line="360" w:lineRule="auto"/>
        <w:jc w:val="both"/>
      </w:pPr>
      <w:r w:rsidRPr="00441165">
        <w:rPr>
          <w:color w:val="000000"/>
        </w:rPr>
        <w:t xml:space="preserve">Dosage form (E.g.: caps, tabs) </w:t>
      </w:r>
    </w:p>
    <w:p w14:paraId="57ECD2F3" w14:textId="77777777" w:rsidR="00562313" w:rsidRPr="00441165" w:rsidRDefault="00562313" w:rsidP="00ED7C41">
      <w:pPr>
        <w:numPr>
          <w:ilvl w:val="0"/>
          <w:numId w:val="1"/>
        </w:numPr>
        <w:spacing w:line="360" w:lineRule="auto"/>
        <w:jc w:val="both"/>
      </w:pPr>
      <w:r w:rsidRPr="00441165">
        <w:rPr>
          <w:color w:val="000000"/>
        </w:rPr>
        <w:t xml:space="preserve">Frequency of administration (E.g.: </w:t>
      </w:r>
      <w:proofErr w:type="spellStart"/>
      <w:r w:rsidRPr="00441165">
        <w:rPr>
          <w:color w:val="000000"/>
        </w:rPr>
        <w:t>tds</w:t>
      </w:r>
      <w:proofErr w:type="spellEnd"/>
      <w:r w:rsidRPr="00441165">
        <w:rPr>
          <w:color w:val="000000"/>
        </w:rPr>
        <w:t>, bd)</w:t>
      </w:r>
    </w:p>
    <w:p w14:paraId="33659217" w14:textId="77777777" w:rsidR="00562313" w:rsidRPr="00441165" w:rsidRDefault="00562313" w:rsidP="00ED7C41">
      <w:pPr>
        <w:numPr>
          <w:ilvl w:val="0"/>
          <w:numId w:val="1"/>
        </w:numPr>
        <w:spacing w:line="360" w:lineRule="auto"/>
        <w:jc w:val="both"/>
      </w:pPr>
      <w:r w:rsidRPr="00441165">
        <w:rPr>
          <w:color w:val="000000"/>
        </w:rPr>
        <w:t>Times of use (E.g.: ac, nocte)</w:t>
      </w:r>
    </w:p>
    <w:p w14:paraId="5AA23FB7" w14:textId="77777777" w:rsidR="00562313" w:rsidRPr="00441165" w:rsidRDefault="00562313" w:rsidP="00ED7C41">
      <w:pPr>
        <w:numPr>
          <w:ilvl w:val="0"/>
          <w:numId w:val="1"/>
        </w:numPr>
        <w:spacing w:line="360" w:lineRule="auto"/>
        <w:jc w:val="both"/>
      </w:pPr>
      <w:r w:rsidRPr="00441165">
        <w:rPr>
          <w:color w:val="000000"/>
        </w:rPr>
        <w:t>Age of patient</w:t>
      </w:r>
    </w:p>
    <w:p w14:paraId="1D7334A3" w14:textId="7EF07ED3" w:rsidR="00562313" w:rsidRDefault="00562313" w:rsidP="00562313">
      <w:pPr>
        <w:spacing w:line="360" w:lineRule="auto"/>
      </w:pPr>
      <w:r w:rsidRPr="00441165">
        <w:rPr>
          <w:color w:val="000000"/>
        </w:rPr>
        <w:t xml:space="preserve">These data were used to identify the techniques used in prescription reading process in designing the workflow of the program. </w:t>
      </w:r>
      <w:r>
        <w:t xml:space="preserve">Each attribute data </w:t>
      </w:r>
      <w:proofErr w:type="gramStart"/>
      <w:r>
        <w:t>are</w:t>
      </w:r>
      <w:proofErr w:type="gramEnd"/>
      <w:r>
        <w:t xml:space="preserve"> categorized into </w:t>
      </w:r>
      <w:r>
        <w:lastRenderedPageBreak/>
        <w:t xml:space="preserve">several groups when preparing </w:t>
      </w:r>
      <w:r w:rsidR="00B5381F">
        <w:t>the</w:t>
      </w:r>
      <w:r>
        <w:t xml:space="preserve"> dataset to be used for applying the selecting data mining technique.  </w:t>
      </w:r>
      <w:r w:rsidR="00B5381F">
        <w:t xml:space="preserve">This </w:t>
      </w:r>
      <w:r>
        <w:t xml:space="preserve">grouping is not the standard grouping </w:t>
      </w:r>
      <w:r w:rsidR="00B5381F">
        <w:t>used</w:t>
      </w:r>
      <w:r>
        <w:t xml:space="preserve"> in pharmacy field, but for this research purpose, these grouping is </w:t>
      </w:r>
      <w:proofErr w:type="spellStart"/>
      <w:r>
        <w:t>handeled</w:t>
      </w:r>
      <w:proofErr w:type="spellEnd"/>
      <w:r>
        <w:t xml:space="preserve"> at programming level without making any doubts in user.</w:t>
      </w:r>
    </w:p>
    <w:p w14:paraId="67B70CEE" w14:textId="617366DD" w:rsidR="00562313" w:rsidRPr="00D811E2" w:rsidRDefault="00562313" w:rsidP="00482D29">
      <w:pPr>
        <w:pStyle w:val="SubTopics"/>
      </w:pPr>
      <w:bookmarkStart w:id="39" w:name="_Toc51767567"/>
      <w:bookmarkStart w:id="40" w:name="_Toc52002328"/>
      <w:r w:rsidRPr="00D811E2">
        <w:t>Dosage</w:t>
      </w:r>
      <w:bookmarkEnd w:id="39"/>
      <w:bookmarkEnd w:id="40"/>
    </w:p>
    <w:p w14:paraId="7477FDBE" w14:textId="77777777" w:rsidR="00562313" w:rsidRDefault="00562313" w:rsidP="00562313">
      <w:pPr>
        <w:spacing w:line="360" w:lineRule="auto"/>
      </w:pPr>
      <w:r>
        <w:t xml:space="preserve">Dosages entered into the </w:t>
      </w:r>
      <w:proofErr w:type="spellStart"/>
      <w:r>
        <w:t>datset</w:t>
      </w:r>
      <w:proofErr w:type="spellEnd"/>
      <w:r>
        <w:t xml:space="preserve"> are all in </w:t>
      </w:r>
      <w:proofErr w:type="spellStart"/>
      <w:r>
        <w:t>miligrams</w:t>
      </w:r>
      <w:proofErr w:type="spellEnd"/>
      <w:r>
        <w:t>. The dosage groups are as follows.</w:t>
      </w:r>
    </w:p>
    <w:p w14:paraId="7F420E28" w14:textId="6710ED01" w:rsidR="007528B0" w:rsidRDefault="007528B0" w:rsidP="007528B0">
      <w:pPr>
        <w:pStyle w:val="Caption"/>
        <w:keepNext/>
      </w:pPr>
      <w:bookmarkStart w:id="41" w:name="_Toc52002645"/>
      <w:r>
        <w:t xml:space="preserve">Table </w:t>
      </w:r>
      <w:r w:rsidR="007C039D">
        <w:fldChar w:fldCharType="begin"/>
      </w:r>
      <w:r w:rsidR="007C039D">
        <w:instrText xml:space="preserve"> STYLEREF 1 \s </w:instrText>
      </w:r>
      <w:r w:rsidR="007C039D">
        <w:fldChar w:fldCharType="separate"/>
      </w:r>
      <w:r>
        <w:rPr>
          <w:noProof/>
        </w:rPr>
        <w:t>3</w:t>
      </w:r>
      <w:r w:rsidR="007C039D">
        <w:rPr>
          <w:noProof/>
        </w:rPr>
        <w:fldChar w:fldCharType="end"/>
      </w:r>
      <w:r>
        <w:t>:</w:t>
      </w:r>
      <w:r w:rsidR="007C039D">
        <w:fldChar w:fldCharType="begin"/>
      </w:r>
      <w:r w:rsidR="007C039D">
        <w:instrText xml:space="preserve"> SEQ Table \* ARABIC \s 1 </w:instrText>
      </w:r>
      <w:r w:rsidR="007C039D">
        <w:fldChar w:fldCharType="separate"/>
      </w:r>
      <w:r>
        <w:rPr>
          <w:noProof/>
        </w:rPr>
        <w:t>1</w:t>
      </w:r>
      <w:r w:rsidR="007C039D">
        <w:rPr>
          <w:noProof/>
        </w:rPr>
        <w:fldChar w:fldCharType="end"/>
      </w:r>
      <w:r>
        <w:t xml:space="preserve"> : Dosage groups used in dataset</w:t>
      </w:r>
      <w:bookmarkEnd w:id="41"/>
    </w:p>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76"/>
        <w:gridCol w:w="4114"/>
      </w:tblGrid>
      <w:tr w:rsidR="00562313" w:rsidRPr="000F6618" w14:paraId="4F61C4A9" w14:textId="77777777" w:rsidTr="00372E3F">
        <w:tc>
          <w:tcPr>
            <w:tcW w:w="4076" w:type="dxa"/>
            <w:shd w:val="clear" w:color="auto" w:fill="auto"/>
          </w:tcPr>
          <w:p w14:paraId="3A4E68D2" w14:textId="77777777" w:rsidR="00562313" w:rsidRPr="000F6618" w:rsidRDefault="00562313" w:rsidP="00D34271">
            <w:pPr>
              <w:spacing w:line="360" w:lineRule="auto"/>
              <w:jc w:val="center"/>
              <w:rPr>
                <w:rFonts w:eastAsia="Calibri"/>
                <w:b/>
                <w:bCs/>
                <w:sz w:val="22"/>
                <w:szCs w:val="22"/>
              </w:rPr>
            </w:pPr>
            <w:r w:rsidRPr="00020582">
              <w:rPr>
                <w:rFonts w:eastAsia="Calibri"/>
                <w:b/>
                <w:bCs/>
                <w:sz w:val="22"/>
                <w:szCs w:val="22"/>
              </w:rPr>
              <w:t>Group name in dataset</w:t>
            </w:r>
          </w:p>
        </w:tc>
        <w:tc>
          <w:tcPr>
            <w:tcW w:w="4114" w:type="dxa"/>
            <w:shd w:val="clear" w:color="auto" w:fill="auto"/>
          </w:tcPr>
          <w:p w14:paraId="6D18116F" w14:textId="77777777" w:rsidR="00562313" w:rsidRPr="00020582" w:rsidRDefault="00562313" w:rsidP="00D34271">
            <w:pPr>
              <w:spacing w:line="360" w:lineRule="auto"/>
              <w:jc w:val="center"/>
              <w:rPr>
                <w:rFonts w:eastAsia="Calibri"/>
                <w:b/>
                <w:bCs/>
                <w:sz w:val="22"/>
                <w:szCs w:val="22"/>
              </w:rPr>
            </w:pPr>
            <w:r w:rsidRPr="000F6618">
              <w:rPr>
                <w:rFonts w:eastAsia="Calibri"/>
                <w:b/>
                <w:bCs/>
                <w:sz w:val="22"/>
                <w:szCs w:val="22"/>
              </w:rPr>
              <w:t>Containing dosage range</w:t>
            </w:r>
          </w:p>
        </w:tc>
      </w:tr>
      <w:tr w:rsidR="00562313" w:rsidRPr="000F6618" w14:paraId="2BD027C5" w14:textId="77777777" w:rsidTr="00372E3F">
        <w:trPr>
          <w:trHeight w:val="390"/>
        </w:trPr>
        <w:tc>
          <w:tcPr>
            <w:tcW w:w="4076" w:type="dxa"/>
            <w:shd w:val="clear" w:color="auto" w:fill="auto"/>
          </w:tcPr>
          <w:p w14:paraId="74C2729D" w14:textId="77777777" w:rsidR="00562313" w:rsidRPr="000F6618" w:rsidRDefault="00562313" w:rsidP="00D34271">
            <w:pPr>
              <w:spacing w:line="360" w:lineRule="auto"/>
              <w:jc w:val="both"/>
              <w:rPr>
                <w:rFonts w:eastAsia="Calibri"/>
                <w:sz w:val="22"/>
                <w:szCs w:val="22"/>
              </w:rPr>
            </w:pPr>
            <w:r w:rsidRPr="000F6618">
              <w:rPr>
                <w:rFonts w:eastAsia="Calibri"/>
                <w:sz w:val="22"/>
                <w:szCs w:val="22"/>
              </w:rPr>
              <w:t>0-10</w:t>
            </w:r>
          </w:p>
        </w:tc>
        <w:tc>
          <w:tcPr>
            <w:tcW w:w="4114" w:type="dxa"/>
            <w:shd w:val="clear" w:color="auto" w:fill="auto"/>
          </w:tcPr>
          <w:p w14:paraId="62B3EE77" w14:textId="77777777" w:rsidR="00562313" w:rsidRPr="000F6618" w:rsidRDefault="00562313" w:rsidP="00D34271">
            <w:pPr>
              <w:spacing w:line="360" w:lineRule="auto"/>
              <w:jc w:val="both"/>
              <w:rPr>
                <w:rFonts w:eastAsia="Calibri"/>
                <w:sz w:val="22"/>
                <w:szCs w:val="22"/>
              </w:rPr>
            </w:pPr>
            <w:r w:rsidRPr="000F6618">
              <w:rPr>
                <w:rFonts w:eastAsia="Calibri"/>
                <w:sz w:val="22"/>
                <w:szCs w:val="22"/>
              </w:rPr>
              <w:t>0 &lt; Dosage &lt;= 10</w:t>
            </w:r>
          </w:p>
        </w:tc>
      </w:tr>
      <w:tr w:rsidR="00562313" w:rsidRPr="000F6618" w14:paraId="2AC54C54" w14:textId="77777777" w:rsidTr="00372E3F">
        <w:tc>
          <w:tcPr>
            <w:tcW w:w="4076" w:type="dxa"/>
            <w:shd w:val="clear" w:color="auto" w:fill="auto"/>
          </w:tcPr>
          <w:p w14:paraId="6B92708E" w14:textId="77777777" w:rsidR="00562313" w:rsidRPr="000F6618" w:rsidRDefault="00562313" w:rsidP="00D34271">
            <w:pPr>
              <w:spacing w:line="360" w:lineRule="auto"/>
              <w:jc w:val="both"/>
              <w:rPr>
                <w:rFonts w:eastAsia="Calibri"/>
                <w:sz w:val="22"/>
                <w:szCs w:val="22"/>
              </w:rPr>
            </w:pPr>
            <w:r w:rsidRPr="000F6618">
              <w:rPr>
                <w:rFonts w:eastAsia="Calibri"/>
                <w:sz w:val="22"/>
                <w:szCs w:val="22"/>
              </w:rPr>
              <w:t>11-100</w:t>
            </w:r>
          </w:p>
        </w:tc>
        <w:tc>
          <w:tcPr>
            <w:tcW w:w="4114" w:type="dxa"/>
            <w:shd w:val="clear" w:color="auto" w:fill="auto"/>
          </w:tcPr>
          <w:p w14:paraId="6BF4D611" w14:textId="77777777" w:rsidR="00562313" w:rsidRPr="000F6618" w:rsidRDefault="00562313" w:rsidP="00D34271">
            <w:pPr>
              <w:spacing w:line="360" w:lineRule="auto"/>
              <w:jc w:val="both"/>
              <w:rPr>
                <w:rFonts w:eastAsia="Calibri"/>
                <w:sz w:val="22"/>
                <w:szCs w:val="22"/>
              </w:rPr>
            </w:pPr>
            <w:r w:rsidRPr="000F6618">
              <w:rPr>
                <w:rFonts w:eastAsia="Calibri"/>
                <w:sz w:val="22"/>
                <w:szCs w:val="22"/>
              </w:rPr>
              <w:t>10 &lt; Dosage &lt;= 100</w:t>
            </w:r>
          </w:p>
        </w:tc>
      </w:tr>
      <w:tr w:rsidR="00562313" w:rsidRPr="000F6618" w14:paraId="6C1D06A8" w14:textId="77777777" w:rsidTr="00372E3F">
        <w:tc>
          <w:tcPr>
            <w:tcW w:w="4076" w:type="dxa"/>
            <w:shd w:val="clear" w:color="auto" w:fill="auto"/>
          </w:tcPr>
          <w:p w14:paraId="6E0DF99F" w14:textId="77777777" w:rsidR="00562313" w:rsidRPr="000F6618" w:rsidRDefault="00562313" w:rsidP="00D34271">
            <w:pPr>
              <w:spacing w:line="360" w:lineRule="auto"/>
              <w:jc w:val="both"/>
              <w:rPr>
                <w:rFonts w:eastAsia="Calibri"/>
                <w:sz w:val="22"/>
                <w:szCs w:val="22"/>
              </w:rPr>
            </w:pPr>
            <w:r w:rsidRPr="000F6618">
              <w:rPr>
                <w:rFonts w:eastAsia="Calibri"/>
                <w:sz w:val="22"/>
                <w:szCs w:val="22"/>
              </w:rPr>
              <w:t>101-10000</w:t>
            </w:r>
          </w:p>
        </w:tc>
        <w:tc>
          <w:tcPr>
            <w:tcW w:w="4114" w:type="dxa"/>
            <w:shd w:val="clear" w:color="auto" w:fill="auto"/>
          </w:tcPr>
          <w:p w14:paraId="292E3110" w14:textId="77777777" w:rsidR="00562313" w:rsidRPr="000F6618" w:rsidRDefault="00562313" w:rsidP="00D34271">
            <w:pPr>
              <w:spacing w:line="360" w:lineRule="auto"/>
              <w:jc w:val="both"/>
              <w:rPr>
                <w:rFonts w:eastAsia="Calibri"/>
                <w:sz w:val="22"/>
                <w:szCs w:val="22"/>
              </w:rPr>
            </w:pPr>
            <w:r w:rsidRPr="000F6618">
              <w:rPr>
                <w:rFonts w:eastAsia="Calibri"/>
                <w:sz w:val="22"/>
                <w:szCs w:val="22"/>
              </w:rPr>
              <w:t>100 &lt; Dosage &lt;= 1000</w:t>
            </w:r>
          </w:p>
        </w:tc>
      </w:tr>
      <w:tr w:rsidR="00562313" w:rsidRPr="000F6618" w14:paraId="5E72A261" w14:textId="77777777" w:rsidTr="00372E3F">
        <w:tc>
          <w:tcPr>
            <w:tcW w:w="4076" w:type="dxa"/>
            <w:shd w:val="clear" w:color="auto" w:fill="auto"/>
          </w:tcPr>
          <w:p w14:paraId="30953EB0" w14:textId="77777777" w:rsidR="00562313" w:rsidRPr="000F6618" w:rsidRDefault="00562313" w:rsidP="00D34271">
            <w:pPr>
              <w:spacing w:line="360" w:lineRule="auto"/>
              <w:jc w:val="both"/>
              <w:rPr>
                <w:rFonts w:eastAsia="Calibri"/>
                <w:sz w:val="22"/>
                <w:szCs w:val="22"/>
              </w:rPr>
            </w:pPr>
            <w:r w:rsidRPr="000F6618">
              <w:rPr>
                <w:rFonts w:eastAsia="Calibri"/>
                <w:sz w:val="22"/>
                <w:szCs w:val="22"/>
              </w:rPr>
              <w:t>1000-3000</w:t>
            </w:r>
          </w:p>
        </w:tc>
        <w:tc>
          <w:tcPr>
            <w:tcW w:w="4114" w:type="dxa"/>
            <w:shd w:val="clear" w:color="auto" w:fill="auto"/>
          </w:tcPr>
          <w:p w14:paraId="6892AFE4" w14:textId="77777777" w:rsidR="00562313" w:rsidRPr="000F6618" w:rsidRDefault="00562313" w:rsidP="00D34271">
            <w:pPr>
              <w:spacing w:line="360" w:lineRule="auto"/>
              <w:jc w:val="both"/>
              <w:rPr>
                <w:rFonts w:eastAsia="Calibri"/>
                <w:sz w:val="22"/>
                <w:szCs w:val="22"/>
              </w:rPr>
            </w:pPr>
            <w:r w:rsidRPr="000F6618">
              <w:rPr>
                <w:rFonts w:eastAsia="Calibri"/>
                <w:sz w:val="22"/>
                <w:szCs w:val="22"/>
              </w:rPr>
              <w:t>1000 &lt; Dosage &lt; 3000</w:t>
            </w:r>
          </w:p>
        </w:tc>
      </w:tr>
    </w:tbl>
    <w:p w14:paraId="6ECC5A4C" w14:textId="5219D2D8" w:rsidR="00562313" w:rsidRPr="00324FA8" w:rsidRDefault="00562313" w:rsidP="00562313">
      <w:pPr>
        <w:spacing w:line="360" w:lineRule="auto"/>
      </w:pPr>
      <w:r>
        <w:tab/>
      </w:r>
    </w:p>
    <w:p w14:paraId="30B10780" w14:textId="057D3871" w:rsidR="00562313" w:rsidRPr="00020582" w:rsidRDefault="00562313" w:rsidP="00482D29">
      <w:pPr>
        <w:pStyle w:val="SubTopics"/>
      </w:pPr>
      <w:bookmarkStart w:id="42" w:name="_Toc51767568"/>
      <w:bookmarkStart w:id="43" w:name="_Toc52002329"/>
      <w:r w:rsidRPr="00020582">
        <w:t>Dosage forms</w:t>
      </w:r>
      <w:bookmarkEnd w:id="42"/>
      <w:bookmarkEnd w:id="43"/>
    </w:p>
    <w:p w14:paraId="127996F0" w14:textId="13E9BF8F" w:rsidR="00562313" w:rsidRPr="002305B9" w:rsidRDefault="00562313" w:rsidP="00562313">
      <w:pPr>
        <w:spacing w:line="360" w:lineRule="auto"/>
        <w:jc w:val="both"/>
      </w:pPr>
      <w:r w:rsidRPr="00020582">
        <w:rPr>
          <w:color w:val="000000"/>
        </w:rPr>
        <w:t xml:space="preserve">Frequently used dosage forms were identified and </w:t>
      </w:r>
      <w:proofErr w:type="spellStart"/>
      <w:r>
        <w:t>and</w:t>
      </w:r>
      <w:proofErr w:type="spellEnd"/>
      <w:r>
        <w:t xml:space="preserve"> prepared</w:t>
      </w:r>
      <w:r w:rsidR="00B5381F">
        <w:t xml:space="preserve"> the </w:t>
      </w:r>
      <w:r>
        <w:t xml:space="preserve">data table of medicine details. </w:t>
      </w:r>
      <w:r>
        <w:rPr>
          <w:color w:val="000000"/>
        </w:rPr>
        <w:t xml:space="preserve">Mostly used dosage forms are mentioned in basic data table are </w:t>
      </w:r>
      <w:r w:rsidRPr="002305B9">
        <w:rPr>
          <w:color w:val="000000"/>
        </w:rPr>
        <w:t xml:space="preserve">as follows. </w:t>
      </w:r>
    </w:p>
    <w:p w14:paraId="5DA03C11" w14:textId="77777777" w:rsidR="00562313" w:rsidRPr="00441165" w:rsidRDefault="00562313" w:rsidP="00ED7C41">
      <w:pPr>
        <w:numPr>
          <w:ilvl w:val="0"/>
          <w:numId w:val="9"/>
        </w:numPr>
        <w:spacing w:line="360" w:lineRule="auto"/>
        <w:jc w:val="both"/>
      </w:pPr>
      <w:r w:rsidRPr="00441165">
        <w:t>tab</w:t>
      </w:r>
      <w:r w:rsidRPr="00441165">
        <w:tab/>
        <w:t>-</w:t>
      </w:r>
      <w:r w:rsidRPr="00441165">
        <w:tab/>
        <w:t>tablet</w:t>
      </w:r>
    </w:p>
    <w:p w14:paraId="672D51EF" w14:textId="77777777" w:rsidR="00562313" w:rsidRPr="00441165" w:rsidRDefault="00562313" w:rsidP="00ED7C41">
      <w:pPr>
        <w:numPr>
          <w:ilvl w:val="0"/>
          <w:numId w:val="9"/>
        </w:numPr>
        <w:spacing w:line="360" w:lineRule="auto"/>
        <w:jc w:val="both"/>
      </w:pPr>
      <w:r w:rsidRPr="00441165">
        <w:t>cap</w:t>
      </w:r>
      <w:r w:rsidRPr="00441165">
        <w:tab/>
        <w:t>-</w:t>
      </w:r>
      <w:r w:rsidRPr="00441165">
        <w:tab/>
        <w:t>capsule</w:t>
      </w:r>
    </w:p>
    <w:p w14:paraId="50AD1E08" w14:textId="77777777" w:rsidR="00562313" w:rsidRPr="00441165" w:rsidRDefault="00562313" w:rsidP="00ED7C41">
      <w:pPr>
        <w:numPr>
          <w:ilvl w:val="0"/>
          <w:numId w:val="9"/>
        </w:numPr>
        <w:spacing w:line="360" w:lineRule="auto"/>
        <w:jc w:val="both"/>
      </w:pPr>
      <w:r w:rsidRPr="00441165">
        <w:t>susp</w:t>
      </w:r>
      <w:r w:rsidRPr="00441165">
        <w:tab/>
        <w:t>-</w:t>
      </w:r>
      <w:r w:rsidRPr="00441165">
        <w:tab/>
        <w:t>suspension</w:t>
      </w:r>
    </w:p>
    <w:p w14:paraId="1C65FB70" w14:textId="77777777" w:rsidR="00562313" w:rsidRPr="00441165" w:rsidRDefault="00562313" w:rsidP="00ED7C41">
      <w:pPr>
        <w:numPr>
          <w:ilvl w:val="0"/>
          <w:numId w:val="9"/>
        </w:numPr>
        <w:spacing w:line="360" w:lineRule="auto"/>
        <w:jc w:val="both"/>
      </w:pPr>
      <w:proofErr w:type="spellStart"/>
      <w:r w:rsidRPr="00441165">
        <w:t>supo</w:t>
      </w:r>
      <w:proofErr w:type="spellEnd"/>
      <w:r w:rsidRPr="00441165">
        <w:tab/>
        <w:t>-</w:t>
      </w:r>
      <w:r w:rsidRPr="00441165">
        <w:tab/>
        <w:t>suppository</w:t>
      </w:r>
    </w:p>
    <w:p w14:paraId="0F6BCC0F" w14:textId="676E7A3C" w:rsidR="00562313" w:rsidRDefault="00562313" w:rsidP="00562313">
      <w:pPr>
        <w:spacing w:line="360" w:lineRule="auto"/>
        <w:jc w:val="both"/>
      </w:pPr>
      <w:r>
        <w:t xml:space="preserve">The types of dosage forms are categorized into 3 groups </w:t>
      </w:r>
      <w:r w:rsidR="00B5381F">
        <w:t xml:space="preserve">to prepare the dataset. Those groups are </w:t>
      </w:r>
      <w:r>
        <w:t xml:space="preserve">as follows. </w:t>
      </w:r>
    </w:p>
    <w:p w14:paraId="29F24FD1" w14:textId="4026E090" w:rsidR="007528B0" w:rsidRDefault="007528B0" w:rsidP="007528B0">
      <w:pPr>
        <w:pStyle w:val="Caption"/>
        <w:keepNext/>
      </w:pPr>
      <w:bookmarkStart w:id="44" w:name="_Toc52002646"/>
      <w:r>
        <w:t xml:space="preserve">Table </w:t>
      </w:r>
      <w:r w:rsidR="007C039D">
        <w:fldChar w:fldCharType="begin"/>
      </w:r>
      <w:r w:rsidR="007C039D">
        <w:instrText xml:space="preserve"> STYLEREF 1 \s </w:instrText>
      </w:r>
      <w:r w:rsidR="007C039D">
        <w:fldChar w:fldCharType="separate"/>
      </w:r>
      <w:r>
        <w:rPr>
          <w:noProof/>
        </w:rPr>
        <w:t>3</w:t>
      </w:r>
      <w:r w:rsidR="007C039D">
        <w:rPr>
          <w:noProof/>
        </w:rPr>
        <w:fldChar w:fldCharType="end"/>
      </w:r>
      <w:r>
        <w:t>:</w:t>
      </w:r>
      <w:r w:rsidR="007C039D">
        <w:fldChar w:fldCharType="begin"/>
      </w:r>
      <w:r w:rsidR="007C039D">
        <w:instrText xml:space="preserve"> SEQ Table \* ARABIC \s 1 </w:instrText>
      </w:r>
      <w:r w:rsidR="007C039D">
        <w:fldChar w:fldCharType="separate"/>
      </w:r>
      <w:r>
        <w:rPr>
          <w:noProof/>
        </w:rPr>
        <w:t>2</w:t>
      </w:r>
      <w:r w:rsidR="007C039D">
        <w:rPr>
          <w:noProof/>
        </w:rPr>
        <w:fldChar w:fldCharType="end"/>
      </w:r>
      <w:r>
        <w:t xml:space="preserve"> : Dosage form groups used in dataset</w:t>
      </w:r>
      <w:bookmarkEnd w:id="44"/>
    </w:p>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76"/>
        <w:gridCol w:w="4114"/>
      </w:tblGrid>
      <w:tr w:rsidR="00562313" w:rsidRPr="000F6618" w14:paraId="747BEC6F" w14:textId="77777777" w:rsidTr="00372E3F">
        <w:tc>
          <w:tcPr>
            <w:tcW w:w="4076" w:type="dxa"/>
            <w:shd w:val="clear" w:color="auto" w:fill="auto"/>
          </w:tcPr>
          <w:p w14:paraId="35802328" w14:textId="77777777" w:rsidR="00562313" w:rsidRPr="000F6618" w:rsidRDefault="00562313" w:rsidP="00D34271">
            <w:pPr>
              <w:spacing w:line="360" w:lineRule="auto"/>
              <w:jc w:val="center"/>
              <w:rPr>
                <w:rFonts w:eastAsia="Calibri"/>
                <w:b/>
                <w:bCs/>
                <w:sz w:val="22"/>
                <w:szCs w:val="22"/>
              </w:rPr>
            </w:pPr>
            <w:r w:rsidRPr="00020582">
              <w:rPr>
                <w:rFonts w:eastAsia="Calibri"/>
                <w:b/>
                <w:bCs/>
                <w:sz w:val="22"/>
                <w:szCs w:val="22"/>
              </w:rPr>
              <w:t>Group name in dataset</w:t>
            </w:r>
          </w:p>
        </w:tc>
        <w:tc>
          <w:tcPr>
            <w:tcW w:w="4114" w:type="dxa"/>
            <w:shd w:val="clear" w:color="auto" w:fill="auto"/>
          </w:tcPr>
          <w:p w14:paraId="0FD188DB" w14:textId="77777777" w:rsidR="00562313" w:rsidRPr="000F6618" w:rsidRDefault="00562313" w:rsidP="00D34271">
            <w:pPr>
              <w:spacing w:line="360" w:lineRule="auto"/>
              <w:jc w:val="center"/>
              <w:rPr>
                <w:rFonts w:eastAsia="Calibri"/>
                <w:b/>
                <w:bCs/>
                <w:sz w:val="22"/>
                <w:szCs w:val="22"/>
              </w:rPr>
            </w:pPr>
            <w:r w:rsidRPr="000F6618">
              <w:rPr>
                <w:rFonts w:eastAsia="Calibri"/>
                <w:b/>
                <w:bCs/>
                <w:sz w:val="22"/>
                <w:szCs w:val="22"/>
              </w:rPr>
              <w:t>Containing dosage forms</w:t>
            </w:r>
          </w:p>
        </w:tc>
      </w:tr>
      <w:tr w:rsidR="00562313" w:rsidRPr="000F6618" w14:paraId="1DD622E6" w14:textId="77777777" w:rsidTr="00372E3F">
        <w:trPr>
          <w:trHeight w:val="390"/>
        </w:trPr>
        <w:tc>
          <w:tcPr>
            <w:tcW w:w="4076" w:type="dxa"/>
            <w:shd w:val="clear" w:color="auto" w:fill="auto"/>
          </w:tcPr>
          <w:p w14:paraId="512A44FA" w14:textId="77777777" w:rsidR="00562313" w:rsidRPr="000F6618" w:rsidRDefault="00562313" w:rsidP="00D34271">
            <w:pPr>
              <w:spacing w:line="360" w:lineRule="auto"/>
              <w:jc w:val="both"/>
              <w:rPr>
                <w:rFonts w:eastAsia="Calibri"/>
                <w:sz w:val="22"/>
                <w:szCs w:val="22"/>
              </w:rPr>
            </w:pPr>
            <w:r w:rsidRPr="000F6618">
              <w:rPr>
                <w:rFonts w:eastAsia="Calibri"/>
                <w:sz w:val="22"/>
                <w:szCs w:val="22"/>
              </w:rPr>
              <w:t>Tablet</w:t>
            </w:r>
            <w:r w:rsidRPr="000F6618">
              <w:rPr>
                <w:rFonts w:eastAsia="Calibri"/>
                <w:sz w:val="22"/>
                <w:szCs w:val="22"/>
              </w:rPr>
              <w:tab/>
            </w:r>
          </w:p>
        </w:tc>
        <w:tc>
          <w:tcPr>
            <w:tcW w:w="4114" w:type="dxa"/>
            <w:shd w:val="clear" w:color="auto" w:fill="auto"/>
          </w:tcPr>
          <w:p w14:paraId="5DA4FEF7" w14:textId="77777777" w:rsidR="00562313" w:rsidRPr="000F6618" w:rsidRDefault="00562313" w:rsidP="00D34271">
            <w:pPr>
              <w:spacing w:line="360" w:lineRule="auto"/>
              <w:jc w:val="both"/>
              <w:rPr>
                <w:rFonts w:eastAsia="Calibri"/>
                <w:sz w:val="22"/>
                <w:szCs w:val="22"/>
              </w:rPr>
            </w:pPr>
            <w:r w:rsidRPr="000F6618">
              <w:rPr>
                <w:rFonts w:eastAsia="Calibri"/>
                <w:sz w:val="22"/>
                <w:szCs w:val="22"/>
              </w:rPr>
              <w:t xml:space="preserve">tablet, capsule, </w:t>
            </w:r>
            <w:proofErr w:type="spellStart"/>
            <w:r w:rsidRPr="000F6618">
              <w:rPr>
                <w:rFonts w:eastAsia="Calibri"/>
                <w:sz w:val="22"/>
                <w:szCs w:val="22"/>
              </w:rPr>
              <w:t>suppo</w:t>
            </w:r>
            <w:proofErr w:type="spellEnd"/>
            <w:r w:rsidRPr="000F6618">
              <w:rPr>
                <w:rFonts w:eastAsia="Calibri"/>
                <w:sz w:val="22"/>
                <w:szCs w:val="22"/>
              </w:rPr>
              <w:t>, pessary</w:t>
            </w:r>
          </w:p>
        </w:tc>
      </w:tr>
      <w:tr w:rsidR="00562313" w:rsidRPr="000F6618" w14:paraId="42CD2BA1" w14:textId="77777777" w:rsidTr="00372E3F">
        <w:tc>
          <w:tcPr>
            <w:tcW w:w="4076" w:type="dxa"/>
            <w:shd w:val="clear" w:color="auto" w:fill="auto"/>
          </w:tcPr>
          <w:p w14:paraId="3B058AE0" w14:textId="77777777" w:rsidR="00562313" w:rsidRPr="000F6618" w:rsidRDefault="00562313" w:rsidP="00D34271">
            <w:pPr>
              <w:spacing w:line="360" w:lineRule="auto"/>
              <w:jc w:val="both"/>
              <w:rPr>
                <w:rFonts w:eastAsia="Calibri"/>
                <w:sz w:val="22"/>
                <w:szCs w:val="22"/>
              </w:rPr>
            </w:pPr>
            <w:r w:rsidRPr="000F6618">
              <w:rPr>
                <w:rFonts w:eastAsia="Calibri"/>
                <w:sz w:val="22"/>
                <w:szCs w:val="22"/>
              </w:rPr>
              <w:t>Mixture</w:t>
            </w:r>
          </w:p>
        </w:tc>
        <w:tc>
          <w:tcPr>
            <w:tcW w:w="4114" w:type="dxa"/>
            <w:shd w:val="clear" w:color="auto" w:fill="auto"/>
          </w:tcPr>
          <w:p w14:paraId="5EAD8B7D" w14:textId="77777777" w:rsidR="00562313" w:rsidRPr="000F6618" w:rsidRDefault="00562313" w:rsidP="00D34271">
            <w:pPr>
              <w:spacing w:line="360" w:lineRule="auto"/>
              <w:jc w:val="both"/>
              <w:rPr>
                <w:rFonts w:eastAsia="Calibri"/>
                <w:sz w:val="22"/>
                <w:szCs w:val="22"/>
              </w:rPr>
            </w:pPr>
            <w:r w:rsidRPr="000F6618">
              <w:rPr>
                <w:rFonts w:eastAsia="Calibri"/>
                <w:sz w:val="22"/>
                <w:szCs w:val="22"/>
              </w:rPr>
              <w:t>Syrup, solution, drops, susp</w:t>
            </w:r>
          </w:p>
        </w:tc>
      </w:tr>
      <w:tr w:rsidR="00562313" w:rsidRPr="000F6618" w14:paraId="11C2601E" w14:textId="77777777" w:rsidTr="00372E3F">
        <w:tc>
          <w:tcPr>
            <w:tcW w:w="4076" w:type="dxa"/>
            <w:shd w:val="clear" w:color="auto" w:fill="auto"/>
          </w:tcPr>
          <w:p w14:paraId="540F8492" w14:textId="77777777" w:rsidR="00562313" w:rsidRPr="000F6618" w:rsidRDefault="00562313" w:rsidP="00D34271">
            <w:pPr>
              <w:spacing w:line="360" w:lineRule="auto"/>
              <w:jc w:val="both"/>
              <w:rPr>
                <w:rFonts w:eastAsia="Calibri"/>
                <w:sz w:val="22"/>
                <w:szCs w:val="22"/>
              </w:rPr>
            </w:pPr>
            <w:r w:rsidRPr="000F6618">
              <w:rPr>
                <w:rFonts w:eastAsia="Calibri"/>
                <w:sz w:val="22"/>
                <w:szCs w:val="22"/>
              </w:rPr>
              <w:t>Cream</w:t>
            </w:r>
          </w:p>
        </w:tc>
        <w:tc>
          <w:tcPr>
            <w:tcW w:w="4114" w:type="dxa"/>
            <w:shd w:val="clear" w:color="auto" w:fill="auto"/>
          </w:tcPr>
          <w:p w14:paraId="725DC102" w14:textId="77777777" w:rsidR="00562313" w:rsidRPr="000F6618" w:rsidRDefault="00562313" w:rsidP="00D34271">
            <w:pPr>
              <w:spacing w:line="360" w:lineRule="auto"/>
              <w:jc w:val="both"/>
              <w:rPr>
                <w:rFonts w:eastAsia="Calibri"/>
                <w:sz w:val="22"/>
                <w:szCs w:val="22"/>
              </w:rPr>
            </w:pPr>
            <w:r w:rsidRPr="000F6618">
              <w:rPr>
                <w:rFonts w:eastAsia="Calibri"/>
                <w:sz w:val="22"/>
                <w:szCs w:val="22"/>
              </w:rPr>
              <w:t>Ointment, cream, gel</w:t>
            </w:r>
          </w:p>
        </w:tc>
      </w:tr>
    </w:tbl>
    <w:p w14:paraId="0D2C39C2" w14:textId="77777777" w:rsidR="00170670" w:rsidRDefault="00170670" w:rsidP="00482D29">
      <w:pPr>
        <w:pStyle w:val="SubTopics"/>
        <w:numPr>
          <w:ilvl w:val="0"/>
          <w:numId w:val="0"/>
        </w:numPr>
      </w:pPr>
    </w:p>
    <w:p w14:paraId="10383F11" w14:textId="212B175E" w:rsidR="00562313" w:rsidRPr="00020582" w:rsidRDefault="00562313" w:rsidP="00482D29">
      <w:pPr>
        <w:pStyle w:val="SubTopics"/>
      </w:pPr>
      <w:bookmarkStart w:id="45" w:name="_Toc51767569"/>
      <w:bookmarkStart w:id="46" w:name="_Toc52002330"/>
      <w:r w:rsidRPr="00020582">
        <w:t>Frequency of administration</w:t>
      </w:r>
      <w:bookmarkEnd w:id="45"/>
      <w:bookmarkEnd w:id="46"/>
    </w:p>
    <w:p w14:paraId="58D832AF" w14:textId="79220A5F" w:rsidR="00562313" w:rsidRPr="00441165" w:rsidRDefault="00562313" w:rsidP="00562313">
      <w:pPr>
        <w:spacing w:line="360" w:lineRule="auto"/>
        <w:jc w:val="both"/>
      </w:pPr>
      <w:r w:rsidRPr="00441165">
        <w:t xml:space="preserve">Frequency or the number of times instructed to take the medicine per day, was identified </w:t>
      </w:r>
      <w:r>
        <w:t xml:space="preserve">and prepared data table of medicine details. The lattin abbreviations which are mostly mentioned in </w:t>
      </w:r>
      <w:proofErr w:type="spellStart"/>
      <w:r>
        <w:t>presriptions</w:t>
      </w:r>
      <w:proofErr w:type="spellEnd"/>
      <w:r>
        <w:t xml:space="preserve"> are as follows.</w:t>
      </w:r>
    </w:p>
    <w:p w14:paraId="791D56A9" w14:textId="77777777" w:rsidR="00562313" w:rsidRPr="00441165" w:rsidRDefault="00562313" w:rsidP="00ED7C41">
      <w:pPr>
        <w:numPr>
          <w:ilvl w:val="0"/>
          <w:numId w:val="12"/>
        </w:numPr>
        <w:spacing w:line="360" w:lineRule="auto"/>
        <w:jc w:val="both"/>
      </w:pPr>
      <w:r w:rsidRPr="00441165">
        <w:t>bd / bid</w:t>
      </w:r>
      <w:r w:rsidRPr="00441165">
        <w:tab/>
        <w:t>-</w:t>
      </w:r>
      <w:r w:rsidRPr="00441165">
        <w:tab/>
        <w:t>2</w:t>
      </w:r>
    </w:p>
    <w:p w14:paraId="75929198" w14:textId="77777777" w:rsidR="00562313" w:rsidRPr="00441165" w:rsidRDefault="00562313" w:rsidP="00ED7C41">
      <w:pPr>
        <w:numPr>
          <w:ilvl w:val="0"/>
          <w:numId w:val="12"/>
        </w:numPr>
        <w:spacing w:line="360" w:lineRule="auto"/>
        <w:jc w:val="both"/>
      </w:pPr>
      <w:proofErr w:type="spellStart"/>
      <w:r w:rsidRPr="00441165">
        <w:t>tds</w:t>
      </w:r>
      <w:proofErr w:type="spellEnd"/>
      <w:r w:rsidRPr="00441165">
        <w:t xml:space="preserve"> / </w:t>
      </w:r>
      <w:proofErr w:type="spellStart"/>
      <w:r w:rsidRPr="00441165">
        <w:t>tid</w:t>
      </w:r>
      <w:proofErr w:type="spellEnd"/>
      <w:r w:rsidRPr="00441165">
        <w:tab/>
        <w:t>-</w:t>
      </w:r>
      <w:r w:rsidRPr="00441165">
        <w:tab/>
        <w:t>3</w:t>
      </w:r>
    </w:p>
    <w:p w14:paraId="12E86C55" w14:textId="77777777" w:rsidR="00562313" w:rsidRPr="00020582" w:rsidRDefault="00562313" w:rsidP="00ED7C41">
      <w:pPr>
        <w:numPr>
          <w:ilvl w:val="0"/>
          <w:numId w:val="12"/>
        </w:numPr>
        <w:spacing w:line="360" w:lineRule="auto"/>
        <w:jc w:val="both"/>
      </w:pPr>
      <w:proofErr w:type="spellStart"/>
      <w:r w:rsidRPr="00441165">
        <w:lastRenderedPageBreak/>
        <w:t>qds</w:t>
      </w:r>
      <w:proofErr w:type="spellEnd"/>
      <w:r w:rsidRPr="00441165">
        <w:t xml:space="preserve"> / </w:t>
      </w:r>
      <w:proofErr w:type="spellStart"/>
      <w:r w:rsidRPr="00441165">
        <w:t>qid</w:t>
      </w:r>
      <w:proofErr w:type="spellEnd"/>
      <w:r w:rsidRPr="00441165">
        <w:tab/>
        <w:t>-</w:t>
      </w:r>
      <w:r w:rsidRPr="00441165">
        <w:tab/>
        <w:t>4</w:t>
      </w:r>
    </w:p>
    <w:p w14:paraId="7990B2F2" w14:textId="6D0EFB9F" w:rsidR="00562313" w:rsidRDefault="00562313" w:rsidP="00562313">
      <w:pPr>
        <w:spacing w:line="360" w:lineRule="auto"/>
        <w:jc w:val="both"/>
      </w:pPr>
      <w:r>
        <w:t xml:space="preserve">The groups to be used in </w:t>
      </w:r>
      <w:r w:rsidR="00B5381F">
        <w:t>the</w:t>
      </w:r>
      <w:r>
        <w:t xml:space="preserve"> dataset are as follows.</w:t>
      </w:r>
    </w:p>
    <w:p w14:paraId="748A6CBB" w14:textId="207AEB9A" w:rsidR="007528B0" w:rsidRDefault="007528B0" w:rsidP="007528B0">
      <w:pPr>
        <w:pStyle w:val="Caption"/>
        <w:keepNext/>
      </w:pPr>
      <w:bookmarkStart w:id="47" w:name="_Toc52002647"/>
      <w:r>
        <w:t xml:space="preserve">Table </w:t>
      </w:r>
      <w:r w:rsidR="007C039D">
        <w:fldChar w:fldCharType="begin"/>
      </w:r>
      <w:r w:rsidR="007C039D">
        <w:instrText xml:space="preserve"> STYLEREF 1 \s </w:instrText>
      </w:r>
      <w:r w:rsidR="007C039D">
        <w:fldChar w:fldCharType="separate"/>
      </w:r>
      <w:r>
        <w:rPr>
          <w:noProof/>
        </w:rPr>
        <w:t>3</w:t>
      </w:r>
      <w:r w:rsidR="007C039D">
        <w:rPr>
          <w:noProof/>
        </w:rPr>
        <w:fldChar w:fldCharType="end"/>
      </w:r>
      <w:r>
        <w:t>:</w:t>
      </w:r>
      <w:r w:rsidR="007C039D">
        <w:fldChar w:fldCharType="begin"/>
      </w:r>
      <w:r w:rsidR="007C039D">
        <w:instrText xml:space="preserve"> SEQ Table \* ARABIC \s 1 </w:instrText>
      </w:r>
      <w:r w:rsidR="007C039D">
        <w:fldChar w:fldCharType="separate"/>
      </w:r>
      <w:r>
        <w:rPr>
          <w:noProof/>
        </w:rPr>
        <w:t>3</w:t>
      </w:r>
      <w:r w:rsidR="007C039D">
        <w:rPr>
          <w:noProof/>
        </w:rPr>
        <w:fldChar w:fldCharType="end"/>
      </w:r>
      <w:r>
        <w:t xml:space="preserve"> : Frequency groups used in dataset</w:t>
      </w:r>
      <w:bookmarkEnd w:id="47"/>
    </w:p>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76"/>
        <w:gridCol w:w="4114"/>
      </w:tblGrid>
      <w:tr w:rsidR="00562313" w:rsidRPr="000F6618" w14:paraId="31EA02F7" w14:textId="77777777" w:rsidTr="00170670">
        <w:tc>
          <w:tcPr>
            <w:tcW w:w="4076" w:type="dxa"/>
            <w:shd w:val="clear" w:color="auto" w:fill="auto"/>
          </w:tcPr>
          <w:p w14:paraId="3F2DE55A" w14:textId="77777777" w:rsidR="00562313" w:rsidRPr="000F6618" w:rsidRDefault="00562313" w:rsidP="00D34271">
            <w:pPr>
              <w:spacing w:line="360" w:lineRule="auto"/>
              <w:jc w:val="center"/>
              <w:rPr>
                <w:rFonts w:eastAsia="Calibri"/>
                <w:b/>
                <w:bCs/>
                <w:sz w:val="22"/>
                <w:szCs w:val="22"/>
              </w:rPr>
            </w:pPr>
            <w:r w:rsidRPr="00020582">
              <w:rPr>
                <w:rFonts w:eastAsia="Calibri"/>
                <w:b/>
                <w:bCs/>
                <w:sz w:val="22"/>
                <w:szCs w:val="22"/>
              </w:rPr>
              <w:t>Group name in dataset</w:t>
            </w:r>
          </w:p>
        </w:tc>
        <w:tc>
          <w:tcPr>
            <w:tcW w:w="4114" w:type="dxa"/>
            <w:shd w:val="clear" w:color="auto" w:fill="auto"/>
          </w:tcPr>
          <w:p w14:paraId="5EC475DA" w14:textId="77777777" w:rsidR="00562313" w:rsidRPr="000F6618" w:rsidRDefault="00562313" w:rsidP="00D34271">
            <w:pPr>
              <w:spacing w:line="360" w:lineRule="auto"/>
              <w:jc w:val="center"/>
              <w:rPr>
                <w:rFonts w:eastAsia="Calibri"/>
                <w:b/>
                <w:bCs/>
                <w:sz w:val="22"/>
                <w:szCs w:val="22"/>
              </w:rPr>
            </w:pPr>
            <w:r w:rsidRPr="000F6618">
              <w:rPr>
                <w:rFonts w:eastAsia="Calibri"/>
                <w:b/>
                <w:bCs/>
                <w:sz w:val="22"/>
                <w:szCs w:val="22"/>
              </w:rPr>
              <w:t>Containing frequencies</w:t>
            </w:r>
          </w:p>
        </w:tc>
      </w:tr>
      <w:tr w:rsidR="00562313" w:rsidRPr="000F6618" w14:paraId="02A88977" w14:textId="77777777" w:rsidTr="00170670">
        <w:trPr>
          <w:trHeight w:val="390"/>
        </w:trPr>
        <w:tc>
          <w:tcPr>
            <w:tcW w:w="4076" w:type="dxa"/>
            <w:shd w:val="clear" w:color="auto" w:fill="auto"/>
          </w:tcPr>
          <w:p w14:paraId="79807E3E" w14:textId="77777777" w:rsidR="00562313" w:rsidRPr="000F6618" w:rsidRDefault="00562313" w:rsidP="00D34271">
            <w:pPr>
              <w:spacing w:line="360" w:lineRule="auto"/>
              <w:jc w:val="both"/>
              <w:rPr>
                <w:rFonts w:eastAsia="Calibri"/>
                <w:sz w:val="22"/>
                <w:szCs w:val="22"/>
              </w:rPr>
            </w:pPr>
            <w:r w:rsidRPr="000F6618">
              <w:rPr>
                <w:rFonts w:eastAsia="Calibri"/>
                <w:sz w:val="22"/>
                <w:szCs w:val="22"/>
              </w:rPr>
              <w:t>1</w:t>
            </w:r>
          </w:p>
        </w:tc>
        <w:tc>
          <w:tcPr>
            <w:tcW w:w="4114" w:type="dxa"/>
            <w:shd w:val="clear" w:color="auto" w:fill="auto"/>
          </w:tcPr>
          <w:p w14:paraId="5177F96C" w14:textId="77777777" w:rsidR="00562313" w:rsidRPr="000F6618" w:rsidRDefault="00562313" w:rsidP="00D34271">
            <w:pPr>
              <w:spacing w:line="360" w:lineRule="auto"/>
              <w:jc w:val="both"/>
              <w:rPr>
                <w:rFonts w:eastAsia="Calibri"/>
                <w:sz w:val="22"/>
                <w:szCs w:val="22"/>
              </w:rPr>
            </w:pPr>
            <w:r w:rsidRPr="000F6618">
              <w:rPr>
                <w:rFonts w:eastAsia="Calibri"/>
                <w:sz w:val="22"/>
                <w:szCs w:val="22"/>
              </w:rPr>
              <w:t>1</w:t>
            </w:r>
          </w:p>
        </w:tc>
      </w:tr>
      <w:tr w:rsidR="00562313" w:rsidRPr="000F6618" w14:paraId="48EF3FCB" w14:textId="77777777" w:rsidTr="00170670">
        <w:tc>
          <w:tcPr>
            <w:tcW w:w="4076" w:type="dxa"/>
            <w:shd w:val="clear" w:color="auto" w:fill="auto"/>
          </w:tcPr>
          <w:p w14:paraId="16AE5CEB" w14:textId="77777777" w:rsidR="00562313" w:rsidRPr="000F6618" w:rsidRDefault="00562313" w:rsidP="00D34271">
            <w:pPr>
              <w:spacing w:line="360" w:lineRule="auto"/>
              <w:jc w:val="both"/>
              <w:rPr>
                <w:rFonts w:eastAsia="Calibri"/>
                <w:sz w:val="22"/>
                <w:szCs w:val="22"/>
              </w:rPr>
            </w:pPr>
            <w:r w:rsidRPr="000F6618">
              <w:rPr>
                <w:rFonts w:eastAsia="Calibri"/>
                <w:sz w:val="22"/>
                <w:szCs w:val="22"/>
              </w:rPr>
              <w:t>2</w:t>
            </w:r>
          </w:p>
        </w:tc>
        <w:tc>
          <w:tcPr>
            <w:tcW w:w="4114" w:type="dxa"/>
            <w:shd w:val="clear" w:color="auto" w:fill="auto"/>
          </w:tcPr>
          <w:p w14:paraId="3A2F702D" w14:textId="77777777" w:rsidR="00562313" w:rsidRPr="00020582" w:rsidRDefault="00562313" w:rsidP="00D34271">
            <w:pPr>
              <w:spacing w:line="360" w:lineRule="auto"/>
              <w:jc w:val="both"/>
              <w:rPr>
                <w:rFonts w:eastAsia="Calibri"/>
                <w:sz w:val="22"/>
                <w:szCs w:val="22"/>
              </w:rPr>
            </w:pPr>
            <w:r w:rsidRPr="000F6618">
              <w:rPr>
                <w:rFonts w:eastAsia="Calibri"/>
                <w:sz w:val="22"/>
                <w:szCs w:val="22"/>
              </w:rPr>
              <w:t>2</w:t>
            </w:r>
          </w:p>
        </w:tc>
      </w:tr>
      <w:tr w:rsidR="00562313" w:rsidRPr="000F6618" w14:paraId="016C0DD5" w14:textId="77777777" w:rsidTr="00170670">
        <w:tc>
          <w:tcPr>
            <w:tcW w:w="4076" w:type="dxa"/>
            <w:shd w:val="clear" w:color="auto" w:fill="auto"/>
          </w:tcPr>
          <w:p w14:paraId="1D6F3999" w14:textId="77777777" w:rsidR="00562313" w:rsidRPr="000F6618" w:rsidRDefault="00562313" w:rsidP="00D34271">
            <w:pPr>
              <w:spacing w:line="360" w:lineRule="auto"/>
              <w:jc w:val="both"/>
              <w:rPr>
                <w:rFonts w:eastAsia="Calibri"/>
                <w:sz w:val="22"/>
                <w:szCs w:val="22"/>
              </w:rPr>
            </w:pPr>
            <w:r w:rsidRPr="000F6618">
              <w:rPr>
                <w:rFonts w:eastAsia="Calibri"/>
                <w:sz w:val="22"/>
                <w:szCs w:val="22"/>
              </w:rPr>
              <w:t>3</w:t>
            </w:r>
          </w:p>
        </w:tc>
        <w:tc>
          <w:tcPr>
            <w:tcW w:w="4114" w:type="dxa"/>
            <w:shd w:val="clear" w:color="auto" w:fill="auto"/>
          </w:tcPr>
          <w:p w14:paraId="4F0156CE" w14:textId="77777777" w:rsidR="00562313" w:rsidRPr="00020582" w:rsidRDefault="00562313" w:rsidP="00D34271">
            <w:pPr>
              <w:spacing w:line="360" w:lineRule="auto"/>
              <w:jc w:val="both"/>
              <w:rPr>
                <w:rFonts w:eastAsia="Calibri"/>
                <w:sz w:val="22"/>
                <w:szCs w:val="22"/>
              </w:rPr>
            </w:pPr>
            <w:r w:rsidRPr="000F6618">
              <w:rPr>
                <w:rFonts w:eastAsia="Calibri"/>
                <w:sz w:val="22"/>
                <w:szCs w:val="22"/>
              </w:rPr>
              <w:t>3</w:t>
            </w:r>
          </w:p>
        </w:tc>
      </w:tr>
      <w:tr w:rsidR="00562313" w:rsidRPr="000F6618" w14:paraId="1DB40F23" w14:textId="77777777" w:rsidTr="00170670">
        <w:tc>
          <w:tcPr>
            <w:tcW w:w="4076" w:type="dxa"/>
            <w:shd w:val="clear" w:color="auto" w:fill="auto"/>
          </w:tcPr>
          <w:p w14:paraId="295B548F" w14:textId="77777777" w:rsidR="00562313" w:rsidRPr="000F6618" w:rsidRDefault="00562313" w:rsidP="00D34271">
            <w:pPr>
              <w:spacing w:line="360" w:lineRule="auto"/>
              <w:jc w:val="both"/>
              <w:rPr>
                <w:rFonts w:eastAsia="Calibri"/>
                <w:sz w:val="22"/>
                <w:szCs w:val="22"/>
              </w:rPr>
            </w:pPr>
            <w:r w:rsidRPr="000F6618">
              <w:rPr>
                <w:rFonts w:eastAsia="Calibri"/>
                <w:sz w:val="22"/>
                <w:szCs w:val="22"/>
              </w:rPr>
              <w:t>&gt;=4</w:t>
            </w:r>
          </w:p>
        </w:tc>
        <w:tc>
          <w:tcPr>
            <w:tcW w:w="4114" w:type="dxa"/>
            <w:shd w:val="clear" w:color="auto" w:fill="auto"/>
          </w:tcPr>
          <w:p w14:paraId="2FC7C3EC" w14:textId="77777777" w:rsidR="00562313" w:rsidRPr="00020582" w:rsidRDefault="00562313" w:rsidP="00D34271">
            <w:pPr>
              <w:spacing w:line="360" w:lineRule="auto"/>
              <w:jc w:val="both"/>
              <w:rPr>
                <w:rFonts w:eastAsia="Calibri"/>
                <w:sz w:val="22"/>
                <w:szCs w:val="22"/>
              </w:rPr>
            </w:pPr>
            <w:r w:rsidRPr="000F6618">
              <w:rPr>
                <w:rFonts w:eastAsia="Calibri"/>
                <w:sz w:val="22"/>
                <w:szCs w:val="22"/>
              </w:rPr>
              <w:t>4, 6</w:t>
            </w:r>
          </w:p>
        </w:tc>
      </w:tr>
    </w:tbl>
    <w:p w14:paraId="55682313" w14:textId="77777777" w:rsidR="00562313" w:rsidRDefault="00562313" w:rsidP="00482D29">
      <w:pPr>
        <w:pStyle w:val="Heading3"/>
        <w:numPr>
          <w:ilvl w:val="0"/>
          <w:numId w:val="0"/>
        </w:numPr>
      </w:pPr>
    </w:p>
    <w:p w14:paraId="10B39F7A" w14:textId="78F47637" w:rsidR="00562313" w:rsidRPr="00020582" w:rsidRDefault="00562313" w:rsidP="00482D29">
      <w:pPr>
        <w:pStyle w:val="SubTopics"/>
      </w:pPr>
      <w:bookmarkStart w:id="48" w:name="_Toc51767570"/>
      <w:bookmarkStart w:id="49" w:name="_Toc52002331"/>
      <w:r w:rsidRPr="00020582">
        <w:t>Times of use</w:t>
      </w:r>
      <w:bookmarkEnd w:id="48"/>
      <w:bookmarkEnd w:id="49"/>
    </w:p>
    <w:p w14:paraId="55F9B5FE" w14:textId="77777777" w:rsidR="00562313" w:rsidRPr="00441165" w:rsidRDefault="00562313" w:rsidP="00562313">
      <w:pPr>
        <w:spacing w:line="360" w:lineRule="auto"/>
        <w:jc w:val="both"/>
      </w:pPr>
      <w:r w:rsidRPr="00441165">
        <w:rPr>
          <w:color w:val="000000"/>
        </w:rPr>
        <w:t xml:space="preserve">The frequently mentioned times of use were identified and used in the </w:t>
      </w:r>
      <w:r>
        <w:rPr>
          <w:color w:val="000000"/>
        </w:rPr>
        <w:t xml:space="preserve">basic </w:t>
      </w:r>
      <w:r w:rsidRPr="00020582">
        <w:rPr>
          <w:color w:val="000000"/>
        </w:rPr>
        <w:t>data</w:t>
      </w:r>
      <w:r>
        <w:rPr>
          <w:color w:val="000000"/>
        </w:rPr>
        <w:t xml:space="preserve"> table</w:t>
      </w:r>
      <w:r w:rsidRPr="00441165">
        <w:rPr>
          <w:color w:val="000000"/>
        </w:rPr>
        <w:t xml:space="preserve"> in short forms as follows. </w:t>
      </w:r>
    </w:p>
    <w:p w14:paraId="67C7A8FA" w14:textId="77777777" w:rsidR="00562313" w:rsidRPr="00441165" w:rsidRDefault="00562313" w:rsidP="00ED7C41">
      <w:pPr>
        <w:numPr>
          <w:ilvl w:val="0"/>
          <w:numId w:val="11"/>
        </w:numPr>
        <w:spacing w:line="360" w:lineRule="auto"/>
        <w:jc w:val="both"/>
      </w:pPr>
      <w:r w:rsidRPr="00441165">
        <w:t>ac</w:t>
      </w:r>
      <w:r w:rsidRPr="00441165">
        <w:tab/>
        <w:t>-</w:t>
      </w:r>
      <w:r w:rsidRPr="00441165">
        <w:tab/>
        <w:t>before meals</w:t>
      </w:r>
    </w:p>
    <w:p w14:paraId="71AA5CED" w14:textId="77777777" w:rsidR="00562313" w:rsidRPr="00441165" w:rsidRDefault="00562313" w:rsidP="00ED7C41">
      <w:pPr>
        <w:numPr>
          <w:ilvl w:val="0"/>
          <w:numId w:val="11"/>
        </w:numPr>
        <w:spacing w:line="360" w:lineRule="auto"/>
        <w:jc w:val="both"/>
      </w:pPr>
      <w:r w:rsidRPr="00441165">
        <w:t>pc</w:t>
      </w:r>
      <w:r w:rsidRPr="00441165">
        <w:tab/>
        <w:t>-</w:t>
      </w:r>
      <w:r w:rsidRPr="00441165">
        <w:tab/>
        <w:t>after meals</w:t>
      </w:r>
    </w:p>
    <w:p w14:paraId="2FBBF5B2" w14:textId="77777777" w:rsidR="00562313" w:rsidRPr="00441165" w:rsidRDefault="00562313" w:rsidP="00ED7C41">
      <w:pPr>
        <w:numPr>
          <w:ilvl w:val="0"/>
          <w:numId w:val="11"/>
        </w:numPr>
        <w:spacing w:line="360" w:lineRule="auto"/>
        <w:jc w:val="both"/>
      </w:pPr>
      <w:r w:rsidRPr="00441165">
        <w:t>mane</w:t>
      </w:r>
      <w:r w:rsidRPr="00441165">
        <w:tab/>
        <w:t>-</w:t>
      </w:r>
      <w:r w:rsidRPr="00441165">
        <w:tab/>
        <w:t>morning</w:t>
      </w:r>
    </w:p>
    <w:p w14:paraId="58CD8268" w14:textId="77777777" w:rsidR="00562313" w:rsidRPr="00441165" w:rsidRDefault="00562313" w:rsidP="00ED7C41">
      <w:pPr>
        <w:numPr>
          <w:ilvl w:val="0"/>
          <w:numId w:val="11"/>
        </w:numPr>
        <w:spacing w:line="360" w:lineRule="auto"/>
        <w:jc w:val="both"/>
      </w:pPr>
      <w:r w:rsidRPr="00441165">
        <w:t>nocte</w:t>
      </w:r>
      <w:r w:rsidRPr="00441165">
        <w:tab/>
        <w:t>-</w:t>
      </w:r>
      <w:r w:rsidRPr="00441165">
        <w:tab/>
        <w:t>night</w:t>
      </w:r>
    </w:p>
    <w:p w14:paraId="7F1B5B54" w14:textId="362A49F4" w:rsidR="00562313" w:rsidRPr="00562313" w:rsidRDefault="00562313" w:rsidP="00ED7C41">
      <w:pPr>
        <w:numPr>
          <w:ilvl w:val="0"/>
          <w:numId w:val="11"/>
        </w:numPr>
        <w:spacing w:line="360" w:lineRule="auto"/>
        <w:jc w:val="both"/>
      </w:pPr>
      <w:r w:rsidRPr="00441165">
        <w:t>stat</w:t>
      </w:r>
      <w:r w:rsidRPr="00441165">
        <w:tab/>
        <w:t>-</w:t>
      </w:r>
      <w:r w:rsidRPr="00441165">
        <w:tab/>
        <w:t>at once</w:t>
      </w:r>
    </w:p>
    <w:p w14:paraId="578BA0EC" w14:textId="79773C1A" w:rsidR="00562313" w:rsidRPr="00441165" w:rsidRDefault="00482D29" w:rsidP="00482D29">
      <w:pPr>
        <w:pStyle w:val="Heading3"/>
      </w:pPr>
      <w:bookmarkStart w:id="50" w:name="_Toc52002332"/>
      <w:r>
        <w:t xml:space="preserve"> </w:t>
      </w:r>
      <w:r w:rsidR="00562313" w:rsidRPr="00441165">
        <w:t>Methods and Techniques used in identifying medicine names.</w:t>
      </w:r>
      <w:bookmarkEnd w:id="50"/>
    </w:p>
    <w:p w14:paraId="22A95DDF" w14:textId="77777777" w:rsidR="00562313" w:rsidRPr="00441165" w:rsidRDefault="00562313" w:rsidP="00562313">
      <w:pPr>
        <w:spacing w:line="360" w:lineRule="auto"/>
        <w:jc w:val="both"/>
      </w:pPr>
      <w:r w:rsidRPr="00441165">
        <w:rPr>
          <w:color w:val="000000"/>
        </w:rPr>
        <w:t xml:space="preserve">By </w:t>
      </w:r>
      <w:proofErr w:type="spellStart"/>
      <w:r w:rsidRPr="00441165">
        <w:rPr>
          <w:color w:val="000000"/>
        </w:rPr>
        <w:t>analyzing</w:t>
      </w:r>
      <w:proofErr w:type="spellEnd"/>
      <w:r w:rsidRPr="00441165">
        <w:rPr>
          <w:color w:val="000000"/>
        </w:rPr>
        <w:t xml:space="preserve"> the comments and answers given by the dispensers and pharmacists in questionnaire, it was identified the methods and techniques used to identify the correct data from prescription and confirm those data in manual (existing) process. Those are as follows.</w:t>
      </w:r>
    </w:p>
    <w:p w14:paraId="5682E936" w14:textId="77777777" w:rsidR="00562313" w:rsidRPr="00441165" w:rsidRDefault="00562313" w:rsidP="00ED7C41">
      <w:pPr>
        <w:numPr>
          <w:ilvl w:val="0"/>
          <w:numId w:val="7"/>
        </w:numPr>
        <w:spacing w:line="360" w:lineRule="auto"/>
        <w:jc w:val="both"/>
      </w:pPr>
      <w:r w:rsidRPr="00441165">
        <w:rPr>
          <w:color w:val="000000"/>
        </w:rPr>
        <w:t>Identify the clearest letters in the medicine names, most probably, only the first and second letters and sometimes the last letters (such as 'l', 'n', 'r', etc.), if they can be identified clearly (referred as partial string in this research)</w:t>
      </w:r>
    </w:p>
    <w:p w14:paraId="7739951B" w14:textId="77777777" w:rsidR="00562313" w:rsidRPr="00441165" w:rsidRDefault="00562313" w:rsidP="00ED7C41">
      <w:pPr>
        <w:numPr>
          <w:ilvl w:val="0"/>
          <w:numId w:val="7"/>
        </w:numPr>
        <w:spacing w:line="360" w:lineRule="auto"/>
        <w:jc w:val="both"/>
      </w:pPr>
      <w:r w:rsidRPr="00441165">
        <w:rPr>
          <w:color w:val="000000"/>
        </w:rPr>
        <w:t xml:space="preserve">Reads the dosage amount mentioned such as 250mg, 5mcg, 75mg, etc. </w:t>
      </w:r>
    </w:p>
    <w:p w14:paraId="771A1A80" w14:textId="77777777" w:rsidR="00562313" w:rsidRPr="00441165" w:rsidRDefault="00562313" w:rsidP="00ED7C41">
      <w:pPr>
        <w:numPr>
          <w:ilvl w:val="0"/>
          <w:numId w:val="7"/>
        </w:numPr>
        <w:spacing w:line="360" w:lineRule="auto"/>
        <w:jc w:val="both"/>
      </w:pPr>
      <w:r w:rsidRPr="00441165">
        <w:rPr>
          <w:color w:val="000000"/>
        </w:rPr>
        <w:t>Most of the times the partial string and dosage is enough to identify medicine uniquely.</w:t>
      </w:r>
    </w:p>
    <w:p w14:paraId="3F779DB5" w14:textId="77777777" w:rsidR="00562313" w:rsidRPr="00441165" w:rsidRDefault="00562313" w:rsidP="00ED7C41">
      <w:pPr>
        <w:numPr>
          <w:ilvl w:val="0"/>
          <w:numId w:val="7"/>
        </w:numPr>
        <w:spacing w:line="360" w:lineRule="auto"/>
        <w:jc w:val="both"/>
      </w:pPr>
      <w:r w:rsidRPr="00441165">
        <w:rPr>
          <w:color w:val="000000"/>
        </w:rPr>
        <w:t>If the partial string or dosage is not clear, then ask patient about the condition/ disease for which the medicines were prescribed.</w:t>
      </w:r>
    </w:p>
    <w:p w14:paraId="6AE9F04F" w14:textId="77777777" w:rsidR="00562313" w:rsidRPr="00441165" w:rsidRDefault="00562313" w:rsidP="00ED7C41">
      <w:pPr>
        <w:numPr>
          <w:ilvl w:val="0"/>
          <w:numId w:val="7"/>
        </w:numPr>
        <w:spacing w:line="360" w:lineRule="auto"/>
        <w:jc w:val="both"/>
      </w:pPr>
      <w:r w:rsidRPr="00441165">
        <w:rPr>
          <w:color w:val="000000"/>
        </w:rPr>
        <w:t>Compare with the condition and other medicines listed in prescription to identify the unclear medicine.</w:t>
      </w:r>
    </w:p>
    <w:p w14:paraId="2BB4F273" w14:textId="77777777" w:rsidR="00562313" w:rsidRPr="00441165" w:rsidRDefault="00562313" w:rsidP="00ED7C41">
      <w:pPr>
        <w:numPr>
          <w:ilvl w:val="0"/>
          <w:numId w:val="7"/>
        </w:numPr>
        <w:spacing w:line="360" w:lineRule="auto"/>
        <w:jc w:val="both"/>
      </w:pPr>
      <w:r w:rsidRPr="00441165">
        <w:rPr>
          <w:color w:val="000000"/>
        </w:rPr>
        <w:t>If there are any further doubts, they contact the prescriber and resolve.</w:t>
      </w:r>
    </w:p>
    <w:p w14:paraId="57C5E10B" w14:textId="77777777" w:rsidR="00562313" w:rsidRPr="00441165" w:rsidRDefault="00562313" w:rsidP="00ED7C41">
      <w:pPr>
        <w:numPr>
          <w:ilvl w:val="0"/>
          <w:numId w:val="7"/>
        </w:numPr>
        <w:spacing w:line="360" w:lineRule="auto"/>
        <w:jc w:val="both"/>
      </w:pPr>
      <w:r w:rsidRPr="00441165">
        <w:rPr>
          <w:color w:val="000000"/>
        </w:rPr>
        <w:lastRenderedPageBreak/>
        <w:t>All the prescriptions and relevant pack of medicines to be dispensed are checked and confirmed by the pharmacist in charge, before dispensing.</w:t>
      </w:r>
    </w:p>
    <w:p w14:paraId="5D5756D5" w14:textId="77777777" w:rsidR="00562313" w:rsidRPr="00441165" w:rsidRDefault="00562313" w:rsidP="00562313">
      <w:pPr>
        <w:spacing w:line="360" w:lineRule="auto"/>
        <w:jc w:val="both"/>
        <w:rPr>
          <w:b/>
          <w:bCs/>
          <w:color w:val="000000"/>
          <w:sz w:val="32"/>
          <w:szCs w:val="32"/>
        </w:rPr>
      </w:pPr>
      <w:r w:rsidRPr="00441165">
        <w:rPr>
          <w:color w:val="000000"/>
        </w:rPr>
        <w:t>The pharmacist in charge of the pharmacy has the full responsibility of reading prescription and dispensing the prescribed medicines correctly and accordingly.</w:t>
      </w:r>
      <w:r w:rsidRPr="00441165">
        <w:t xml:space="preserve"> </w:t>
      </w:r>
      <w:r w:rsidRPr="00441165">
        <w:rPr>
          <w:color w:val="000000"/>
        </w:rPr>
        <w:t>Above steps were studied and used in designing the workflow of the program.</w:t>
      </w:r>
    </w:p>
    <w:p w14:paraId="7AAB2289" w14:textId="6E49A834" w:rsidR="00562313" w:rsidRPr="00441165" w:rsidRDefault="00482D29" w:rsidP="00482D29">
      <w:pPr>
        <w:pStyle w:val="Heading3"/>
      </w:pPr>
      <w:bookmarkStart w:id="51" w:name="_Toc52002333"/>
      <w:r>
        <w:t xml:space="preserve"> </w:t>
      </w:r>
      <w:r w:rsidR="00562313" w:rsidRPr="00441165">
        <w:t>Frequently used medicines and brands in prescriptions</w:t>
      </w:r>
      <w:bookmarkEnd w:id="51"/>
    </w:p>
    <w:p w14:paraId="1258D6F6" w14:textId="77777777" w:rsidR="00562313" w:rsidRPr="00441165" w:rsidRDefault="00562313" w:rsidP="00562313">
      <w:pPr>
        <w:spacing w:line="360" w:lineRule="auto"/>
        <w:jc w:val="both"/>
      </w:pPr>
      <w:r w:rsidRPr="00441165">
        <w:rPr>
          <w:color w:val="000000"/>
        </w:rPr>
        <w:t xml:space="preserve">Listed out the most frequently mentioned medicines and brands by </w:t>
      </w:r>
      <w:proofErr w:type="spellStart"/>
      <w:r w:rsidRPr="00441165">
        <w:rPr>
          <w:color w:val="000000"/>
        </w:rPr>
        <w:t>analyzing</w:t>
      </w:r>
      <w:proofErr w:type="spellEnd"/>
      <w:r w:rsidRPr="00441165">
        <w:rPr>
          <w:color w:val="000000"/>
        </w:rPr>
        <w:t xml:space="preserve"> the following materials.</w:t>
      </w:r>
    </w:p>
    <w:p w14:paraId="753B5223" w14:textId="77777777" w:rsidR="00562313" w:rsidRPr="00441165" w:rsidRDefault="00562313" w:rsidP="00ED7C41">
      <w:pPr>
        <w:numPr>
          <w:ilvl w:val="0"/>
          <w:numId w:val="4"/>
        </w:numPr>
        <w:spacing w:line="360" w:lineRule="auto"/>
        <w:jc w:val="both"/>
      </w:pPr>
      <w:r w:rsidRPr="00441165">
        <w:rPr>
          <w:color w:val="000000"/>
        </w:rPr>
        <w:t>Collected sample prescription images</w:t>
      </w:r>
    </w:p>
    <w:p w14:paraId="7FCB0072" w14:textId="77777777" w:rsidR="00562313" w:rsidRPr="00441165" w:rsidRDefault="00562313" w:rsidP="00ED7C41">
      <w:pPr>
        <w:numPr>
          <w:ilvl w:val="0"/>
          <w:numId w:val="4"/>
        </w:numPr>
        <w:spacing w:line="360" w:lineRule="auto"/>
        <w:jc w:val="both"/>
      </w:pPr>
      <w:r w:rsidRPr="00441165">
        <w:rPr>
          <w:color w:val="000000"/>
        </w:rPr>
        <w:t xml:space="preserve">The Essential Medicines List (EML) published by ministry of health care &amp; nutrition of Sri Lanka </w:t>
      </w:r>
      <w:r w:rsidRPr="00441165">
        <w:rPr>
          <w:color w:val="000000"/>
          <w:vertAlign w:val="superscript"/>
        </w:rPr>
        <w:t>5</w:t>
      </w:r>
    </w:p>
    <w:p w14:paraId="29DD1FCF" w14:textId="77777777" w:rsidR="00562313" w:rsidRPr="00441165" w:rsidRDefault="00562313" w:rsidP="00ED7C41">
      <w:pPr>
        <w:numPr>
          <w:ilvl w:val="0"/>
          <w:numId w:val="4"/>
        </w:numPr>
        <w:spacing w:line="360" w:lineRule="auto"/>
        <w:jc w:val="both"/>
      </w:pPr>
      <w:r w:rsidRPr="00441165">
        <w:rPr>
          <w:color w:val="000000"/>
        </w:rPr>
        <w:t>I</w:t>
      </w:r>
      <w:r w:rsidRPr="00441165">
        <w:t>nventory item list of pharmacy</w:t>
      </w:r>
    </w:p>
    <w:p w14:paraId="231A0E8F" w14:textId="77777777" w:rsidR="00562313" w:rsidRPr="00441165" w:rsidRDefault="00562313" w:rsidP="00ED7C41">
      <w:pPr>
        <w:numPr>
          <w:ilvl w:val="0"/>
          <w:numId w:val="4"/>
        </w:numPr>
        <w:spacing w:line="360" w:lineRule="auto"/>
        <w:jc w:val="both"/>
      </w:pPr>
      <w:r w:rsidRPr="00441165">
        <w:t>Product lists given by distributers</w:t>
      </w:r>
    </w:p>
    <w:p w14:paraId="39AD4CEE" w14:textId="77777777" w:rsidR="00562313" w:rsidRPr="00441165" w:rsidRDefault="00562313" w:rsidP="00562313">
      <w:pPr>
        <w:spacing w:line="360" w:lineRule="auto"/>
        <w:jc w:val="both"/>
        <w:rPr>
          <w:b/>
          <w:bCs/>
          <w:color w:val="000000"/>
          <w:sz w:val="32"/>
          <w:szCs w:val="32"/>
        </w:rPr>
      </w:pPr>
      <w:r w:rsidRPr="00441165">
        <w:rPr>
          <w:color w:val="000000"/>
        </w:rPr>
        <w:t xml:space="preserve">These lists were used in creating the </w:t>
      </w:r>
      <w:r>
        <w:rPr>
          <w:color w:val="000000"/>
        </w:rPr>
        <w:t xml:space="preserve">basic </w:t>
      </w:r>
      <w:r w:rsidRPr="00020582">
        <w:rPr>
          <w:color w:val="000000"/>
        </w:rPr>
        <w:t>data</w:t>
      </w:r>
      <w:r>
        <w:rPr>
          <w:color w:val="000000"/>
        </w:rPr>
        <w:t xml:space="preserve"> tables</w:t>
      </w:r>
      <w:r w:rsidRPr="00441165">
        <w:rPr>
          <w:color w:val="000000"/>
        </w:rPr>
        <w:t>.</w:t>
      </w:r>
    </w:p>
    <w:p w14:paraId="06A64B1A" w14:textId="03C8052A" w:rsidR="00875D6A" w:rsidRPr="00441165" w:rsidRDefault="00875D6A" w:rsidP="000A18D4">
      <w:pPr>
        <w:pStyle w:val="Heading2"/>
      </w:pPr>
      <w:bookmarkStart w:id="52" w:name="_Toc52002334"/>
      <w:r w:rsidRPr="00441165">
        <w:t>Preparing Dataset</w:t>
      </w:r>
      <w:bookmarkEnd w:id="52"/>
    </w:p>
    <w:p w14:paraId="3E33A280" w14:textId="2EF51AFE" w:rsidR="00B5381F" w:rsidRDefault="00EE0317" w:rsidP="00B5381F">
      <w:pPr>
        <w:spacing w:line="360" w:lineRule="auto"/>
        <w:jc w:val="both"/>
        <w:rPr>
          <w:color w:val="000000"/>
        </w:rPr>
      </w:pPr>
      <w:r>
        <w:rPr>
          <w:color w:val="000000"/>
        </w:rPr>
        <w:t>Before creating the dataset, a data table was created to present all the details of each medicine. T</w:t>
      </w:r>
      <w:r w:rsidR="00D811E2" w:rsidRPr="00441165">
        <w:rPr>
          <w:color w:val="000000"/>
        </w:rPr>
        <w:t xml:space="preserve">he list of medicines created </w:t>
      </w:r>
      <w:r w:rsidR="0045036A">
        <w:rPr>
          <w:color w:val="000000"/>
        </w:rPr>
        <w:t>after analysis of collected data</w:t>
      </w:r>
      <w:r w:rsidR="00D811E2" w:rsidRPr="00441165">
        <w:rPr>
          <w:color w:val="000000"/>
        </w:rPr>
        <w:t xml:space="preserve">, and details of each medicine in the list from BNF </w:t>
      </w:r>
      <w:r w:rsidR="00D811E2" w:rsidRPr="00441165">
        <w:rPr>
          <w:color w:val="000000"/>
          <w:vertAlign w:val="superscript"/>
        </w:rPr>
        <w:t>4</w:t>
      </w:r>
      <w:r w:rsidR="00D811E2" w:rsidRPr="00441165">
        <w:rPr>
          <w:color w:val="000000"/>
        </w:rPr>
        <w:t xml:space="preserve"> and SLSF </w:t>
      </w:r>
      <w:r w:rsidR="00D811E2" w:rsidRPr="00441165">
        <w:rPr>
          <w:color w:val="000000"/>
          <w:vertAlign w:val="superscript"/>
        </w:rPr>
        <w:t>6</w:t>
      </w:r>
      <w:r w:rsidR="00D811E2" w:rsidRPr="00441165">
        <w:rPr>
          <w:color w:val="000000"/>
        </w:rPr>
        <w:t xml:space="preserve"> and other information collected such as Latin abbreviations were used to create </w:t>
      </w:r>
      <w:r>
        <w:rPr>
          <w:color w:val="000000"/>
        </w:rPr>
        <w:t>the</w:t>
      </w:r>
      <w:r w:rsidR="00B5381F">
        <w:rPr>
          <w:color w:val="000000"/>
        </w:rPr>
        <w:t xml:space="preserve"> data table</w:t>
      </w:r>
      <w:r w:rsidR="00D811E2" w:rsidRPr="00441165">
        <w:rPr>
          <w:color w:val="000000"/>
        </w:rPr>
        <w:t xml:space="preserve"> </w:t>
      </w:r>
      <w:r w:rsidR="00B5381F">
        <w:rPr>
          <w:color w:val="000000"/>
        </w:rPr>
        <w:t>containing all the details of medicines considered in this research</w:t>
      </w:r>
      <w:r w:rsidR="00D811E2" w:rsidRPr="00441165">
        <w:rPr>
          <w:color w:val="000000"/>
        </w:rPr>
        <w:t xml:space="preserve">. </w:t>
      </w:r>
      <w:r w:rsidR="00B5381F">
        <w:rPr>
          <w:color w:val="000000"/>
        </w:rPr>
        <w:t>The d</w:t>
      </w:r>
      <w:r w:rsidR="00D811E2" w:rsidRPr="00441165">
        <w:rPr>
          <w:color w:val="000000"/>
        </w:rPr>
        <w:t xml:space="preserve">ataset </w:t>
      </w:r>
      <w:r w:rsidR="00B5381F">
        <w:rPr>
          <w:color w:val="000000"/>
        </w:rPr>
        <w:t>used for applying selected data mining technique is</w:t>
      </w:r>
      <w:r w:rsidR="00D811E2" w:rsidRPr="00441165">
        <w:rPr>
          <w:color w:val="000000"/>
        </w:rPr>
        <w:t xml:space="preserve"> created as CSV (Comma Separated Values) file </w:t>
      </w:r>
      <w:r w:rsidR="00B5381F">
        <w:rPr>
          <w:color w:val="000000"/>
        </w:rPr>
        <w:t xml:space="preserve">since the </w:t>
      </w:r>
      <w:proofErr w:type="gramStart"/>
      <w:r w:rsidR="00B5381F">
        <w:rPr>
          <w:color w:val="000000"/>
        </w:rPr>
        <w:t>built in</w:t>
      </w:r>
      <w:proofErr w:type="gramEnd"/>
      <w:r w:rsidR="00B5381F">
        <w:rPr>
          <w:color w:val="000000"/>
        </w:rPr>
        <w:t xml:space="preserve"> functions for </w:t>
      </w:r>
      <w:r w:rsidR="00D811E2" w:rsidRPr="00441165">
        <w:rPr>
          <w:color w:val="000000"/>
        </w:rPr>
        <w:t>data mining algorithm</w:t>
      </w:r>
      <w:r w:rsidR="00B5381F">
        <w:rPr>
          <w:color w:val="000000"/>
        </w:rPr>
        <w:t>s are available for this format, mostly.</w:t>
      </w:r>
    </w:p>
    <w:p w14:paraId="29DA4A37" w14:textId="0CA411DA" w:rsidR="00D811E2" w:rsidRPr="00B5381F" w:rsidRDefault="00482D29" w:rsidP="00482D29">
      <w:pPr>
        <w:pStyle w:val="Heading3"/>
      </w:pPr>
      <w:bookmarkStart w:id="53" w:name="_Toc52002335"/>
      <w:r>
        <w:t xml:space="preserve"> </w:t>
      </w:r>
      <w:r w:rsidR="00D811E2" w:rsidRPr="00441165">
        <w:t>Comma Separated Values Files</w:t>
      </w:r>
      <w:bookmarkEnd w:id="53"/>
    </w:p>
    <w:p w14:paraId="365DD8B4" w14:textId="77777777" w:rsidR="00D811E2" w:rsidRPr="00441165" w:rsidRDefault="00D811E2" w:rsidP="00D811E2">
      <w:pPr>
        <w:spacing w:line="360" w:lineRule="auto"/>
        <w:jc w:val="both"/>
        <w:rPr>
          <w:b/>
          <w:bCs/>
          <w:color w:val="000000"/>
          <w:sz w:val="32"/>
          <w:szCs w:val="32"/>
        </w:rPr>
      </w:pPr>
      <w:r w:rsidRPr="00441165">
        <w:rPr>
          <w:color w:val="000000"/>
        </w:rPr>
        <w:t xml:space="preserve">CSV files are plain-text files that used to organize and store large amounts of data and as they are plain-text files, it is easier to load data from it. </w:t>
      </w:r>
      <w:r w:rsidRPr="00441165">
        <w:t xml:space="preserve">Since the datasets used in data mining approaches contain large amounts of data for mining, CSV files are used. </w:t>
      </w:r>
    </w:p>
    <w:p w14:paraId="494F381F" w14:textId="0D4D94F7" w:rsidR="00D811E2" w:rsidRPr="00441165" w:rsidRDefault="00482D29" w:rsidP="00482D29">
      <w:pPr>
        <w:pStyle w:val="Heading3"/>
      </w:pPr>
      <w:bookmarkStart w:id="54" w:name="_Toc52002336"/>
      <w:r>
        <w:t xml:space="preserve"> </w:t>
      </w:r>
      <w:r w:rsidR="00D811E2" w:rsidRPr="00441165">
        <w:t>Attributes</w:t>
      </w:r>
      <w:bookmarkEnd w:id="54"/>
    </w:p>
    <w:p w14:paraId="7F28E914" w14:textId="5426EFC1" w:rsidR="00D811E2" w:rsidRPr="00441165" w:rsidRDefault="00D811E2" w:rsidP="00D811E2">
      <w:pPr>
        <w:spacing w:line="360" w:lineRule="auto"/>
        <w:jc w:val="both"/>
      </w:pPr>
      <w:r w:rsidRPr="00441165">
        <w:t xml:space="preserve">Followings are the attributes in </w:t>
      </w:r>
      <w:r>
        <w:t xml:space="preserve">the basic </w:t>
      </w:r>
      <w:r w:rsidRPr="00020582">
        <w:t>dataset</w:t>
      </w:r>
      <w:r>
        <w:t xml:space="preserve"> which contain all the details of each medicine </w:t>
      </w:r>
      <w:proofErr w:type="spellStart"/>
      <w:r>
        <w:t>cosidred</w:t>
      </w:r>
      <w:proofErr w:type="spellEnd"/>
      <w:r>
        <w:t xml:space="preserve"> in this research</w:t>
      </w:r>
      <w:r w:rsidRPr="00020582">
        <w:t>, and the medicine name is considered as the label of each data row</w:t>
      </w:r>
      <w:r>
        <w:t xml:space="preserve"> for all the datasets prepared.</w:t>
      </w:r>
      <w:r w:rsidR="00EE0317">
        <w:t xml:space="preserve"> These data are included as discussed in section 3.2.2 before.</w:t>
      </w:r>
    </w:p>
    <w:p w14:paraId="341CE833" w14:textId="622D6ADD" w:rsidR="00D811E2" w:rsidRPr="007C3C13" w:rsidRDefault="00D811E2" w:rsidP="00ED7C41">
      <w:pPr>
        <w:numPr>
          <w:ilvl w:val="0"/>
          <w:numId w:val="2"/>
        </w:numPr>
        <w:spacing w:line="360" w:lineRule="auto"/>
        <w:jc w:val="both"/>
        <w:rPr>
          <w:b/>
          <w:bCs/>
        </w:rPr>
      </w:pPr>
      <w:proofErr w:type="gramStart"/>
      <w:r w:rsidRPr="00441165">
        <w:rPr>
          <w:b/>
          <w:bCs/>
          <w:color w:val="000000"/>
        </w:rPr>
        <w:t xml:space="preserve">Dosage </w:t>
      </w:r>
      <w:r w:rsidR="007C3C13">
        <w:rPr>
          <w:b/>
          <w:bCs/>
        </w:rPr>
        <w:t>:</w:t>
      </w:r>
      <w:proofErr w:type="gramEnd"/>
      <w:r w:rsidR="007C3C13">
        <w:rPr>
          <w:b/>
          <w:bCs/>
        </w:rPr>
        <w:tab/>
      </w:r>
      <w:r w:rsidRPr="007C3C13">
        <w:rPr>
          <w:color w:val="000000"/>
        </w:rPr>
        <w:t>Dosage amount of the medicine in milligrams, that can be mentioned in prescriptions. E.g.: 500mg, 50mg</w:t>
      </w:r>
    </w:p>
    <w:p w14:paraId="52CE1D44" w14:textId="30C1FEF6" w:rsidR="00D811E2" w:rsidRPr="007C3C13" w:rsidRDefault="00D811E2" w:rsidP="00ED7C41">
      <w:pPr>
        <w:numPr>
          <w:ilvl w:val="0"/>
          <w:numId w:val="2"/>
        </w:numPr>
        <w:spacing w:line="360" w:lineRule="auto"/>
        <w:jc w:val="both"/>
        <w:rPr>
          <w:b/>
          <w:bCs/>
        </w:rPr>
      </w:pPr>
      <w:r w:rsidRPr="00441165">
        <w:rPr>
          <w:b/>
          <w:bCs/>
          <w:color w:val="000000"/>
        </w:rPr>
        <w:lastRenderedPageBreak/>
        <w:t>Administration</w:t>
      </w:r>
      <w:r w:rsidR="007C3C13">
        <w:rPr>
          <w:b/>
          <w:bCs/>
          <w:color w:val="000000"/>
        </w:rPr>
        <w:t>:</w:t>
      </w:r>
      <w:r w:rsidR="007C3C13">
        <w:rPr>
          <w:b/>
          <w:bCs/>
          <w:color w:val="000000"/>
        </w:rPr>
        <w:tab/>
      </w:r>
      <w:r w:rsidRPr="007C3C13">
        <w:rPr>
          <w:color w:val="000000"/>
        </w:rPr>
        <w:t>Routes of administration</w:t>
      </w:r>
    </w:p>
    <w:p w14:paraId="2ECCFD98" w14:textId="060D0D33" w:rsidR="00D811E2" w:rsidRPr="007C3C13" w:rsidRDefault="00D811E2" w:rsidP="00ED7C41">
      <w:pPr>
        <w:numPr>
          <w:ilvl w:val="0"/>
          <w:numId w:val="2"/>
        </w:numPr>
        <w:spacing w:line="360" w:lineRule="auto"/>
        <w:jc w:val="both"/>
        <w:rPr>
          <w:b/>
          <w:bCs/>
        </w:rPr>
      </w:pPr>
      <w:proofErr w:type="spellStart"/>
      <w:r w:rsidRPr="00441165">
        <w:rPr>
          <w:b/>
          <w:bCs/>
          <w:color w:val="000000"/>
        </w:rPr>
        <w:t>Dosage_</w:t>
      </w:r>
      <w:proofErr w:type="gramStart"/>
      <w:r w:rsidRPr="00441165">
        <w:rPr>
          <w:b/>
          <w:bCs/>
          <w:color w:val="000000"/>
        </w:rPr>
        <w:t>form</w:t>
      </w:r>
      <w:proofErr w:type="spellEnd"/>
      <w:r w:rsidR="007C3C13">
        <w:rPr>
          <w:b/>
          <w:bCs/>
          <w:color w:val="000000"/>
        </w:rPr>
        <w:t xml:space="preserve"> </w:t>
      </w:r>
      <w:r w:rsidR="007C3C13">
        <w:rPr>
          <w:b/>
          <w:bCs/>
        </w:rPr>
        <w:t>:</w:t>
      </w:r>
      <w:proofErr w:type="gramEnd"/>
      <w:r w:rsidR="007C3C13">
        <w:rPr>
          <w:b/>
          <w:bCs/>
        </w:rPr>
        <w:t xml:space="preserve"> </w:t>
      </w:r>
      <w:r w:rsidR="007C3C13">
        <w:rPr>
          <w:b/>
          <w:bCs/>
        </w:rPr>
        <w:tab/>
      </w:r>
      <w:r w:rsidRPr="007C3C13">
        <w:rPr>
          <w:color w:val="000000"/>
        </w:rPr>
        <w:t>Dosage forms</w:t>
      </w:r>
    </w:p>
    <w:p w14:paraId="1782EB91" w14:textId="5071E42B" w:rsidR="00D811E2" w:rsidRPr="007C3C13" w:rsidRDefault="00D811E2" w:rsidP="00ED7C41">
      <w:pPr>
        <w:numPr>
          <w:ilvl w:val="0"/>
          <w:numId w:val="2"/>
        </w:numPr>
        <w:spacing w:line="360" w:lineRule="auto"/>
        <w:jc w:val="both"/>
        <w:rPr>
          <w:b/>
          <w:bCs/>
        </w:rPr>
      </w:pPr>
      <w:proofErr w:type="gramStart"/>
      <w:r w:rsidRPr="00441165">
        <w:rPr>
          <w:b/>
          <w:bCs/>
          <w:color w:val="000000"/>
        </w:rPr>
        <w:t>Frequency</w:t>
      </w:r>
      <w:r w:rsidR="007C3C13">
        <w:rPr>
          <w:b/>
          <w:bCs/>
        </w:rPr>
        <w:t xml:space="preserve"> :</w:t>
      </w:r>
      <w:proofErr w:type="gramEnd"/>
      <w:r w:rsidR="007C3C13">
        <w:rPr>
          <w:b/>
          <w:bCs/>
        </w:rPr>
        <w:tab/>
      </w:r>
      <w:r w:rsidRPr="007C3C13">
        <w:rPr>
          <w:color w:val="000000"/>
        </w:rPr>
        <w:t xml:space="preserve">Frequency of administration </w:t>
      </w:r>
    </w:p>
    <w:p w14:paraId="06DE6F93" w14:textId="1438D778" w:rsidR="00D811E2" w:rsidRPr="007C3C13" w:rsidRDefault="00D811E2" w:rsidP="00ED7C41">
      <w:pPr>
        <w:numPr>
          <w:ilvl w:val="0"/>
          <w:numId w:val="2"/>
        </w:numPr>
        <w:spacing w:line="360" w:lineRule="auto"/>
        <w:jc w:val="both"/>
        <w:rPr>
          <w:b/>
          <w:bCs/>
        </w:rPr>
      </w:pPr>
      <w:r w:rsidRPr="00441165">
        <w:rPr>
          <w:b/>
          <w:bCs/>
          <w:color w:val="000000"/>
        </w:rPr>
        <w:t xml:space="preserve">Times of </w:t>
      </w:r>
      <w:proofErr w:type="gramStart"/>
      <w:r w:rsidRPr="00441165">
        <w:rPr>
          <w:b/>
          <w:bCs/>
          <w:color w:val="000000"/>
        </w:rPr>
        <w:t xml:space="preserve">use </w:t>
      </w:r>
      <w:r w:rsidR="007C3C13">
        <w:rPr>
          <w:b/>
          <w:bCs/>
        </w:rPr>
        <w:t>:</w:t>
      </w:r>
      <w:proofErr w:type="gramEnd"/>
      <w:r w:rsidR="007C3C13">
        <w:rPr>
          <w:b/>
          <w:bCs/>
        </w:rPr>
        <w:tab/>
      </w:r>
      <w:r w:rsidR="00EE0317" w:rsidRPr="00EE0317">
        <w:t>Time to use the medicine</w:t>
      </w:r>
    </w:p>
    <w:p w14:paraId="35BA5ACC" w14:textId="77777777" w:rsidR="007C3C13" w:rsidRPr="00441165" w:rsidRDefault="007C3C13" w:rsidP="00324FA8">
      <w:pPr>
        <w:spacing w:line="360" w:lineRule="auto"/>
        <w:jc w:val="both"/>
        <w:rPr>
          <w:color w:val="000000"/>
        </w:rPr>
      </w:pPr>
    </w:p>
    <w:p w14:paraId="4A2E0B5B" w14:textId="77777777" w:rsidR="004B3820" w:rsidRPr="00441165" w:rsidRDefault="004B3820" w:rsidP="000A18D4">
      <w:pPr>
        <w:pStyle w:val="Heading2"/>
      </w:pPr>
      <w:bookmarkStart w:id="55" w:name="_Toc52002337"/>
      <w:r w:rsidRPr="00441165">
        <w:t>Selection of most suitable technique of data mining</w:t>
      </w:r>
      <w:bookmarkEnd w:id="55"/>
    </w:p>
    <w:p w14:paraId="064AFBA8" w14:textId="799FC403" w:rsidR="00D811E2" w:rsidRPr="00EE0317" w:rsidRDefault="00D811E2" w:rsidP="00D811E2">
      <w:pPr>
        <w:spacing w:line="360" w:lineRule="auto"/>
        <w:jc w:val="both"/>
        <w:rPr>
          <w:color w:val="000000"/>
        </w:rPr>
      </w:pPr>
      <w:r w:rsidRPr="00441165">
        <w:rPr>
          <w:color w:val="000000"/>
        </w:rPr>
        <w:t xml:space="preserve">This step </w:t>
      </w:r>
      <w:r w:rsidR="00EE0317">
        <w:rPr>
          <w:color w:val="000000"/>
        </w:rPr>
        <w:t>is</w:t>
      </w:r>
      <w:r w:rsidRPr="00441165">
        <w:rPr>
          <w:color w:val="000000"/>
        </w:rPr>
        <w:t xml:space="preserve"> to study different data mining techniques and select the most suitable technique of data mining, to fulfil the purpose of programming the steps of prescription reading process. According to the literature survey and study on data mining techniques, it </w:t>
      </w:r>
      <w:r w:rsidR="00EE0317">
        <w:rPr>
          <w:color w:val="000000"/>
        </w:rPr>
        <w:t>is</w:t>
      </w:r>
      <w:r w:rsidRPr="00441165">
        <w:rPr>
          <w:color w:val="000000"/>
        </w:rPr>
        <w:t xml:space="preserve"> selected that </w:t>
      </w:r>
      <w:r w:rsidR="00EE0317">
        <w:rPr>
          <w:color w:val="000000"/>
        </w:rPr>
        <w:t>D</w:t>
      </w:r>
      <w:r w:rsidRPr="00441165">
        <w:rPr>
          <w:color w:val="000000"/>
        </w:rPr>
        <w:t xml:space="preserve">ecision </w:t>
      </w:r>
      <w:r w:rsidR="00EE0317">
        <w:rPr>
          <w:color w:val="000000"/>
        </w:rPr>
        <w:t>T</w:t>
      </w:r>
      <w:r w:rsidRPr="00441165">
        <w:rPr>
          <w:color w:val="000000"/>
        </w:rPr>
        <w:t>ree classification technique would fit best with the process steps and nature of the project dataset and the project goals.</w:t>
      </w:r>
      <w:r w:rsidR="00EE0317">
        <w:rPr>
          <w:color w:val="000000"/>
        </w:rPr>
        <w:t xml:space="preserve"> </w:t>
      </w:r>
      <w:r w:rsidRPr="00441165">
        <w:rPr>
          <w:color w:val="000000"/>
        </w:rPr>
        <w:t xml:space="preserve">The </w:t>
      </w:r>
      <w:r w:rsidR="00EE0317">
        <w:rPr>
          <w:color w:val="000000"/>
        </w:rPr>
        <w:t xml:space="preserve">rule obtained by applying decision tree algorithm, is used in medicine names extraction process. </w:t>
      </w:r>
      <w:r w:rsidRPr="00020582">
        <w:t xml:space="preserve">The ID3 algorithm for creating decision tree classification model from scratch in python </w:t>
      </w:r>
      <w:r w:rsidR="00EE0317">
        <w:t>is</w:t>
      </w:r>
      <w:r w:rsidRPr="00020582">
        <w:t xml:space="preserve"> referred and </w:t>
      </w:r>
      <w:r w:rsidRPr="00441165">
        <w:t>used in th</w:t>
      </w:r>
      <w:r w:rsidR="003C2B13">
        <w:t>e</w:t>
      </w:r>
      <w:r w:rsidRPr="00441165">
        <w:t xml:space="preserve"> coding. </w:t>
      </w:r>
    </w:p>
    <w:p w14:paraId="05A50B64" w14:textId="7458871E" w:rsidR="00D811E2" w:rsidRPr="00020582" w:rsidRDefault="00482D29" w:rsidP="00482D29">
      <w:pPr>
        <w:pStyle w:val="Heading3"/>
      </w:pPr>
      <w:bookmarkStart w:id="56" w:name="_Toc52002338"/>
      <w:r>
        <w:t xml:space="preserve"> </w:t>
      </w:r>
      <w:r w:rsidR="00D811E2">
        <w:t>Calculating Information Gain</w:t>
      </w:r>
      <w:bookmarkEnd w:id="56"/>
    </w:p>
    <w:p w14:paraId="27B2A703" w14:textId="77777777" w:rsidR="00D811E2" w:rsidRDefault="00D811E2" w:rsidP="00D811E2">
      <w:r>
        <w:t>The calculated IG values are as follows.</w:t>
      </w:r>
    </w:p>
    <w:p w14:paraId="0BBDF3F6" w14:textId="77777777" w:rsidR="00D811E2" w:rsidRPr="00020582" w:rsidRDefault="00D811E2" w:rsidP="00D811E2"/>
    <w:p w14:paraId="4B9C206D" w14:textId="31CD440C" w:rsidR="007528B0" w:rsidRDefault="007528B0" w:rsidP="007528B0">
      <w:pPr>
        <w:pStyle w:val="Caption"/>
        <w:keepNext/>
      </w:pPr>
      <w:bookmarkStart w:id="57" w:name="_Toc52002648"/>
      <w:r>
        <w:t xml:space="preserve">Table </w:t>
      </w:r>
      <w:r w:rsidR="007C039D">
        <w:fldChar w:fldCharType="begin"/>
      </w:r>
      <w:r w:rsidR="007C039D">
        <w:instrText xml:space="preserve"> STYLEREF 1 \s </w:instrText>
      </w:r>
      <w:r w:rsidR="007C039D">
        <w:fldChar w:fldCharType="separate"/>
      </w:r>
      <w:r>
        <w:rPr>
          <w:noProof/>
        </w:rPr>
        <w:t>3</w:t>
      </w:r>
      <w:r w:rsidR="007C039D">
        <w:rPr>
          <w:noProof/>
        </w:rPr>
        <w:fldChar w:fldCharType="end"/>
      </w:r>
      <w:r>
        <w:t>:</w:t>
      </w:r>
      <w:r w:rsidR="007C039D">
        <w:fldChar w:fldCharType="begin"/>
      </w:r>
      <w:r w:rsidR="007C039D">
        <w:instrText xml:space="preserve"> SEQ Table \* ARABIC \s 1 </w:instrText>
      </w:r>
      <w:r w:rsidR="007C039D">
        <w:fldChar w:fldCharType="separate"/>
      </w:r>
      <w:r>
        <w:rPr>
          <w:noProof/>
        </w:rPr>
        <w:t>4</w:t>
      </w:r>
      <w:r w:rsidR="007C039D">
        <w:rPr>
          <w:noProof/>
        </w:rPr>
        <w:fldChar w:fldCharType="end"/>
      </w:r>
      <w:r>
        <w:t xml:space="preserve"> : Information Gain values for attributes</w:t>
      </w:r>
      <w:bookmarkEnd w:id="57"/>
    </w:p>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35"/>
        <w:gridCol w:w="4155"/>
      </w:tblGrid>
      <w:tr w:rsidR="00D811E2" w:rsidRPr="006A6A8C" w14:paraId="4CF26880" w14:textId="77777777" w:rsidTr="007C3C13">
        <w:tc>
          <w:tcPr>
            <w:tcW w:w="4035" w:type="dxa"/>
            <w:shd w:val="clear" w:color="auto" w:fill="auto"/>
          </w:tcPr>
          <w:p w14:paraId="1144DDFD" w14:textId="77777777" w:rsidR="00D811E2" w:rsidRPr="00324FA8" w:rsidRDefault="00D811E2" w:rsidP="00D34271">
            <w:pPr>
              <w:spacing w:line="360" w:lineRule="auto"/>
              <w:rPr>
                <w:rFonts w:eastAsia="Calibri"/>
                <w:b/>
                <w:bCs/>
                <w:sz w:val="22"/>
                <w:szCs w:val="22"/>
              </w:rPr>
            </w:pPr>
            <w:r w:rsidRPr="00324FA8">
              <w:rPr>
                <w:rFonts w:eastAsia="Calibri"/>
                <w:b/>
                <w:bCs/>
                <w:sz w:val="22"/>
                <w:szCs w:val="22"/>
              </w:rPr>
              <w:t>Attribute</w:t>
            </w:r>
          </w:p>
        </w:tc>
        <w:tc>
          <w:tcPr>
            <w:tcW w:w="4155" w:type="dxa"/>
            <w:shd w:val="clear" w:color="auto" w:fill="auto"/>
          </w:tcPr>
          <w:p w14:paraId="1A05008A" w14:textId="77777777" w:rsidR="00D811E2" w:rsidRPr="00324FA8" w:rsidRDefault="00D811E2" w:rsidP="00D34271">
            <w:pPr>
              <w:spacing w:line="360" w:lineRule="auto"/>
              <w:rPr>
                <w:rFonts w:eastAsia="Calibri"/>
                <w:b/>
                <w:bCs/>
                <w:sz w:val="22"/>
                <w:szCs w:val="22"/>
              </w:rPr>
            </w:pPr>
            <w:r w:rsidRPr="00324FA8">
              <w:rPr>
                <w:rFonts w:eastAsia="Calibri"/>
                <w:b/>
                <w:bCs/>
                <w:sz w:val="22"/>
                <w:szCs w:val="22"/>
              </w:rPr>
              <w:t>IG</w:t>
            </w:r>
          </w:p>
        </w:tc>
      </w:tr>
      <w:tr w:rsidR="00D811E2" w:rsidRPr="006A6A8C" w14:paraId="262BD64E" w14:textId="77777777" w:rsidTr="007C3C13">
        <w:tc>
          <w:tcPr>
            <w:tcW w:w="4035" w:type="dxa"/>
            <w:shd w:val="clear" w:color="auto" w:fill="auto"/>
          </w:tcPr>
          <w:p w14:paraId="0A9FE373" w14:textId="77777777" w:rsidR="00D811E2" w:rsidRPr="00324FA8" w:rsidRDefault="00D811E2" w:rsidP="00D34271">
            <w:pPr>
              <w:spacing w:line="360" w:lineRule="auto"/>
              <w:rPr>
                <w:rFonts w:eastAsia="Calibri"/>
                <w:sz w:val="22"/>
                <w:szCs w:val="22"/>
              </w:rPr>
            </w:pPr>
            <w:r w:rsidRPr="00324FA8">
              <w:rPr>
                <w:rFonts w:eastAsia="Calibri"/>
                <w:sz w:val="22"/>
                <w:szCs w:val="22"/>
              </w:rPr>
              <w:t>Dosage(mg)</w:t>
            </w:r>
          </w:p>
        </w:tc>
        <w:tc>
          <w:tcPr>
            <w:tcW w:w="4155" w:type="dxa"/>
            <w:shd w:val="clear" w:color="auto" w:fill="auto"/>
          </w:tcPr>
          <w:p w14:paraId="32E56A4D" w14:textId="77777777" w:rsidR="00D811E2" w:rsidRPr="00324FA8" w:rsidRDefault="00D811E2" w:rsidP="00D34271">
            <w:pPr>
              <w:spacing w:line="360" w:lineRule="auto"/>
              <w:rPr>
                <w:rFonts w:eastAsia="Calibri"/>
                <w:sz w:val="22"/>
                <w:szCs w:val="22"/>
              </w:rPr>
            </w:pPr>
            <w:r w:rsidRPr="00324FA8">
              <w:rPr>
                <w:rFonts w:eastAsia="Calibri"/>
                <w:sz w:val="22"/>
                <w:szCs w:val="22"/>
              </w:rPr>
              <w:t>4.072031141171395</w:t>
            </w:r>
          </w:p>
        </w:tc>
      </w:tr>
      <w:tr w:rsidR="00D811E2" w:rsidRPr="006A6A8C" w14:paraId="604E5ED7" w14:textId="77777777" w:rsidTr="007C3C13">
        <w:tc>
          <w:tcPr>
            <w:tcW w:w="4035" w:type="dxa"/>
            <w:shd w:val="clear" w:color="auto" w:fill="auto"/>
          </w:tcPr>
          <w:p w14:paraId="7AC92900" w14:textId="77777777" w:rsidR="00D811E2" w:rsidRPr="00324FA8" w:rsidRDefault="00D811E2" w:rsidP="00D34271">
            <w:pPr>
              <w:spacing w:line="360" w:lineRule="auto"/>
              <w:rPr>
                <w:rFonts w:eastAsia="Calibri"/>
                <w:sz w:val="22"/>
                <w:szCs w:val="22"/>
              </w:rPr>
            </w:pPr>
            <w:bookmarkStart w:id="58" w:name="_Hlk51749225"/>
            <w:r w:rsidRPr="00324FA8">
              <w:rPr>
                <w:rFonts w:eastAsia="Calibri"/>
                <w:sz w:val="22"/>
                <w:szCs w:val="22"/>
              </w:rPr>
              <w:t>Administration</w:t>
            </w:r>
          </w:p>
        </w:tc>
        <w:tc>
          <w:tcPr>
            <w:tcW w:w="4155" w:type="dxa"/>
            <w:shd w:val="clear" w:color="auto" w:fill="auto"/>
          </w:tcPr>
          <w:p w14:paraId="1236EDD2" w14:textId="77777777" w:rsidR="00D811E2" w:rsidRPr="00324FA8" w:rsidRDefault="00D811E2" w:rsidP="00D34271">
            <w:pPr>
              <w:spacing w:line="360" w:lineRule="auto"/>
              <w:rPr>
                <w:rFonts w:eastAsia="Calibri"/>
                <w:sz w:val="22"/>
                <w:szCs w:val="22"/>
              </w:rPr>
            </w:pPr>
            <w:r w:rsidRPr="00324FA8">
              <w:rPr>
                <w:rFonts w:eastAsia="Calibri"/>
                <w:sz w:val="22"/>
                <w:szCs w:val="22"/>
              </w:rPr>
              <w:t>0.5408197924941316</w:t>
            </w:r>
          </w:p>
        </w:tc>
      </w:tr>
      <w:tr w:rsidR="00D811E2" w:rsidRPr="006A6A8C" w14:paraId="36B6B9FE" w14:textId="77777777" w:rsidTr="007C3C13">
        <w:tc>
          <w:tcPr>
            <w:tcW w:w="4035" w:type="dxa"/>
            <w:shd w:val="clear" w:color="auto" w:fill="auto"/>
          </w:tcPr>
          <w:p w14:paraId="399937DF" w14:textId="77777777" w:rsidR="00D811E2" w:rsidRPr="00324FA8" w:rsidRDefault="00D811E2" w:rsidP="00D34271">
            <w:pPr>
              <w:spacing w:line="360" w:lineRule="auto"/>
              <w:rPr>
                <w:rFonts w:eastAsia="Calibri"/>
                <w:sz w:val="22"/>
                <w:szCs w:val="22"/>
              </w:rPr>
            </w:pPr>
            <w:proofErr w:type="spellStart"/>
            <w:r w:rsidRPr="00324FA8">
              <w:rPr>
                <w:rFonts w:eastAsia="Calibri"/>
                <w:sz w:val="22"/>
                <w:szCs w:val="22"/>
              </w:rPr>
              <w:t>Dosage_form</w:t>
            </w:r>
            <w:proofErr w:type="spellEnd"/>
          </w:p>
        </w:tc>
        <w:tc>
          <w:tcPr>
            <w:tcW w:w="4155" w:type="dxa"/>
            <w:shd w:val="clear" w:color="auto" w:fill="auto"/>
          </w:tcPr>
          <w:p w14:paraId="460130B7" w14:textId="77777777" w:rsidR="00D811E2" w:rsidRPr="00324FA8" w:rsidRDefault="00D811E2" w:rsidP="00D34271">
            <w:pPr>
              <w:spacing w:line="360" w:lineRule="auto"/>
              <w:rPr>
                <w:rFonts w:eastAsia="Calibri"/>
                <w:sz w:val="22"/>
                <w:szCs w:val="22"/>
              </w:rPr>
            </w:pPr>
            <w:r w:rsidRPr="00324FA8">
              <w:rPr>
                <w:rFonts w:eastAsia="Calibri"/>
                <w:sz w:val="22"/>
                <w:szCs w:val="22"/>
              </w:rPr>
              <w:t>1.7055923513968168</w:t>
            </w:r>
          </w:p>
        </w:tc>
      </w:tr>
      <w:tr w:rsidR="00D811E2" w:rsidRPr="006A6A8C" w14:paraId="65603523" w14:textId="77777777" w:rsidTr="007C3C13">
        <w:tc>
          <w:tcPr>
            <w:tcW w:w="4035" w:type="dxa"/>
            <w:shd w:val="clear" w:color="auto" w:fill="auto"/>
          </w:tcPr>
          <w:p w14:paraId="1B0A1320" w14:textId="77777777" w:rsidR="00D811E2" w:rsidRPr="00324FA8" w:rsidRDefault="00D811E2" w:rsidP="00D34271">
            <w:pPr>
              <w:spacing w:line="360" w:lineRule="auto"/>
              <w:rPr>
                <w:rFonts w:eastAsia="Calibri"/>
                <w:sz w:val="22"/>
                <w:szCs w:val="22"/>
              </w:rPr>
            </w:pPr>
            <w:r w:rsidRPr="00324FA8">
              <w:rPr>
                <w:rFonts w:eastAsia="Calibri"/>
                <w:sz w:val="22"/>
                <w:szCs w:val="22"/>
              </w:rPr>
              <w:t>Frequency</w:t>
            </w:r>
          </w:p>
        </w:tc>
        <w:tc>
          <w:tcPr>
            <w:tcW w:w="4155" w:type="dxa"/>
            <w:shd w:val="clear" w:color="auto" w:fill="auto"/>
          </w:tcPr>
          <w:p w14:paraId="6C8C81E6" w14:textId="77777777" w:rsidR="00D811E2" w:rsidRPr="00324FA8" w:rsidRDefault="00D811E2" w:rsidP="00D34271">
            <w:pPr>
              <w:spacing w:line="360" w:lineRule="auto"/>
              <w:rPr>
                <w:rFonts w:eastAsia="Calibri"/>
                <w:sz w:val="22"/>
                <w:szCs w:val="22"/>
              </w:rPr>
            </w:pPr>
            <w:r w:rsidRPr="00324FA8">
              <w:rPr>
                <w:rFonts w:eastAsia="Calibri"/>
                <w:sz w:val="22"/>
                <w:szCs w:val="22"/>
              </w:rPr>
              <w:t>1.611298274398691</w:t>
            </w:r>
          </w:p>
        </w:tc>
      </w:tr>
      <w:tr w:rsidR="00D811E2" w:rsidRPr="006A6A8C" w14:paraId="05A6A7B7" w14:textId="77777777" w:rsidTr="007C3C13">
        <w:tc>
          <w:tcPr>
            <w:tcW w:w="4035" w:type="dxa"/>
            <w:shd w:val="clear" w:color="auto" w:fill="auto"/>
          </w:tcPr>
          <w:p w14:paraId="36E35ECD" w14:textId="77777777" w:rsidR="00D811E2" w:rsidRPr="00324FA8" w:rsidRDefault="00D811E2" w:rsidP="00D34271">
            <w:pPr>
              <w:spacing w:line="360" w:lineRule="auto"/>
              <w:rPr>
                <w:rFonts w:eastAsia="Calibri"/>
                <w:sz w:val="22"/>
                <w:szCs w:val="22"/>
              </w:rPr>
            </w:pPr>
            <w:proofErr w:type="spellStart"/>
            <w:r w:rsidRPr="00324FA8">
              <w:rPr>
                <w:rFonts w:eastAsia="Calibri"/>
                <w:sz w:val="22"/>
                <w:szCs w:val="22"/>
              </w:rPr>
              <w:t>Time_of_Use</w:t>
            </w:r>
            <w:proofErr w:type="spellEnd"/>
          </w:p>
        </w:tc>
        <w:tc>
          <w:tcPr>
            <w:tcW w:w="4155" w:type="dxa"/>
            <w:shd w:val="clear" w:color="auto" w:fill="auto"/>
          </w:tcPr>
          <w:p w14:paraId="4BB8A534" w14:textId="77777777" w:rsidR="00D811E2" w:rsidRPr="00324FA8" w:rsidRDefault="00D811E2" w:rsidP="00D34271">
            <w:pPr>
              <w:spacing w:line="360" w:lineRule="auto"/>
              <w:rPr>
                <w:rFonts w:eastAsia="Calibri"/>
                <w:sz w:val="22"/>
                <w:szCs w:val="22"/>
              </w:rPr>
            </w:pPr>
            <w:r w:rsidRPr="00324FA8">
              <w:rPr>
                <w:rFonts w:eastAsia="Calibri"/>
                <w:sz w:val="22"/>
                <w:szCs w:val="22"/>
              </w:rPr>
              <w:t>0.6643030626230697</w:t>
            </w:r>
          </w:p>
        </w:tc>
      </w:tr>
      <w:bookmarkEnd w:id="58"/>
    </w:tbl>
    <w:p w14:paraId="35FF64DD" w14:textId="77777777" w:rsidR="00451FE4" w:rsidRDefault="00451FE4" w:rsidP="00D811E2">
      <w:pPr>
        <w:spacing w:line="360" w:lineRule="auto"/>
        <w:jc w:val="both"/>
      </w:pPr>
    </w:p>
    <w:p w14:paraId="01B37176" w14:textId="695DFA98" w:rsidR="00D811E2" w:rsidRPr="00441165" w:rsidRDefault="00D811E2" w:rsidP="00D811E2">
      <w:pPr>
        <w:spacing w:line="360" w:lineRule="auto"/>
        <w:jc w:val="both"/>
      </w:pPr>
      <w:r>
        <w:t>After analysing the</w:t>
      </w:r>
      <w:r w:rsidRPr="00441165">
        <w:t xml:space="preserve"> IG values</w:t>
      </w:r>
      <w:r>
        <w:t xml:space="preserve"> it was decided to remove following attributes; </w:t>
      </w:r>
      <w:proofErr w:type="spellStart"/>
      <w:r>
        <w:t>Second_name</w:t>
      </w:r>
      <w:proofErr w:type="spellEnd"/>
      <w:r>
        <w:t xml:space="preserve"> and </w:t>
      </w:r>
      <w:proofErr w:type="spellStart"/>
      <w:r>
        <w:t>Generic_name</w:t>
      </w:r>
      <w:proofErr w:type="spellEnd"/>
      <w:r>
        <w:t xml:space="preserve"> since they are partial strings of medicine name mentioned in prescription which are not </w:t>
      </w:r>
      <w:proofErr w:type="spellStart"/>
      <w:r>
        <w:t>consireded</w:t>
      </w:r>
      <w:proofErr w:type="spellEnd"/>
      <w:r>
        <w:t xml:space="preserve"> when applying data mining technique, and Administration, </w:t>
      </w:r>
      <w:proofErr w:type="spellStart"/>
      <w:r>
        <w:t>Dosage_form</w:t>
      </w:r>
      <w:proofErr w:type="spellEnd"/>
      <w:r>
        <w:t xml:space="preserve">, </w:t>
      </w:r>
      <w:proofErr w:type="spellStart"/>
      <w:r>
        <w:t>Time_of_Use</w:t>
      </w:r>
      <w:proofErr w:type="spellEnd"/>
      <w:r>
        <w:t xml:space="preserve"> and Age since their IG values are low and that means they do not give much information for decision tree classification. According to the </w:t>
      </w:r>
      <w:proofErr w:type="spellStart"/>
      <w:r>
        <w:t>dcreesing</w:t>
      </w:r>
      <w:proofErr w:type="spellEnd"/>
      <w:r>
        <w:t xml:space="preserve"> order of IG values, the attributes are to be used in </w:t>
      </w:r>
      <w:r w:rsidRPr="00020582">
        <w:t>following order</w:t>
      </w:r>
      <w:r>
        <w:t xml:space="preserve">. This order is used to </w:t>
      </w:r>
      <w:proofErr w:type="spellStart"/>
      <w:r>
        <w:t>fing</w:t>
      </w:r>
      <w:proofErr w:type="spellEnd"/>
      <w:r>
        <w:t xml:space="preserve"> </w:t>
      </w:r>
      <w:r w:rsidRPr="00441165">
        <w:t xml:space="preserve">which </w:t>
      </w:r>
      <w:r>
        <w:t xml:space="preserve">attribute </w:t>
      </w:r>
      <w:r w:rsidRPr="00020582">
        <w:t>give</w:t>
      </w:r>
      <w:r>
        <w:t>s</w:t>
      </w:r>
      <w:r w:rsidRPr="00020582">
        <w:t xml:space="preserve"> highest efficiency in dividing the dataset for searching data from dataset in</w:t>
      </w:r>
      <w:r w:rsidRPr="00441165">
        <w:t xml:space="preserve"> the process of finding correct medicine name </w:t>
      </w:r>
      <w:r w:rsidR="00451FE4">
        <w:t>with</w:t>
      </w:r>
      <w:r w:rsidRPr="00441165">
        <w:t xml:space="preserve"> partial strings and incomplete data inputs.</w:t>
      </w:r>
    </w:p>
    <w:p w14:paraId="5C1470EA" w14:textId="77777777" w:rsidR="00D811E2" w:rsidRPr="00441165" w:rsidRDefault="00D811E2" w:rsidP="00ED7C41">
      <w:pPr>
        <w:numPr>
          <w:ilvl w:val="0"/>
          <w:numId w:val="5"/>
        </w:numPr>
        <w:spacing w:line="360" w:lineRule="auto"/>
        <w:jc w:val="both"/>
      </w:pPr>
      <w:r w:rsidRPr="00441165">
        <w:rPr>
          <w:color w:val="000000"/>
        </w:rPr>
        <w:t>Dosage</w:t>
      </w:r>
    </w:p>
    <w:p w14:paraId="173CB1EE" w14:textId="77777777" w:rsidR="00D811E2" w:rsidRPr="00441165" w:rsidRDefault="00D811E2" w:rsidP="00ED7C41">
      <w:pPr>
        <w:numPr>
          <w:ilvl w:val="0"/>
          <w:numId w:val="5"/>
        </w:numPr>
        <w:spacing w:line="360" w:lineRule="auto"/>
        <w:jc w:val="both"/>
      </w:pPr>
      <w:r w:rsidRPr="00441165">
        <w:rPr>
          <w:color w:val="000000"/>
        </w:rPr>
        <w:lastRenderedPageBreak/>
        <w:t>Dosage Form</w:t>
      </w:r>
    </w:p>
    <w:p w14:paraId="79963EDC" w14:textId="7D6375D2" w:rsidR="00D811E2" w:rsidRDefault="00D811E2" w:rsidP="00ED7C41">
      <w:pPr>
        <w:numPr>
          <w:ilvl w:val="0"/>
          <w:numId w:val="5"/>
        </w:numPr>
        <w:spacing w:line="360" w:lineRule="auto"/>
        <w:jc w:val="both"/>
      </w:pPr>
      <w:r w:rsidRPr="006649BE">
        <w:rPr>
          <w:color w:val="000000"/>
        </w:rPr>
        <w:t>Frequency</w:t>
      </w:r>
    </w:p>
    <w:p w14:paraId="1861833E" w14:textId="03447D5E" w:rsidR="00D811E2" w:rsidRDefault="00482D29" w:rsidP="00482D29">
      <w:pPr>
        <w:pStyle w:val="Heading3"/>
      </w:pPr>
      <w:bookmarkStart w:id="59" w:name="_Toc52002339"/>
      <w:r>
        <w:t xml:space="preserve"> </w:t>
      </w:r>
      <w:r w:rsidR="00D811E2">
        <w:t>Decision Tree</w:t>
      </w:r>
      <w:bookmarkEnd w:id="59"/>
    </w:p>
    <w:p w14:paraId="6FF4A16F" w14:textId="358068B3" w:rsidR="00D811E2" w:rsidRDefault="002B6C8E" w:rsidP="00D811E2">
      <w:pPr>
        <w:keepNext/>
        <w:keepLines/>
        <w:spacing w:before="240" w:line="360" w:lineRule="auto"/>
        <w:jc w:val="both"/>
      </w:pPr>
      <w:r>
        <w:rPr>
          <w:noProof/>
        </w:rPr>
        <w:pict w14:anchorId="5939B8BD">
          <v:group id="_x0000_s1257" style="position:absolute;left:0;text-align:left;margin-left:.05pt;margin-top:25.45pt;width:416.55pt;height:246.2pt;z-index:14;mso-position-horizontal-relative:margin" coordorigin="2230,2477" coordsize="8331,4924">
            <v:shape id="_x0000_s1249" type="#_x0000_t75" style="position:absolute;left:2230;top:2477;width:8331;height:4604;mso-position-horizontal-relative:text;mso-position-vertical-relative:text;mso-width-relative:page;mso-height-relative:page">
              <v:imagedata r:id="rId22" o:title=""/>
            </v:shape>
            <v:shape id="_x0000_s1256" type="#_x0000_t202" style="position:absolute;left:2230;top:7171;width:8331;height:230;mso-position-horizontal-relative:text;mso-position-vertical-relative:text" stroked="f">
              <v:textbox style="mso-fit-shape-to-text:t" inset="0,0,0,0">
                <w:txbxContent>
                  <w:p w14:paraId="50C92500" w14:textId="433D3217" w:rsidR="002B6C8E" w:rsidRPr="00C4012D" w:rsidRDefault="002B6C8E" w:rsidP="00590888">
                    <w:pPr>
                      <w:pStyle w:val="Caption"/>
                      <w:rPr>
                        <w:noProof/>
                        <w:sz w:val="24"/>
                        <w:szCs w:val="24"/>
                      </w:rPr>
                    </w:pPr>
                    <w:bookmarkStart w:id="60" w:name="_Toc52002606"/>
                    <w:r>
                      <w:t xml:space="preserve">Figure </w:t>
                    </w:r>
                    <w:r>
                      <w:fldChar w:fldCharType="begin"/>
                    </w:r>
                    <w:r>
                      <w:instrText xml:space="preserve"> STYLEREF 1 \s </w:instrText>
                    </w:r>
                    <w:r>
                      <w:fldChar w:fldCharType="separate"/>
                    </w:r>
                    <w:r>
                      <w:rPr>
                        <w:noProof/>
                      </w:rPr>
                      <w:t>3</w:t>
                    </w:r>
                    <w:r>
                      <w:rPr>
                        <w:noProof/>
                      </w:rPr>
                      <w:fldChar w:fldCharType="end"/>
                    </w:r>
                    <w:r>
                      <w:noBreakHyphen/>
                    </w:r>
                    <w:r>
                      <w:fldChar w:fldCharType="begin"/>
                    </w:r>
                    <w:r>
                      <w:instrText xml:space="preserve"> SEQ Figure \* ARABIC \s 1 </w:instrText>
                    </w:r>
                    <w:r>
                      <w:fldChar w:fldCharType="separate"/>
                    </w:r>
                    <w:r>
                      <w:rPr>
                        <w:noProof/>
                      </w:rPr>
                      <w:t>5</w:t>
                    </w:r>
                    <w:r>
                      <w:rPr>
                        <w:noProof/>
                      </w:rPr>
                      <w:fldChar w:fldCharType="end"/>
                    </w:r>
                    <w:r>
                      <w:rPr>
                        <w:lang w:val="en-US"/>
                      </w:rPr>
                      <w:t xml:space="preserve"> : </w:t>
                    </w:r>
                    <w:proofErr w:type="spellStart"/>
                    <w:r>
                      <w:rPr>
                        <w:lang w:val="en-US"/>
                      </w:rPr>
                      <w:t>Descision</w:t>
                    </w:r>
                    <w:proofErr w:type="spellEnd"/>
                    <w:r>
                      <w:rPr>
                        <w:lang w:val="en-US"/>
                      </w:rPr>
                      <w:t xml:space="preserve"> Tree for the dataset.</w:t>
                    </w:r>
                    <w:bookmarkEnd w:id="60"/>
                  </w:p>
                </w:txbxContent>
              </v:textbox>
            </v:shape>
            <w10:wrap anchorx="margin"/>
          </v:group>
        </w:pict>
      </w:r>
      <w:proofErr w:type="gramStart"/>
      <w:r w:rsidR="00D811E2">
        <w:t>f  =</w:t>
      </w:r>
      <w:proofErr w:type="gramEnd"/>
      <w:r w:rsidR="00D811E2">
        <w:t xml:space="preserve"> Frequency</w:t>
      </w:r>
    </w:p>
    <w:p w14:paraId="565EB6FD" w14:textId="21D874E9" w:rsidR="00875D6A" w:rsidRPr="00441165" w:rsidRDefault="002B6C8E" w:rsidP="00D811E2">
      <w:pPr>
        <w:spacing w:line="360" w:lineRule="auto"/>
        <w:jc w:val="both"/>
      </w:pPr>
      <w:r>
        <w:rPr>
          <w:noProof/>
        </w:rPr>
        <w:pict w14:anchorId="09FBF451">
          <v:shape id="_x0000_s1253" type="#_x0000_t202" style="position:absolute;left:0;text-align:left;margin-left:0;margin-top:630.65pt;width:5in;height:11.5pt;z-index:22;mso-position-horizontal:center;mso-position-horizontal-relative:margin;mso-position-vertical-relative:text" stroked="f">
            <v:textbox style="mso-next-textbox:#_x0000_s1253;mso-fit-shape-to-text:t" inset="0,0,0,0">
              <w:txbxContent>
                <w:p w14:paraId="18177B68" w14:textId="5B546266" w:rsidR="002B6C8E" w:rsidRPr="00EA1B45" w:rsidRDefault="002B6C8E" w:rsidP="007C3C13">
                  <w:pPr>
                    <w:pStyle w:val="Caption"/>
                    <w:rPr>
                      <w:noProof/>
                    </w:rPr>
                  </w:pPr>
                  <w:bookmarkStart w:id="61" w:name="_Toc52002607"/>
                  <w:r>
                    <w:t xml:space="preserve">Figure </w:t>
                  </w:r>
                  <w:r>
                    <w:fldChar w:fldCharType="begin"/>
                  </w:r>
                  <w:r>
                    <w:instrText xml:space="preserve"> STYLEREF 1 \s </w:instrText>
                  </w:r>
                  <w:r>
                    <w:fldChar w:fldCharType="separate"/>
                  </w:r>
                  <w:r>
                    <w:rPr>
                      <w:noProof/>
                    </w:rPr>
                    <w:t>3</w:t>
                  </w:r>
                  <w:r>
                    <w:rPr>
                      <w:noProof/>
                    </w:rPr>
                    <w:fldChar w:fldCharType="end"/>
                  </w:r>
                  <w:r>
                    <w:noBreakHyphen/>
                  </w:r>
                  <w:r>
                    <w:fldChar w:fldCharType="begin"/>
                  </w:r>
                  <w:r>
                    <w:instrText xml:space="preserve"> SEQ Figure \* ARABIC \s 1 </w:instrText>
                  </w:r>
                  <w:r>
                    <w:fldChar w:fldCharType="separate"/>
                  </w:r>
                  <w:r>
                    <w:rPr>
                      <w:noProof/>
                    </w:rPr>
                    <w:t>7</w:t>
                  </w:r>
                  <w:r>
                    <w:rPr>
                      <w:noProof/>
                    </w:rPr>
                    <w:fldChar w:fldCharType="end"/>
                  </w:r>
                  <w:r>
                    <w:rPr>
                      <w:lang w:val="en-US"/>
                    </w:rPr>
                    <w:t>: Sample image of Medicinesdb06.csv final dataset used for classification.</w:t>
                  </w:r>
                  <w:bookmarkEnd w:id="61"/>
                </w:p>
              </w:txbxContent>
            </v:textbox>
            <w10:wrap anchorx="margin"/>
          </v:shape>
        </w:pict>
      </w:r>
      <w:r>
        <w:rPr>
          <w:noProof/>
        </w:rPr>
        <w:pict w14:anchorId="1822081E">
          <v:shape id="_x0000_s1252" type="#_x0000_t75" style="position:absolute;left:0;text-align:left;margin-left:0;margin-top:490.4pt;width:5in;height:135.5pt;z-index:21;mso-position-horizontal:center;mso-position-horizontal-relative:margin;mso-position-vertical-relative:text;mso-width-relative:page;mso-height-relative:page">
            <v:imagedata r:id="rId23" o:title="" croptop="19139f" cropbottom="2755f"/>
            <w10:wrap anchorx="margin"/>
          </v:shape>
        </w:pict>
      </w:r>
      <w:r>
        <w:rPr>
          <w:noProof/>
        </w:rPr>
        <w:pict w14:anchorId="3F4FEB5E">
          <v:group id="_x0000_s1255" style="position:absolute;left:0;text-align:left;margin-left:27.85pt;margin-top:263.35pt;width:360.85pt;height:210.65pt;z-index:13;mso-position-horizontal-relative:margin" coordorigin="2601,4188" coordsize="7217,4213">
            <v:shape id="_x0000_s1250" type="#_x0000_t75" style="position:absolute;left:2601;top:4188;width:7217;height:3893;mso-wrap-distance-left:9.05pt;mso-wrap-distance-right:9.05pt;mso-position-horizontal-relative:margin" filled="t" stroked="t">
              <v:fill color2="black"/>
              <v:imagedata r:id="rId24" o:title="" cropbottom="2568f"/>
            </v:shape>
            <v:shape id="_x0000_s1254" type="#_x0000_t202" style="position:absolute;left:2601;top:8171;width:7217;height:230;mso-position-horizontal-relative:text;mso-position-vertical-relative:text" stroked="f">
              <v:textbox style="mso-next-textbox:#_x0000_s1254;mso-fit-shape-to-text:t" inset="0,0,0,0">
                <w:txbxContent>
                  <w:p w14:paraId="7ABDFBF3" w14:textId="6F49B0F9" w:rsidR="002B6C8E" w:rsidRPr="00DE1350" w:rsidRDefault="002B6C8E" w:rsidP="007C3C13">
                    <w:pPr>
                      <w:pStyle w:val="Caption"/>
                      <w:rPr>
                        <w:rFonts w:cs="Garamond"/>
                        <w:b/>
                        <w:bCs/>
                        <w:noProof/>
                        <w:sz w:val="28"/>
                        <w:szCs w:val="48"/>
                      </w:rPr>
                    </w:pPr>
                    <w:bookmarkStart w:id="62" w:name="_Toc52002608"/>
                    <w:r>
                      <w:t xml:space="preserve">Figure </w:t>
                    </w:r>
                    <w:r>
                      <w:fldChar w:fldCharType="begin"/>
                    </w:r>
                    <w:r>
                      <w:instrText xml:space="preserve"> STYLEREF 1 \s </w:instrText>
                    </w:r>
                    <w:r>
                      <w:fldChar w:fldCharType="separate"/>
                    </w:r>
                    <w:r>
                      <w:rPr>
                        <w:noProof/>
                      </w:rPr>
                      <w:t>3</w:t>
                    </w:r>
                    <w:r>
                      <w:rPr>
                        <w:noProof/>
                      </w:rPr>
                      <w:fldChar w:fldCharType="end"/>
                    </w:r>
                    <w:r>
                      <w:noBreakHyphen/>
                    </w:r>
                    <w:r>
                      <w:fldChar w:fldCharType="begin"/>
                    </w:r>
                    <w:r>
                      <w:instrText xml:space="preserve"> SEQ Figure \* ARABIC \s 1 </w:instrText>
                    </w:r>
                    <w:r>
                      <w:fldChar w:fldCharType="separate"/>
                    </w:r>
                    <w:r>
                      <w:rPr>
                        <w:noProof/>
                      </w:rPr>
                      <w:t>6</w:t>
                    </w:r>
                    <w:r>
                      <w:rPr>
                        <w:noProof/>
                      </w:rPr>
                      <w:fldChar w:fldCharType="end"/>
                    </w:r>
                    <w:r>
                      <w:rPr>
                        <w:lang w:val="en-US"/>
                      </w:rPr>
                      <w:t xml:space="preserve"> : </w:t>
                    </w:r>
                    <w:r w:rsidRPr="004F5336">
                      <w:rPr>
                        <w:lang w:val="en-US"/>
                      </w:rPr>
                      <w:t>Calculation of Information Gain values using Decision Tree algorithm.</w:t>
                    </w:r>
                    <w:bookmarkEnd w:id="62"/>
                  </w:p>
                </w:txbxContent>
              </v:textbox>
            </v:shape>
            <w10:wrap anchorx="margin"/>
          </v:group>
        </w:pict>
      </w:r>
      <w:r w:rsidR="00D811E2">
        <w:br w:type="page"/>
      </w:r>
    </w:p>
    <w:p w14:paraId="0A9EF05D" w14:textId="50324159" w:rsidR="00875D6A" w:rsidRPr="00441165" w:rsidRDefault="00875D6A" w:rsidP="000A18D4">
      <w:pPr>
        <w:pStyle w:val="Heading2"/>
      </w:pPr>
      <w:bookmarkStart w:id="63" w:name="_Toc52002340"/>
      <w:r w:rsidRPr="00441165">
        <w:t>Design of program</w:t>
      </w:r>
      <w:bookmarkEnd w:id="63"/>
    </w:p>
    <w:p w14:paraId="7734E8A5" w14:textId="551DACEE" w:rsidR="000A74CC" w:rsidRPr="000A74CC" w:rsidRDefault="000A74CC" w:rsidP="000A74CC">
      <w:pPr>
        <w:spacing w:line="360" w:lineRule="auto"/>
        <w:jc w:val="both"/>
      </w:pPr>
      <w:r>
        <w:rPr>
          <w:color w:val="000000"/>
        </w:rPr>
        <w:t xml:space="preserve">The </w:t>
      </w:r>
      <w:r w:rsidRPr="00441165">
        <w:rPr>
          <w:color w:val="000000"/>
        </w:rPr>
        <w:t>designing tasks of the research work for developing the program and of the user application</w:t>
      </w:r>
      <w:r w:rsidR="0045036A">
        <w:rPr>
          <w:color w:val="000000"/>
        </w:rPr>
        <w:t xml:space="preserve"> is </w:t>
      </w:r>
      <w:proofErr w:type="spellStart"/>
      <w:r w:rsidR="0045036A">
        <w:rPr>
          <w:color w:val="000000"/>
        </w:rPr>
        <w:t>carrid</w:t>
      </w:r>
      <w:proofErr w:type="spellEnd"/>
      <w:r w:rsidR="0045036A">
        <w:rPr>
          <w:color w:val="000000"/>
        </w:rPr>
        <w:t xml:space="preserve"> out.</w:t>
      </w:r>
      <w:r w:rsidRPr="00441165">
        <w:rPr>
          <w:color w:val="000000"/>
        </w:rPr>
        <w:t xml:space="preserve"> The comments, ideas and suggestions mentioned by users were considered in this works</w:t>
      </w:r>
      <w:r>
        <w:rPr>
          <w:color w:val="000000"/>
        </w:rPr>
        <w:t>.</w:t>
      </w:r>
      <w:r>
        <w:t xml:space="preserve"> </w:t>
      </w:r>
      <w:r w:rsidRPr="00441165">
        <w:rPr>
          <w:color w:val="000000"/>
        </w:rPr>
        <w:t>The workflow for steps needed for extracting medicine name from prescription was done by studying the results of information analysis phase. The purpose was to clearly identify each step and technique in prescription reading and convert them into programmable steps arranged in order.</w:t>
      </w:r>
    </w:p>
    <w:p w14:paraId="43CE0477" w14:textId="758A2F2D" w:rsidR="000A74CC" w:rsidRPr="00441165" w:rsidRDefault="00482D29" w:rsidP="00482D29">
      <w:pPr>
        <w:pStyle w:val="Heading3"/>
      </w:pPr>
      <w:bookmarkStart w:id="64" w:name="_Toc52002341"/>
      <w:r>
        <w:t xml:space="preserve"> </w:t>
      </w:r>
      <w:r w:rsidR="000A74CC" w:rsidRPr="00441165">
        <w:t>Algorithm</w:t>
      </w:r>
      <w:bookmarkEnd w:id="64"/>
    </w:p>
    <w:p w14:paraId="518E3341" w14:textId="77777777" w:rsidR="000A74CC" w:rsidRPr="00324FA8" w:rsidRDefault="000A74CC" w:rsidP="00ED7C41">
      <w:pPr>
        <w:numPr>
          <w:ilvl w:val="0"/>
          <w:numId w:val="24"/>
        </w:numPr>
        <w:spacing w:line="360" w:lineRule="auto"/>
        <w:jc w:val="both"/>
      </w:pPr>
      <w:r>
        <w:t>P</w:t>
      </w:r>
      <w:r w:rsidRPr="00883F1B">
        <w:t xml:space="preserve">rompt the user for </w:t>
      </w:r>
      <w:r w:rsidRPr="00324FA8">
        <w:t>partial string of starting letters.</w:t>
      </w:r>
    </w:p>
    <w:p w14:paraId="57511F47" w14:textId="77777777" w:rsidR="000A74CC" w:rsidRPr="00883F1B" w:rsidRDefault="000A74CC" w:rsidP="00ED7C41">
      <w:pPr>
        <w:numPr>
          <w:ilvl w:val="0"/>
          <w:numId w:val="24"/>
        </w:numPr>
        <w:spacing w:line="360" w:lineRule="auto"/>
        <w:jc w:val="both"/>
      </w:pPr>
      <w:r>
        <w:t>P</w:t>
      </w:r>
      <w:r w:rsidRPr="00883F1B">
        <w:t>rompt the user for the ending letters string.</w:t>
      </w:r>
    </w:p>
    <w:p w14:paraId="5E29B863" w14:textId="77777777" w:rsidR="000A74CC" w:rsidRPr="00324FA8" w:rsidRDefault="000A74CC" w:rsidP="00ED7C41">
      <w:pPr>
        <w:numPr>
          <w:ilvl w:val="0"/>
          <w:numId w:val="24"/>
        </w:numPr>
        <w:spacing w:line="360" w:lineRule="auto"/>
        <w:jc w:val="both"/>
      </w:pPr>
      <w:r w:rsidRPr="00883F1B">
        <w:t>Search on dataset with starting and ending letters</w:t>
      </w:r>
      <w:r>
        <w:t xml:space="preserve"> partial strings.</w:t>
      </w:r>
    </w:p>
    <w:p w14:paraId="0193A6C1" w14:textId="77777777" w:rsidR="000A74CC" w:rsidRPr="00324FA8" w:rsidRDefault="000A74CC" w:rsidP="00ED7C41">
      <w:pPr>
        <w:numPr>
          <w:ilvl w:val="0"/>
          <w:numId w:val="24"/>
        </w:numPr>
        <w:spacing w:line="360" w:lineRule="auto"/>
        <w:jc w:val="both"/>
      </w:pPr>
      <w:r w:rsidRPr="00441165">
        <w:rPr>
          <w:color w:val="000000"/>
        </w:rPr>
        <w:t>If the resulting list contain one item, then output that item</w:t>
      </w:r>
      <w:r>
        <w:rPr>
          <w:color w:val="000000"/>
        </w:rPr>
        <w:t xml:space="preserve">, </w:t>
      </w:r>
      <w:proofErr w:type="gramStart"/>
      <w:r>
        <w:rPr>
          <w:color w:val="000000"/>
        </w:rPr>
        <w:t xml:space="preserve">otherwise </w:t>
      </w:r>
      <w:r w:rsidRPr="00324FA8">
        <w:t xml:space="preserve"> </w:t>
      </w:r>
      <w:r>
        <w:t>store</w:t>
      </w:r>
      <w:proofErr w:type="gramEnd"/>
      <w:r>
        <w:t xml:space="preserve"> the result in list1.</w:t>
      </w:r>
    </w:p>
    <w:p w14:paraId="1870E619" w14:textId="77777777" w:rsidR="000A74CC" w:rsidRDefault="000A74CC" w:rsidP="00ED7C41">
      <w:pPr>
        <w:numPr>
          <w:ilvl w:val="0"/>
          <w:numId w:val="24"/>
        </w:numPr>
        <w:spacing w:line="360" w:lineRule="auto"/>
        <w:jc w:val="both"/>
      </w:pPr>
      <w:r w:rsidRPr="00324FA8">
        <w:t>Prompt the user for Dosage</w:t>
      </w:r>
      <w:r>
        <w:t>, Dosage form and Frequency.</w:t>
      </w:r>
    </w:p>
    <w:p w14:paraId="3E381876" w14:textId="2E0A8E3F" w:rsidR="000A74CC" w:rsidRDefault="000A74CC" w:rsidP="00ED7C41">
      <w:pPr>
        <w:numPr>
          <w:ilvl w:val="0"/>
          <w:numId w:val="24"/>
        </w:numPr>
        <w:spacing w:line="360" w:lineRule="auto"/>
        <w:jc w:val="both"/>
      </w:pPr>
      <w:r>
        <w:t>Check with the rule, deriv</w:t>
      </w:r>
      <w:r w:rsidR="00345F15">
        <w:t>e</w:t>
      </w:r>
      <w:r>
        <w:t>d from Decision Tree Algorithm.</w:t>
      </w:r>
    </w:p>
    <w:p w14:paraId="090F41DF" w14:textId="77777777" w:rsidR="000A74CC" w:rsidRDefault="000A74CC" w:rsidP="00ED7C41">
      <w:pPr>
        <w:numPr>
          <w:ilvl w:val="0"/>
          <w:numId w:val="24"/>
        </w:numPr>
        <w:spacing w:line="360" w:lineRule="auto"/>
        <w:jc w:val="both"/>
      </w:pPr>
      <w:r>
        <w:t>Store the results in the list 2.</w:t>
      </w:r>
    </w:p>
    <w:p w14:paraId="295EBF76" w14:textId="77777777" w:rsidR="000A74CC" w:rsidRDefault="000A74CC" w:rsidP="00ED7C41">
      <w:pPr>
        <w:numPr>
          <w:ilvl w:val="0"/>
          <w:numId w:val="24"/>
        </w:numPr>
        <w:spacing w:line="360" w:lineRule="auto"/>
        <w:jc w:val="both"/>
      </w:pPr>
      <w:r>
        <w:t xml:space="preserve">Match the both the lists and find the common value </w:t>
      </w:r>
      <w:proofErr w:type="spellStart"/>
      <w:r>
        <w:t>exisit</w:t>
      </w:r>
      <w:proofErr w:type="spellEnd"/>
      <w:r>
        <w:t xml:space="preserve"> on both lists.</w:t>
      </w:r>
    </w:p>
    <w:p w14:paraId="32E3D53B" w14:textId="77777777" w:rsidR="000A74CC" w:rsidRPr="00324FA8" w:rsidRDefault="000A74CC" w:rsidP="00ED7C41">
      <w:pPr>
        <w:numPr>
          <w:ilvl w:val="0"/>
          <w:numId w:val="24"/>
        </w:numPr>
        <w:spacing w:line="360" w:lineRule="auto"/>
        <w:jc w:val="both"/>
      </w:pPr>
      <w:r>
        <w:t>Output the common value as the predicted medicine name.</w:t>
      </w:r>
    </w:p>
    <w:p w14:paraId="6977F739" w14:textId="5140BBBF" w:rsidR="000A74CC" w:rsidRPr="00441165" w:rsidRDefault="00482D29" w:rsidP="00482D29">
      <w:pPr>
        <w:pStyle w:val="Heading3"/>
      </w:pPr>
      <w:bookmarkStart w:id="65" w:name="_Toc52002342"/>
      <w:r>
        <w:t xml:space="preserve"> </w:t>
      </w:r>
      <w:r w:rsidR="000A74CC" w:rsidRPr="00441165">
        <w:t>Assumptions made in this research</w:t>
      </w:r>
      <w:bookmarkEnd w:id="65"/>
    </w:p>
    <w:p w14:paraId="3A5427CA" w14:textId="77777777" w:rsidR="000A74CC" w:rsidRPr="00441165" w:rsidRDefault="000A74CC" w:rsidP="00ED7C41">
      <w:pPr>
        <w:numPr>
          <w:ilvl w:val="0"/>
          <w:numId w:val="25"/>
        </w:numPr>
        <w:spacing w:line="360" w:lineRule="auto"/>
        <w:jc w:val="both"/>
      </w:pPr>
      <w:r w:rsidRPr="00324FA8">
        <w:t>It was assumed that the starting letters partial string, dose and age can be identified clearly, and those fields were treated as mandatory fields to fill.</w:t>
      </w:r>
    </w:p>
    <w:p w14:paraId="4987414E" w14:textId="77777777" w:rsidR="000A74CC" w:rsidRPr="00441165" w:rsidRDefault="000A74CC" w:rsidP="00ED7C41">
      <w:pPr>
        <w:numPr>
          <w:ilvl w:val="0"/>
          <w:numId w:val="25"/>
        </w:numPr>
        <w:spacing w:line="360" w:lineRule="auto"/>
        <w:jc w:val="both"/>
      </w:pPr>
      <w:r w:rsidRPr="00324FA8">
        <w:t>Assume that, program is to output one medicine name as the result or otherwise give least number of medicine names having most probability of being the correct medicine name, so that it provides suggestion for the user. This issue arises until program is upgraded for use in special scenarios mentioned in 4th and 5th facts under 3.3.2. section.</w:t>
      </w:r>
    </w:p>
    <w:p w14:paraId="64E12DC4" w14:textId="77777777" w:rsidR="000A74CC" w:rsidRPr="00441165" w:rsidRDefault="000A74CC" w:rsidP="00ED7C41">
      <w:pPr>
        <w:numPr>
          <w:ilvl w:val="0"/>
          <w:numId w:val="25"/>
        </w:numPr>
        <w:spacing w:line="360" w:lineRule="auto"/>
        <w:jc w:val="both"/>
      </w:pPr>
      <w:r w:rsidRPr="00324FA8">
        <w:t>Assume that prescriptions used for testing contain generic name of the medicines so that the dataset already contain the data of the testing medicine.</w:t>
      </w:r>
    </w:p>
    <w:p w14:paraId="2DA5AFA4" w14:textId="77777777" w:rsidR="000A74CC" w:rsidRPr="00441165" w:rsidRDefault="000A74CC" w:rsidP="00ED7C41">
      <w:pPr>
        <w:numPr>
          <w:ilvl w:val="0"/>
          <w:numId w:val="25"/>
        </w:numPr>
        <w:spacing w:line="360" w:lineRule="auto"/>
        <w:jc w:val="both"/>
      </w:pPr>
      <w:r w:rsidRPr="00324FA8">
        <w:t xml:space="preserve">Dataset was created with data of essential medicines list, which are the medicines most frequently used in Sri Lanka. Therefore, it is assumed that medicines included in prescriptions that are used for testing, are the essential medicines. Any brand name or generic name of a medicine not included in </w:t>
      </w:r>
      <w:r w:rsidRPr="00324FA8">
        <w:lastRenderedPageBreak/>
        <w:t>essential medicine list or of a new drug id considered as exception for this research’s demonstrations.</w:t>
      </w:r>
    </w:p>
    <w:p w14:paraId="2721354E" w14:textId="3042F53C" w:rsidR="00875D6A" w:rsidRPr="00441165" w:rsidRDefault="000A74CC" w:rsidP="00ED7C41">
      <w:pPr>
        <w:numPr>
          <w:ilvl w:val="0"/>
          <w:numId w:val="25"/>
        </w:numPr>
        <w:spacing w:line="360" w:lineRule="auto"/>
        <w:jc w:val="both"/>
      </w:pPr>
      <w:r w:rsidRPr="00324FA8">
        <w:t>Assume that user has the responsibility of decision making of dispensing process and program involve in extracting correct data from the prescription to assist user in decision making.</w:t>
      </w:r>
    </w:p>
    <w:p w14:paraId="15E05C53" w14:textId="752B2CF1" w:rsidR="000A74CC" w:rsidRPr="00441165" w:rsidRDefault="00D80351" w:rsidP="000A18D4">
      <w:pPr>
        <w:pStyle w:val="Heading2"/>
      </w:pPr>
      <w:bookmarkStart w:id="66" w:name="_Toc52002343"/>
      <w:r w:rsidRPr="00441165">
        <w:t>Develop</w:t>
      </w:r>
      <w:r w:rsidR="000A74CC">
        <w:t>ment</w:t>
      </w:r>
      <w:bookmarkEnd w:id="66"/>
    </w:p>
    <w:p w14:paraId="5B4298EB" w14:textId="29B7BA74" w:rsidR="000A74CC" w:rsidRPr="00441165" w:rsidRDefault="000A74CC" w:rsidP="000A74CC">
      <w:pPr>
        <w:spacing w:line="360" w:lineRule="auto"/>
        <w:jc w:val="both"/>
      </w:pPr>
      <w:r w:rsidRPr="00441165">
        <w:t>The deliverables from design phase were used to drive the development while refining the code by resolving errors.</w:t>
      </w:r>
    </w:p>
    <w:p w14:paraId="24F15520" w14:textId="3B6F7C9B" w:rsidR="000A74CC" w:rsidRPr="00441165" w:rsidRDefault="00482D29" w:rsidP="00482D29">
      <w:pPr>
        <w:pStyle w:val="Heading3"/>
      </w:pPr>
      <w:bookmarkStart w:id="67" w:name="_Toc52002344"/>
      <w:r>
        <w:t xml:space="preserve"> </w:t>
      </w:r>
      <w:r w:rsidR="000A74CC" w:rsidRPr="00441165">
        <w:t>Development of program</w:t>
      </w:r>
      <w:bookmarkEnd w:id="67"/>
    </w:p>
    <w:p w14:paraId="595B79BA" w14:textId="77777777" w:rsidR="000A74CC" w:rsidRPr="00441165" w:rsidRDefault="000A74CC" w:rsidP="000A74CC">
      <w:pPr>
        <w:spacing w:line="360" w:lineRule="auto"/>
        <w:jc w:val="both"/>
        <w:rPr>
          <w:color w:val="000000"/>
        </w:rPr>
      </w:pPr>
      <w:r w:rsidRPr="00441165">
        <w:rPr>
          <w:color w:val="000000"/>
        </w:rPr>
        <w:t>The algorithm for extracting medicine name from prescription was coded in python programming language as it facilitates processing CSV file data. Spyder IDE of Anaconda framework was used for development of the program. Code is attached in Appendix B.</w:t>
      </w:r>
    </w:p>
    <w:p w14:paraId="2559AAE4" w14:textId="77777777" w:rsidR="000A74CC" w:rsidRPr="00441165" w:rsidRDefault="000A74CC" w:rsidP="000A74CC">
      <w:pPr>
        <w:spacing w:line="360" w:lineRule="auto"/>
        <w:jc w:val="both"/>
      </w:pPr>
      <w:r w:rsidRPr="00441165">
        <w:t>Followings are considered in the program.</w:t>
      </w:r>
    </w:p>
    <w:p w14:paraId="7BFDA9E4" w14:textId="77777777" w:rsidR="000A74CC" w:rsidRPr="00441165" w:rsidRDefault="000A74CC" w:rsidP="00ED7C41">
      <w:pPr>
        <w:numPr>
          <w:ilvl w:val="0"/>
          <w:numId w:val="19"/>
        </w:numPr>
        <w:spacing w:line="360" w:lineRule="auto"/>
        <w:jc w:val="both"/>
      </w:pPr>
      <w:r w:rsidRPr="00441165">
        <w:t>Starting letters partial string and Dosage data are mandatory.</w:t>
      </w:r>
    </w:p>
    <w:p w14:paraId="4D6B9174" w14:textId="77777777" w:rsidR="000A74CC" w:rsidRPr="00441165" w:rsidRDefault="000A74CC" w:rsidP="00ED7C41">
      <w:pPr>
        <w:numPr>
          <w:ilvl w:val="0"/>
          <w:numId w:val="19"/>
        </w:numPr>
        <w:spacing w:line="360" w:lineRule="auto"/>
        <w:jc w:val="both"/>
      </w:pPr>
      <w:r w:rsidRPr="00441165">
        <w:t xml:space="preserve">All attribute data of each displayed medicine name to be displayed so that user can decide which data could best suit the incomplete data in prescription. </w:t>
      </w:r>
    </w:p>
    <w:p w14:paraId="32B7F246" w14:textId="77777777" w:rsidR="000A74CC" w:rsidRPr="00441165" w:rsidRDefault="000A74CC" w:rsidP="00ED7C41">
      <w:pPr>
        <w:numPr>
          <w:ilvl w:val="0"/>
          <w:numId w:val="19"/>
        </w:numPr>
        <w:spacing w:line="360" w:lineRule="auto"/>
        <w:jc w:val="both"/>
      </w:pPr>
      <w:r w:rsidRPr="00441165">
        <w:t>Remove duplicate names from selected lists of medicine names before displaying medicine names list.</w:t>
      </w:r>
    </w:p>
    <w:p w14:paraId="55D626D1" w14:textId="77777777" w:rsidR="000A74CC" w:rsidRPr="00020582" w:rsidRDefault="002B6C8E" w:rsidP="000A74CC">
      <w:pPr>
        <w:spacing w:line="360" w:lineRule="auto"/>
        <w:jc w:val="both"/>
        <w:rPr>
          <w:color w:val="000000"/>
        </w:rPr>
      </w:pPr>
      <w:r>
        <w:pict w14:anchorId="6330047D">
          <v:group id="_x0000_s1258" style="position:absolute;left:0;text-align:left;margin-left:7.7pt;margin-top:7.45pt;width:408.75pt;height:209.6pt;z-index:15" coordorigin="2309,8180" coordsize="8175,4192">
            <v:shape id="_x0000_s1259" type="#_x0000_t75" style="position:absolute;left:2713;top:8180;width:7217;height:3880;mso-position-horizontal-relative:margin" stroked="t">
              <v:imagedata r:id="rId25" o:title="" cropbottom="2988f"/>
            </v:shape>
            <v:shape id="_x0000_s1260" type="#_x0000_t202" style="position:absolute;left:2309;top:12142;width:8175;height:230" stroked="f">
              <v:textbox style="mso-next-textbox:#_x0000_s1260;mso-fit-shape-to-text:t" inset="0,0,0,0">
                <w:txbxContent>
                  <w:p w14:paraId="4B2D9F1F" w14:textId="77777777" w:rsidR="002B6C8E" w:rsidRPr="006A0656" w:rsidRDefault="002B6C8E" w:rsidP="000A74CC">
                    <w:pPr>
                      <w:pStyle w:val="Caption"/>
                      <w:rPr>
                        <w:noProof/>
                        <w:sz w:val="24"/>
                        <w:szCs w:val="24"/>
                      </w:rPr>
                    </w:pPr>
                    <w:bookmarkStart w:id="68" w:name="_Toc52002609"/>
                    <w:r w:rsidRPr="006A0656">
                      <w:t xml:space="preserve">Figure </w:t>
                    </w:r>
                    <w:r>
                      <w:fldChar w:fldCharType="begin"/>
                    </w:r>
                    <w:r>
                      <w:instrText xml:space="preserve"> STYLEREF 1 \s </w:instrText>
                    </w:r>
                    <w:r>
                      <w:fldChar w:fldCharType="separate"/>
                    </w:r>
                    <w:r>
                      <w:rPr>
                        <w:noProof/>
                      </w:rPr>
                      <w:t>5</w:t>
                    </w:r>
                    <w:r>
                      <w:rPr>
                        <w:noProof/>
                      </w:rPr>
                      <w:fldChar w:fldCharType="end"/>
                    </w:r>
                    <w:r>
                      <w:noBreakHyphen/>
                    </w:r>
                    <w:r>
                      <w:fldChar w:fldCharType="begin"/>
                    </w:r>
                    <w:r>
                      <w:instrText xml:space="preserve"> SEQ Figure \* ARABIC \s 1 </w:instrText>
                    </w:r>
                    <w:r>
                      <w:fldChar w:fldCharType="separate"/>
                    </w:r>
                    <w:r>
                      <w:rPr>
                        <w:noProof/>
                      </w:rPr>
                      <w:t>1</w:t>
                    </w:r>
                    <w:r>
                      <w:rPr>
                        <w:noProof/>
                      </w:rPr>
                      <w:fldChar w:fldCharType="end"/>
                    </w:r>
                    <w:r w:rsidRPr="006A0656">
                      <w:t xml:space="preserve"> </w:t>
                    </w:r>
                    <w:r>
                      <w:t xml:space="preserve">Screenshot of </w:t>
                    </w:r>
                    <w:r w:rsidRPr="006A0656">
                      <w:t>Spyder IDE used for program development</w:t>
                    </w:r>
                    <w:bookmarkEnd w:id="68"/>
                  </w:p>
                </w:txbxContent>
              </v:textbox>
            </v:shape>
          </v:group>
        </w:pict>
      </w:r>
    </w:p>
    <w:p w14:paraId="139C1365" w14:textId="77777777" w:rsidR="000A74CC" w:rsidRPr="00441165" w:rsidRDefault="000A74CC" w:rsidP="000A74CC">
      <w:pPr>
        <w:spacing w:line="360" w:lineRule="auto"/>
        <w:jc w:val="both"/>
        <w:rPr>
          <w:color w:val="000000"/>
        </w:rPr>
      </w:pPr>
    </w:p>
    <w:p w14:paraId="65A0B9A5" w14:textId="77777777" w:rsidR="000A74CC" w:rsidRPr="00441165" w:rsidRDefault="000A74CC" w:rsidP="000A74CC">
      <w:pPr>
        <w:spacing w:line="360" w:lineRule="auto"/>
        <w:jc w:val="both"/>
        <w:rPr>
          <w:color w:val="000000"/>
        </w:rPr>
      </w:pPr>
    </w:p>
    <w:p w14:paraId="61FED25F" w14:textId="77777777" w:rsidR="000A74CC" w:rsidRPr="00441165" w:rsidRDefault="000A74CC" w:rsidP="000A74CC">
      <w:pPr>
        <w:spacing w:line="360" w:lineRule="auto"/>
        <w:jc w:val="both"/>
        <w:rPr>
          <w:color w:val="000000"/>
        </w:rPr>
      </w:pPr>
    </w:p>
    <w:p w14:paraId="07D961C7" w14:textId="77777777" w:rsidR="000A74CC" w:rsidRPr="00441165" w:rsidRDefault="000A74CC" w:rsidP="000A74CC">
      <w:pPr>
        <w:spacing w:line="360" w:lineRule="auto"/>
        <w:jc w:val="both"/>
        <w:rPr>
          <w:color w:val="000000"/>
        </w:rPr>
      </w:pPr>
    </w:p>
    <w:p w14:paraId="3988CBE9" w14:textId="77777777" w:rsidR="000A74CC" w:rsidRPr="00441165" w:rsidRDefault="000A74CC" w:rsidP="000A74CC">
      <w:pPr>
        <w:spacing w:line="360" w:lineRule="auto"/>
        <w:jc w:val="both"/>
        <w:rPr>
          <w:color w:val="000000"/>
        </w:rPr>
      </w:pPr>
    </w:p>
    <w:p w14:paraId="50038176" w14:textId="77777777" w:rsidR="000A74CC" w:rsidRPr="00441165" w:rsidRDefault="000A74CC" w:rsidP="000A74CC">
      <w:pPr>
        <w:spacing w:line="360" w:lineRule="auto"/>
        <w:jc w:val="both"/>
        <w:rPr>
          <w:color w:val="000000"/>
        </w:rPr>
      </w:pPr>
    </w:p>
    <w:p w14:paraId="318A6136" w14:textId="77777777" w:rsidR="000A74CC" w:rsidRPr="00441165" w:rsidRDefault="000A74CC" w:rsidP="000A74CC">
      <w:pPr>
        <w:spacing w:line="360" w:lineRule="auto"/>
        <w:jc w:val="both"/>
        <w:rPr>
          <w:color w:val="000000"/>
        </w:rPr>
      </w:pPr>
    </w:p>
    <w:p w14:paraId="24C02A30" w14:textId="77777777" w:rsidR="000A74CC" w:rsidRPr="00441165" w:rsidRDefault="000A74CC" w:rsidP="000A74CC">
      <w:pPr>
        <w:spacing w:line="360" w:lineRule="auto"/>
        <w:jc w:val="both"/>
        <w:rPr>
          <w:color w:val="000000"/>
        </w:rPr>
      </w:pPr>
    </w:p>
    <w:p w14:paraId="7B1F378B" w14:textId="77777777" w:rsidR="000A74CC" w:rsidRPr="00441165" w:rsidRDefault="000A74CC" w:rsidP="000A74CC">
      <w:pPr>
        <w:spacing w:line="360" w:lineRule="auto"/>
        <w:jc w:val="both"/>
        <w:rPr>
          <w:color w:val="000000"/>
        </w:rPr>
      </w:pPr>
    </w:p>
    <w:p w14:paraId="77A2D3F7" w14:textId="77777777" w:rsidR="000A74CC" w:rsidRPr="00441165" w:rsidRDefault="000A74CC" w:rsidP="000A74CC">
      <w:pPr>
        <w:spacing w:line="360" w:lineRule="auto"/>
        <w:jc w:val="both"/>
        <w:rPr>
          <w:color w:val="000000"/>
        </w:rPr>
      </w:pPr>
    </w:p>
    <w:p w14:paraId="3CAAB054" w14:textId="3F0C2791" w:rsidR="000A74CC" w:rsidRPr="00441165" w:rsidRDefault="00482D29" w:rsidP="00482D29">
      <w:pPr>
        <w:pStyle w:val="Heading3"/>
      </w:pPr>
      <w:bookmarkStart w:id="69" w:name="_Toc52002345"/>
      <w:r>
        <w:t xml:space="preserve"> </w:t>
      </w:r>
      <w:r w:rsidR="000A74CC" w:rsidRPr="00441165">
        <w:t>Development of demo user application</w:t>
      </w:r>
      <w:bookmarkEnd w:id="69"/>
    </w:p>
    <w:p w14:paraId="7B3B5B42" w14:textId="77777777" w:rsidR="000A74CC" w:rsidRPr="00441165" w:rsidRDefault="000A74CC" w:rsidP="000A74CC">
      <w:pPr>
        <w:spacing w:line="360" w:lineRule="auto"/>
        <w:jc w:val="both"/>
      </w:pPr>
      <w:r w:rsidRPr="00441165">
        <w:t xml:space="preserve">According to the design plans made in designing phase, user application was developed for demonstrating prescription reading program. User will have to upload </w:t>
      </w:r>
      <w:r w:rsidRPr="00441165">
        <w:lastRenderedPageBreak/>
        <w:t>image of the prescription and then it will be processed to extract data using ICR technology. In the next window, if data output by image processing is not enough, user will have to enter relevant partial strings and data that can be clearly identified from the prescription. Steps to be followed by the user are as follows.</w:t>
      </w:r>
    </w:p>
    <w:p w14:paraId="2F28DD87" w14:textId="77777777" w:rsidR="000A74CC" w:rsidRPr="00441165" w:rsidRDefault="000A74CC" w:rsidP="00ED7C41">
      <w:pPr>
        <w:numPr>
          <w:ilvl w:val="0"/>
          <w:numId w:val="20"/>
        </w:numPr>
        <w:spacing w:line="360" w:lineRule="auto"/>
        <w:jc w:val="both"/>
      </w:pPr>
      <w:r w:rsidRPr="00441165">
        <w:t>Uploading prescription image or proceed without uploading prescription.</w:t>
      </w:r>
    </w:p>
    <w:p w14:paraId="4DC742E8" w14:textId="77777777" w:rsidR="000A74CC" w:rsidRPr="00441165" w:rsidRDefault="000A74CC" w:rsidP="00ED7C41">
      <w:pPr>
        <w:numPr>
          <w:ilvl w:val="0"/>
          <w:numId w:val="20"/>
        </w:numPr>
        <w:spacing w:line="360" w:lineRule="auto"/>
        <w:jc w:val="both"/>
      </w:pPr>
      <w:r w:rsidRPr="00441165">
        <w:t>Entering partial strings and incomplete data.</w:t>
      </w:r>
    </w:p>
    <w:p w14:paraId="705EA754" w14:textId="77777777" w:rsidR="000A74CC" w:rsidRPr="00441165" w:rsidRDefault="000A74CC" w:rsidP="00ED7C41">
      <w:pPr>
        <w:numPr>
          <w:ilvl w:val="0"/>
          <w:numId w:val="20"/>
        </w:numPr>
        <w:spacing w:line="360" w:lineRule="auto"/>
        <w:jc w:val="both"/>
      </w:pPr>
      <w:r w:rsidRPr="00441165">
        <w:t>View suggestions and appropriate instructions.</w:t>
      </w:r>
    </w:p>
    <w:p w14:paraId="7A4634AD" w14:textId="33243BA2" w:rsidR="000A74CC" w:rsidRPr="00441165" w:rsidRDefault="000A74CC" w:rsidP="00ED7C41">
      <w:pPr>
        <w:pStyle w:val="SubTopics"/>
        <w:numPr>
          <w:ilvl w:val="0"/>
          <w:numId w:val="26"/>
        </w:numPr>
      </w:pPr>
      <w:bookmarkStart w:id="70" w:name="_Toc51767585"/>
      <w:bookmarkStart w:id="71" w:name="_Toc52002346"/>
      <w:r w:rsidRPr="00441165">
        <w:t>Uploading prescription image.</w:t>
      </w:r>
      <w:bookmarkEnd w:id="70"/>
      <w:bookmarkEnd w:id="71"/>
    </w:p>
    <w:p w14:paraId="725FD817" w14:textId="41F27A1C" w:rsidR="000A74CC" w:rsidRPr="00441165" w:rsidRDefault="002B6C8E" w:rsidP="000A74CC">
      <w:pPr>
        <w:spacing w:line="360" w:lineRule="auto"/>
        <w:jc w:val="both"/>
      </w:pPr>
      <w:r>
        <w:rPr>
          <w:noProof/>
        </w:rPr>
        <w:pict w14:anchorId="4429122A">
          <v:group id="_x0000_s1270" style="position:absolute;left:0;text-align:left;margin-left:0;margin-top:61.25pt;width:360.85pt;height:230.55pt;z-index:19;mso-position-horizontal:center;mso-position-horizontal-relative:margin" coordorigin="2714,9389" coordsize="7217,4611">
            <v:shape id="_x0000_s1271" type="#_x0000_t75" style="position:absolute;left:2714;top:9389;width:7217;height:4220;mso-position-horizontal:center;mso-position-horizontal-relative:margin" stroked="t">
              <v:imagedata r:id="rId26" o:title="" croptop="17381f" cropbottom="21281f" cropleft="21048f" cropright="21048f"/>
            </v:shape>
            <v:shape id="_x0000_s1272" type="#_x0000_t202" style="position:absolute;left:2714;top:13770;width:7217;height:230;mso-position-horizontal:center;mso-position-horizontal-relative:margin" stroked="f">
              <v:textbox style="mso-next-textbox:#_x0000_s1272;mso-fit-shape-to-text:t" inset="0,0,0,0">
                <w:txbxContent>
                  <w:p w14:paraId="303E41E1" w14:textId="77777777" w:rsidR="002B6C8E" w:rsidRPr="000771D8" w:rsidRDefault="002B6C8E" w:rsidP="000A74CC">
                    <w:pPr>
                      <w:pStyle w:val="Caption"/>
                      <w:rPr>
                        <w:noProof/>
                        <w:sz w:val="24"/>
                        <w:szCs w:val="24"/>
                      </w:rPr>
                    </w:pPr>
                    <w:bookmarkStart w:id="72" w:name="_Toc52002610"/>
                    <w:r w:rsidRPr="000771D8">
                      <w:t xml:space="preserve">Figure </w:t>
                    </w:r>
                    <w:r>
                      <w:fldChar w:fldCharType="begin"/>
                    </w:r>
                    <w:r>
                      <w:instrText xml:space="preserve"> STYLEREF 1 \s </w:instrText>
                    </w:r>
                    <w:r>
                      <w:fldChar w:fldCharType="separate"/>
                    </w:r>
                    <w:r>
                      <w:rPr>
                        <w:noProof/>
                      </w:rPr>
                      <w:t>5</w:t>
                    </w:r>
                    <w:r>
                      <w:rPr>
                        <w:noProof/>
                      </w:rPr>
                      <w:fldChar w:fldCharType="end"/>
                    </w:r>
                    <w:r>
                      <w:noBreakHyphen/>
                    </w:r>
                    <w:r>
                      <w:fldChar w:fldCharType="begin"/>
                    </w:r>
                    <w:r>
                      <w:instrText xml:space="preserve"> SEQ Figure \* ARABIC \s 1 </w:instrText>
                    </w:r>
                    <w:r>
                      <w:fldChar w:fldCharType="separate"/>
                    </w:r>
                    <w:r>
                      <w:rPr>
                        <w:noProof/>
                      </w:rPr>
                      <w:t>2</w:t>
                    </w:r>
                    <w:r>
                      <w:rPr>
                        <w:noProof/>
                      </w:rPr>
                      <w:fldChar w:fldCharType="end"/>
                    </w:r>
                    <w:r w:rsidRPr="000771D8">
                      <w:t xml:space="preserve"> Screen one: Upload prescription image</w:t>
                    </w:r>
                    <w:bookmarkEnd w:id="72"/>
                  </w:p>
                </w:txbxContent>
              </v:textbox>
            </v:shape>
            <w10:wrap anchorx="margin"/>
          </v:group>
        </w:pict>
      </w:r>
      <w:r w:rsidR="000A74CC" w:rsidRPr="00441165">
        <w:t>Image of the prescription can be uploaded to the application and it will undergo image processing using ICR and extract possible partial strings from the image and display the results on the relevant field to make the task easy for user.</w:t>
      </w:r>
    </w:p>
    <w:p w14:paraId="61F1E550" w14:textId="53D588EB" w:rsidR="000A74CC" w:rsidRPr="00020582" w:rsidRDefault="000A74CC" w:rsidP="000A74CC">
      <w:pPr>
        <w:spacing w:line="360" w:lineRule="auto"/>
        <w:jc w:val="both"/>
      </w:pPr>
    </w:p>
    <w:p w14:paraId="17F70AC0" w14:textId="77777777" w:rsidR="000A74CC" w:rsidRPr="00441165" w:rsidRDefault="000A74CC" w:rsidP="000A74CC">
      <w:pPr>
        <w:spacing w:line="360" w:lineRule="auto"/>
        <w:jc w:val="both"/>
      </w:pPr>
    </w:p>
    <w:p w14:paraId="7B6435AC" w14:textId="77777777" w:rsidR="000A74CC" w:rsidRPr="00441165" w:rsidRDefault="000A74CC" w:rsidP="000A74CC">
      <w:pPr>
        <w:spacing w:line="360" w:lineRule="auto"/>
        <w:jc w:val="both"/>
      </w:pPr>
    </w:p>
    <w:p w14:paraId="4E6C0417" w14:textId="77777777" w:rsidR="000A74CC" w:rsidRPr="00441165" w:rsidRDefault="000A74CC" w:rsidP="000A74CC">
      <w:pPr>
        <w:spacing w:line="360" w:lineRule="auto"/>
        <w:jc w:val="both"/>
      </w:pPr>
    </w:p>
    <w:p w14:paraId="20E5C2E5" w14:textId="77777777" w:rsidR="000A74CC" w:rsidRPr="00441165" w:rsidRDefault="000A74CC" w:rsidP="000A74CC">
      <w:pPr>
        <w:spacing w:line="360" w:lineRule="auto"/>
        <w:jc w:val="both"/>
      </w:pPr>
    </w:p>
    <w:p w14:paraId="29728B2F" w14:textId="77777777" w:rsidR="000A74CC" w:rsidRPr="00441165" w:rsidRDefault="000A74CC" w:rsidP="000A74CC">
      <w:pPr>
        <w:spacing w:line="360" w:lineRule="auto"/>
        <w:jc w:val="both"/>
      </w:pPr>
    </w:p>
    <w:p w14:paraId="2A524232" w14:textId="77777777" w:rsidR="000A74CC" w:rsidRPr="00441165" w:rsidRDefault="000A74CC" w:rsidP="000A74CC">
      <w:pPr>
        <w:spacing w:line="360" w:lineRule="auto"/>
        <w:jc w:val="both"/>
      </w:pPr>
    </w:p>
    <w:p w14:paraId="30C253E1" w14:textId="77777777" w:rsidR="000A74CC" w:rsidRPr="00441165" w:rsidRDefault="000A74CC" w:rsidP="000A74CC">
      <w:pPr>
        <w:spacing w:line="360" w:lineRule="auto"/>
        <w:jc w:val="both"/>
      </w:pPr>
    </w:p>
    <w:p w14:paraId="2A189ECE" w14:textId="77777777" w:rsidR="000A74CC" w:rsidRPr="00441165" w:rsidRDefault="000A74CC" w:rsidP="000A74CC">
      <w:pPr>
        <w:spacing w:line="360" w:lineRule="auto"/>
        <w:jc w:val="both"/>
      </w:pPr>
    </w:p>
    <w:p w14:paraId="0D9103EE" w14:textId="77777777" w:rsidR="000A74CC" w:rsidRPr="00441165" w:rsidRDefault="000A74CC" w:rsidP="000A74CC">
      <w:pPr>
        <w:spacing w:line="360" w:lineRule="auto"/>
        <w:jc w:val="both"/>
      </w:pPr>
    </w:p>
    <w:p w14:paraId="0F5072B1" w14:textId="383321CD" w:rsidR="000A74CC" w:rsidRPr="00441165" w:rsidRDefault="000A74CC" w:rsidP="000A74CC">
      <w:pPr>
        <w:spacing w:line="360" w:lineRule="auto"/>
        <w:jc w:val="both"/>
      </w:pPr>
    </w:p>
    <w:p w14:paraId="1C4CB0BE" w14:textId="1CA47DDB" w:rsidR="000A74CC" w:rsidRPr="00441165" w:rsidRDefault="002B6C8E" w:rsidP="000A74CC">
      <w:pPr>
        <w:spacing w:line="360" w:lineRule="auto"/>
        <w:jc w:val="both"/>
      </w:pPr>
      <w:r>
        <w:rPr>
          <w:noProof/>
        </w:rPr>
        <w:pict w14:anchorId="76AABE87">
          <v:group id="_x0000_s1267" style="position:absolute;left:0;text-align:left;margin-left:7pt;margin-top:18pt;width:401.25pt;height:219.8pt;z-index:18" coordorigin="2308,2886" coordsize="8025,4396">
            <v:shape id="_x0000_s1268" type="#_x0000_t75" style="position:absolute;left:2707;top:2886;width:7217;height:4005;mso-position-horizontal:center;mso-position-horizontal-relative:margin" stroked="t">
              <v:imagedata r:id="rId27" o:title="" croptop="12886f" cropbottom=".1875" cropleft="18780f" cropright="14755f"/>
            </v:shape>
            <v:shape id="_x0000_s1269" type="#_x0000_t202" style="position:absolute;left:2308;top:7052;width:8025;height:230;mso-position-horizontal:center;mso-position-horizontal-relative:margin" stroked="f">
              <v:textbox style="mso-next-textbox:#_x0000_s1269;mso-fit-shape-to-text:t" inset="0,0,0,0">
                <w:txbxContent>
                  <w:p w14:paraId="5F721181" w14:textId="77777777" w:rsidR="002B6C8E" w:rsidRPr="002757D8" w:rsidRDefault="002B6C8E" w:rsidP="000A74CC">
                    <w:pPr>
                      <w:pStyle w:val="Caption"/>
                      <w:rPr>
                        <w:noProof/>
                        <w:sz w:val="24"/>
                        <w:szCs w:val="24"/>
                      </w:rPr>
                    </w:pPr>
                    <w:bookmarkStart w:id="73" w:name="_Toc52002611"/>
                    <w:r w:rsidRPr="002757D8">
                      <w:t xml:space="preserve">Figure </w:t>
                    </w:r>
                    <w:r>
                      <w:fldChar w:fldCharType="begin"/>
                    </w:r>
                    <w:r>
                      <w:instrText xml:space="preserve"> STYLEREF 1 \s </w:instrText>
                    </w:r>
                    <w:r>
                      <w:fldChar w:fldCharType="separate"/>
                    </w:r>
                    <w:r>
                      <w:rPr>
                        <w:noProof/>
                      </w:rPr>
                      <w:t>5</w:t>
                    </w:r>
                    <w:r>
                      <w:rPr>
                        <w:noProof/>
                      </w:rPr>
                      <w:fldChar w:fldCharType="end"/>
                    </w:r>
                    <w:r>
                      <w:noBreakHyphen/>
                    </w:r>
                    <w:r>
                      <w:fldChar w:fldCharType="begin"/>
                    </w:r>
                    <w:r>
                      <w:instrText xml:space="preserve"> SEQ Figure \* ARABIC \s 1 </w:instrText>
                    </w:r>
                    <w:r>
                      <w:fldChar w:fldCharType="separate"/>
                    </w:r>
                    <w:r>
                      <w:rPr>
                        <w:noProof/>
                      </w:rPr>
                      <w:t>3</w:t>
                    </w:r>
                    <w:r>
                      <w:rPr>
                        <w:noProof/>
                      </w:rPr>
                      <w:fldChar w:fldCharType="end"/>
                    </w:r>
                    <w:r w:rsidRPr="002757D8">
                      <w:t xml:space="preserve"> Screen 2: Select prescription image</w:t>
                    </w:r>
                    <w:bookmarkEnd w:id="73"/>
                  </w:p>
                </w:txbxContent>
              </v:textbox>
            </v:shape>
          </v:group>
        </w:pict>
      </w:r>
    </w:p>
    <w:p w14:paraId="45252497" w14:textId="77777777" w:rsidR="000A74CC" w:rsidRPr="00441165" w:rsidRDefault="000A74CC" w:rsidP="000A74CC">
      <w:pPr>
        <w:tabs>
          <w:tab w:val="left" w:pos="720"/>
          <w:tab w:val="left" w:pos="1440"/>
          <w:tab w:val="left" w:pos="2160"/>
          <w:tab w:val="left" w:pos="2880"/>
          <w:tab w:val="left" w:pos="3630"/>
        </w:tabs>
        <w:spacing w:line="360" w:lineRule="auto"/>
        <w:ind w:left="360"/>
        <w:jc w:val="both"/>
      </w:pPr>
    </w:p>
    <w:p w14:paraId="3CF99E35" w14:textId="77777777" w:rsidR="000A74CC" w:rsidRPr="00441165" w:rsidRDefault="000A74CC" w:rsidP="000A74CC">
      <w:pPr>
        <w:tabs>
          <w:tab w:val="left" w:pos="720"/>
          <w:tab w:val="left" w:pos="1440"/>
          <w:tab w:val="left" w:pos="2160"/>
          <w:tab w:val="left" w:pos="2880"/>
          <w:tab w:val="left" w:pos="3630"/>
        </w:tabs>
        <w:spacing w:line="360" w:lineRule="auto"/>
        <w:ind w:left="360"/>
        <w:jc w:val="both"/>
      </w:pPr>
    </w:p>
    <w:p w14:paraId="4F371991" w14:textId="77777777" w:rsidR="000A74CC" w:rsidRPr="00441165" w:rsidRDefault="000A74CC" w:rsidP="000A74CC">
      <w:pPr>
        <w:tabs>
          <w:tab w:val="left" w:pos="720"/>
          <w:tab w:val="left" w:pos="1440"/>
          <w:tab w:val="left" w:pos="2160"/>
          <w:tab w:val="left" w:pos="2880"/>
          <w:tab w:val="left" w:pos="3630"/>
        </w:tabs>
        <w:spacing w:line="360" w:lineRule="auto"/>
        <w:ind w:left="360"/>
        <w:jc w:val="both"/>
      </w:pPr>
    </w:p>
    <w:p w14:paraId="0FDCA001" w14:textId="77777777" w:rsidR="000A74CC" w:rsidRPr="00020582" w:rsidRDefault="000A74CC" w:rsidP="000A74CC">
      <w:pPr>
        <w:tabs>
          <w:tab w:val="left" w:pos="720"/>
          <w:tab w:val="left" w:pos="1440"/>
          <w:tab w:val="left" w:pos="2160"/>
          <w:tab w:val="left" w:pos="2880"/>
          <w:tab w:val="left" w:pos="3630"/>
        </w:tabs>
        <w:spacing w:line="360" w:lineRule="auto"/>
        <w:ind w:left="360"/>
        <w:jc w:val="both"/>
      </w:pPr>
    </w:p>
    <w:p w14:paraId="1DF2EF0D" w14:textId="77777777" w:rsidR="000A74CC" w:rsidRPr="00441165" w:rsidRDefault="000A74CC" w:rsidP="000A74CC">
      <w:pPr>
        <w:tabs>
          <w:tab w:val="left" w:pos="720"/>
          <w:tab w:val="left" w:pos="1440"/>
          <w:tab w:val="left" w:pos="2160"/>
          <w:tab w:val="left" w:pos="2880"/>
          <w:tab w:val="left" w:pos="3630"/>
        </w:tabs>
        <w:spacing w:line="360" w:lineRule="auto"/>
        <w:ind w:left="360"/>
        <w:jc w:val="both"/>
      </w:pPr>
    </w:p>
    <w:p w14:paraId="0BC99167" w14:textId="77777777" w:rsidR="000A74CC" w:rsidRPr="00441165" w:rsidRDefault="000A74CC" w:rsidP="000A74CC">
      <w:pPr>
        <w:tabs>
          <w:tab w:val="left" w:pos="720"/>
          <w:tab w:val="left" w:pos="1440"/>
          <w:tab w:val="left" w:pos="2160"/>
          <w:tab w:val="left" w:pos="2880"/>
          <w:tab w:val="left" w:pos="3630"/>
        </w:tabs>
        <w:spacing w:line="360" w:lineRule="auto"/>
        <w:jc w:val="both"/>
      </w:pPr>
    </w:p>
    <w:p w14:paraId="4EDBE16D" w14:textId="77777777" w:rsidR="000A74CC" w:rsidRPr="00020582" w:rsidRDefault="000A74CC" w:rsidP="000A74CC">
      <w:pPr>
        <w:tabs>
          <w:tab w:val="left" w:pos="720"/>
          <w:tab w:val="left" w:pos="1440"/>
          <w:tab w:val="left" w:pos="2160"/>
          <w:tab w:val="left" w:pos="2880"/>
          <w:tab w:val="left" w:pos="3630"/>
        </w:tabs>
        <w:spacing w:line="360" w:lineRule="auto"/>
        <w:jc w:val="both"/>
      </w:pPr>
    </w:p>
    <w:p w14:paraId="6463F799" w14:textId="209AA70F" w:rsidR="000A74CC" w:rsidRPr="00441165" w:rsidRDefault="000A74CC" w:rsidP="000A74CC">
      <w:pPr>
        <w:tabs>
          <w:tab w:val="left" w:pos="720"/>
          <w:tab w:val="left" w:pos="1440"/>
          <w:tab w:val="left" w:pos="2160"/>
          <w:tab w:val="left" w:pos="2880"/>
          <w:tab w:val="left" w:pos="3630"/>
        </w:tabs>
        <w:spacing w:line="360" w:lineRule="auto"/>
        <w:jc w:val="both"/>
      </w:pPr>
    </w:p>
    <w:p w14:paraId="6A1EA316" w14:textId="5A5BA7E0" w:rsidR="000A74CC" w:rsidRPr="00441165" w:rsidRDefault="000A74CC" w:rsidP="000A74CC">
      <w:pPr>
        <w:tabs>
          <w:tab w:val="left" w:pos="720"/>
          <w:tab w:val="left" w:pos="1440"/>
          <w:tab w:val="left" w:pos="2160"/>
          <w:tab w:val="left" w:pos="2880"/>
          <w:tab w:val="left" w:pos="3630"/>
        </w:tabs>
        <w:spacing w:line="360" w:lineRule="auto"/>
        <w:jc w:val="both"/>
      </w:pPr>
    </w:p>
    <w:p w14:paraId="34638285" w14:textId="77777777" w:rsidR="000A74CC" w:rsidRPr="00441165" w:rsidRDefault="000A74CC" w:rsidP="000A74CC">
      <w:pPr>
        <w:tabs>
          <w:tab w:val="left" w:pos="720"/>
          <w:tab w:val="left" w:pos="1440"/>
          <w:tab w:val="left" w:pos="2160"/>
          <w:tab w:val="left" w:pos="2880"/>
          <w:tab w:val="left" w:pos="3630"/>
        </w:tabs>
        <w:spacing w:line="360" w:lineRule="auto"/>
        <w:jc w:val="both"/>
      </w:pPr>
    </w:p>
    <w:p w14:paraId="305D8A43" w14:textId="77777777" w:rsidR="000A74CC" w:rsidRPr="00441165" w:rsidRDefault="000A74CC" w:rsidP="000A74CC">
      <w:pPr>
        <w:tabs>
          <w:tab w:val="left" w:pos="720"/>
          <w:tab w:val="left" w:pos="1440"/>
          <w:tab w:val="left" w:pos="2160"/>
          <w:tab w:val="left" w:pos="2880"/>
          <w:tab w:val="left" w:pos="3630"/>
        </w:tabs>
        <w:spacing w:line="360" w:lineRule="auto"/>
        <w:jc w:val="both"/>
      </w:pPr>
    </w:p>
    <w:p w14:paraId="0F8DFE17" w14:textId="34F268BB" w:rsidR="000A74CC" w:rsidRPr="00441165" w:rsidRDefault="000A74CC" w:rsidP="00ED7C41">
      <w:pPr>
        <w:pStyle w:val="Heading3"/>
        <w:numPr>
          <w:ilvl w:val="0"/>
          <w:numId w:val="26"/>
        </w:numPr>
      </w:pPr>
      <w:bookmarkStart w:id="74" w:name="_Toc51767586"/>
      <w:bookmarkStart w:id="75" w:name="_Toc52002347"/>
      <w:r w:rsidRPr="00441165">
        <w:lastRenderedPageBreak/>
        <w:t>Entering partial strings</w:t>
      </w:r>
      <w:r w:rsidR="0045036A">
        <w:t xml:space="preserve"> and view results</w:t>
      </w:r>
      <w:bookmarkEnd w:id="74"/>
      <w:bookmarkEnd w:id="75"/>
    </w:p>
    <w:p w14:paraId="55597259" w14:textId="77777777" w:rsidR="000A74CC" w:rsidRPr="00441165" w:rsidRDefault="000A74CC" w:rsidP="000A74CC">
      <w:pPr>
        <w:tabs>
          <w:tab w:val="left" w:pos="720"/>
          <w:tab w:val="left" w:pos="1440"/>
          <w:tab w:val="left" w:pos="2160"/>
          <w:tab w:val="left" w:pos="2880"/>
          <w:tab w:val="left" w:pos="3630"/>
        </w:tabs>
        <w:spacing w:line="360" w:lineRule="auto"/>
        <w:jc w:val="both"/>
      </w:pPr>
      <w:r w:rsidRPr="00441165">
        <w:t>Starting letters, ending letters, dosage and other partial strings and incomplete data can be entered in the fields provided. Suggestions of medicine names and details of each suggested medicine are displayed for the user to make decision making efficient. Additional instructions that should be given for each medicine suggested are viewed so that to assist in patient counselling.</w:t>
      </w:r>
    </w:p>
    <w:p w14:paraId="6384B0CC" w14:textId="7A8DC5AF" w:rsidR="000A74CC" w:rsidRPr="00020582" w:rsidRDefault="002B6C8E" w:rsidP="000A74CC">
      <w:pPr>
        <w:tabs>
          <w:tab w:val="left" w:pos="720"/>
          <w:tab w:val="left" w:pos="1440"/>
          <w:tab w:val="left" w:pos="2160"/>
          <w:tab w:val="left" w:pos="2880"/>
          <w:tab w:val="left" w:pos="3630"/>
        </w:tabs>
        <w:spacing w:line="360" w:lineRule="auto"/>
        <w:jc w:val="both"/>
      </w:pPr>
      <w:r>
        <w:rPr>
          <w:noProof/>
        </w:rPr>
        <w:pict w14:anchorId="0F5C491E">
          <v:group id="_x0000_s1264" style="position:absolute;left:0;text-align:left;margin-left:27.9pt;margin-top:14.6pt;width:360.95pt;height:203.4pt;z-index:17" coordorigin="2713,10352" coordsize="7219,4068">
            <v:shape id="_x0000_s1265" type="#_x0000_t75" style="position:absolute;left:2715;top:10352;width:7217;height:3721;mso-position-horizontal:center;mso-position-horizontal-relative:margin" stroked="t">
              <v:imagedata r:id="rId28" o:title="" cropbottom="8522f" cropright="3982f"/>
            </v:shape>
            <v:shape id="_x0000_s1266" type="#_x0000_t202" style="position:absolute;left:2713;top:14190;width:7217;height:230;mso-position-horizontal:center;mso-position-horizontal-relative:margin" stroked="f">
              <v:textbox style="mso-next-textbox:#_x0000_s1266;mso-fit-shape-to-text:t" inset="0,0,0,0">
                <w:txbxContent>
                  <w:p w14:paraId="3616679E" w14:textId="77777777" w:rsidR="002B6C8E" w:rsidRPr="00BD07B8" w:rsidRDefault="002B6C8E" w:rsidP="000A74CC">
                    <w:pPr>
                      <w:pStyle w:val="Caption"/>
                      <w:rPr>
                        <w:noProof/>
                        <w:sz w:val="24"/>
                        <w:szCs w:val="24"/>
                      </w:rPr>
                    </w:pPr>
                    <w:bookmarkStart w:id="76" w:name="_Toc52002612"/>
                    <w:r w:rsidRPr="00BD07B8">
                      <w:t xml:space="preserve">Figure </w:t>
                    </w:r>
                    <w:r>
                      <w:fldChar w:fldCharType="begin"/>
                    </w:r>
                    <w:r>
                      <w:instrText xml:space="preserve"> STYLEREF 1 \s </w:instrText>
                    </w:r>
                    <w:r>
                      <w:fldChar w:fldCharType="separate"/>
                    </w:r>
                    <w:r>
                      <w:rPr>
                        <w:noProof/>
                      </w:rPr>
                      <w:t>5</w:t>
                    </w:r>
                    <w:r>
                      <w:rPr>
                        <w:noProof/>
                      </w:rPr>
                      <w:fldChar w:fldCharType="end"/>
                    </w:r>
                    <w:r>
                      <w:noBreakHyphen/>
                    </w:r>
                    <w:r>
                      <w:fldChar w:fldCharType="begin"/>
                    </w:r>
                    <w:r>
                      <w:instrText xml:space="preserve"> SEQ Figure \* ARABIC \s 1 </w:instrText>
                    </w:r>
                    <w:r>
                      <w:fldChar w:fldCharType="separate"/>
                    </w:r>
                    <w:r>
                      <w:rPr>
                        <w:noProof/>
                      </w:rPr>
                      <w:t>4</w:t>
                    </w:r>
                    <w:r>
                      <w:rPr>
                        <w:noProof/>
                      </w:rPr>
                      <w:fldChar w:fldCharType="end"/>
                    </w:r>
                    <w:r w:rsidRPr="00BD07B8">
                      <w:t xml:space="preserve"> Screen 3: Starting window.</w:t>
                    </w:r>
                    <w:bookmarkEnd w:id="76"/>
                  </w:p>
                </w:txbxContent>
              </v:textbox>
            </v:shape>
          </v:group>
        </w:pict>
      </w:r>
    </w:p>
    <w:p w14:paraId="747F7499" w14:textId="288467C5" w:rsidR="000A74CC" w:rsidRPr="00441165" w:rsidRDefault="000A74CC" w:rsidP="000A74CC">
      <w:pPr>
        <w:tabs>
          <w:tab w:val="left" w:pos="720"/>
          <w:tab w:val="left" w:pos="1440"/>
          <w:tab w:val="left" w:pos="2160"/>
          <w:tab w:val="left" w:pos="2880"/>
          <w:tab w:val="left" w:pos="3630"/>
        </w:tabs>
        <w:spacing w:line="360" w:lineRule="auto"/>
        <w:jc w:val="both"/>
      </w:pPr>
    </w:p>
    <w:p w14:paraId="58A90066" w14:textId="77777777" w:rsidR="000A74CC" w:rsidRPr="00441165" w:rsidRDefault="000A74CC" w:rsidP="000A74CC">
      <w:pPr>
        <w:tabs>
          <w:tab w:val="left" w:pos="720"/>
          <w:tab w:val="left" w:pos="1440"/>
          <w:tab w:val="left" w:pos="2160"/>
          <w:tab w:val="left" w:pos="2880"/>
          <w:tab w:val="left" w:pos="3630"/>
        </w:tabs>
        <w:spacing w:line="360" w:lineRule="auto"/>
        <w:jc w:val="both"/>
      </w:pPr>
    </w:p>
    <w:p w14:paraId="66813BC5" w14:textId="77777777" w:rsidR="000A74CC" w:rsidRPr="00441165" w:rsidRDefault="000A74CC" w:rsidP="000A74CC">
      <w:pPr>
        <w:tabs>
          <w:tab w:val="left" w:pos="720"/>
          <w:tab w:val="left" w:pos="1440"/>
          <w:tab w:val="left" w:pos="2160"/>
          <w:tab w:val="left" w:pos="2880"/>
          <w:tab w:val="left" w:pos="3630"/>
        </w:tabs>
        <w:spacing w:line="360" w:lineRule="auto"/>
        <w:jc w:val="both"/>
      </w:pPr>
    </w:p>
    <w:p w14:paraId="06DED1EE" w14:textId="77777777" w:rsidR="000A74CC" w:rsidRPr="00441165" w:rsidRDefault="000A74CC" w:rsidP="000A74CC">
      <w:pPr>
        <w:tabs>
          <w:tab w:val="left" w:pos="720"/>
          <w:tab w:val="left" w:pos="1440"/>
          <w:tab w:val="left" w:pos="2160"/>
          <w:tab w:val="left" w:pos="2880"/>
          <w:tab w:val="left" w:pos="3630"/>
        </w:tabs>
        <w:spacing w:line="360" w:lineRule="auto"/>
        <w:jc w:val="both"/>
      </w:pPr>
    </w:p>
    <w:p w14:paraId="2D285760" w14:textId="77777777" w:rsidR="000A74CC" w:rsidRPr="00441165" w:rsidRDefault="000A74CC" w:rsidP="000A74CC">
      <w:pPr>
        <w:tabs>
          <w:tab w:val="left" w:pos="720"/>
          <w:tab w:val="left" w:pos="1440"/>
          <w:tab w:val="left" w:pos="2160"/>
          <w:tab w:val="left" w:pos="2880"/>
          <w:tab w:val="left" w:pos="3630"/>
        </w:tabs>
        <w:spacing w:line="360" w:lineRule="auto"/>
        <w:jc w:val="both"/>
      </w:pPr>
    </w:p>
    <w:p w14:paraId="7FACD563" w14:textId="77777777" w:rsidR="000A74CC" w:rsidRPr="00441165" w:rsidRDefault="000A74CC" w:rsidP="000A74CC">
      <w:pPr>
        <w:tabs>
          <w:tab w:val="left" w:pos="720"/>
          <w:tab w:val="left" w:pos="1440"/>
          <w:tab w:val="left" w:pos="2160"/>
          <w:tab w:val="left" w:pos="2880"/>
          <w:tab w:val="left" w:pos="3630"/>
        </w:tabs>
        <w:spacing w:line="360" w:lineRule="auto"/>
        <w:jc w:val="both"/>
      </w:pPr>
    </w:p>
    <w:p w14:paraId="24833D2A" w14:textId="77777777" w:rsidR="000A74CC" w:rsidRPr="00441165" w:rsidRDefault="000A74CC" w:rsidP="000A74CC">
      <w:pPr>
        <w:tabs>
          <w:tab w:val="left" w:pos="720"/>
          <w:tab w:val="left" w:pos="1440"/>
          <w:tab w:val="left" w:pos="2160"/>
          <w:tab w:val="left" w:pos="2880"/>
          <w:tab w:val="left" w:pos="3630"/>
        </w:tabs>
        <w:spacing w:line="360" w:lineRule="auto"/>
        <w:jc w:val="both"/>
      </w:pPr>
    </w:p>
    <w:p w14:paraId="59CE3405" w14:textId="77777777" w:rsidR="000A74CC" w:rsidRPr="00441165" w:rsidRDefault="000A74CC" w:rsidP="000A74CC">
      <w:pPr>
        <w:tabs>
          <w:tab w:val="left" w:pos="720"/>
          <w:tab w:val="left" w:pos="1440"/>
          <w:tab w:val="left" w:pos="2160"/>
          <w:tab w:val="left" w:pos="2880"/>
          <w:tab w:val="left" w:pos="3630"/>
        </w:tabs>
        <w:spacing w:line="360" w:lineRule="auto"/>
        <w:jc w:val="both"/>
      </w:pPr>
    </w:p>
    <w:p w14:paraId="56AE93C2" w14:textId="77777777" w:rsidR="000A74CC" w:rsidRPr="00441165" w:rsidRDefault="000A74CC" w:rsidP="000A74CC">
      <w:pPr>
        <w:tabs>
          <w:tab w:val="left" w:pos="720"/>
          <w:tab w:val="left" w:pos="1440"/>
          <w:tab w:val="left" w:pos="2160"/>
          <w:tab w:val="left" w:pos="2880"/>
          <w:tab w:val="left" w:pos="3630"/>
        </w:tabs>
        <w:spacing w:line="360" w:lineRule="auto"/>
        <w:jc w:val="both"/>
      </w:pPr>
    </w:p>
    <w:p w14:paraId="0267618E" w14:textId="388C482F" w:rsidR="000A74CC" w:rsidRPr="00441165" w:rsidRDefault="000A74CC" w:rsidP="000A74CC">
      <w:pPr>
        <w:tabs>
          <w:tab w:val="left" w:pos="720"/>
          <w:tab w:val="left" w:pos="1440"/>
          <w:tab w:val="left" w:pos="2160"/>
          <w:tab w:val="left" w:pos="2880"/>
          <w:tab w:val="left" w:pos="3630"/>
        </w:tabs>
        <w:spacing w:line="360" w:lineRule="auto"/>
        <w:jc w:val="both"/>
      </w:pPr>
    </w:p>
    <w:p w14:paraId="53164386" w14:textId="125C33AC" w:rsidR="000A74CC" w:rsidRPr="00441165" w:rsidRDefault="002B6C8E" w:rsidP="000A74CC">
      <w:pPr>
        <w:tabs>
          <w:tab w:val="left" w:pos="720"/>
          <w:tab w:val="left" w:pos="1440"/>
          <w:tab w:val="left" w:pos="2160"/>
          <w:tab w:val="left" w:pos="2880"/>
          <w:tab w:val="left" w:pos="3630"/>
        </w:tabs>
        <w:spacing w:line="360" w:lineRule="auto"/>
        <w:jc w:val="both"/>
      </w:pPr>
      <w:r>
        <w:rPr>
          <w:noProof/>
        </w:rPr>
        <w:pict w14:anchorId="626DB1FA">
          <v:group id="_x0000_s1261" style="position:absolute;left:0;text-align:left;margin-left:21.2pt;margin-top:14.45pt;width:381pt;height:222.45pt;z-index:16;mso-position-horizontal-relative:margin" coordorigin="2508,5004" coordsize="7620,4449">
            <v:shape id="_x0000_s1262" type="#_x0000_t75" style="position:absolute;left:2712;top:5004;width:7217;height:4080;mso-position-horizontal:center;mso-position-horizontal-relative:margin" stroked="t">
              <v:imagedata r:id="rId29" o:title="" cropbottom="3361f" cropright="3612f"/>
            </v:shape>
            <v:shape id="_x0000_s1263" type="#_x0000_t202" style="position:absolute;left:2508;top:9223;width:7620;height:230;mso-position-horizontal:center;mso-position-horizontal-relative:margin" stroked="f">
              <v:textbox style="mso-next-textbox:#_x0000_s1263;mso-fit-shape-to-text:t" inset="0,0,0,0">
                <w:txbxContent>
                  <w:p w14:paraId="1491E581" w14:textId="77777777" w:rsidR="002B6C8E" w:rsidRPr="006348B6" w:rsidRDefault="002B6C8E" w:rsidP="000A74CC">
                    <w:pPr>
                      <w:pStyle w:val="Caption"/>
                      <w:rPr>
                        <w:noProof/>
                        <w:sz w:val="24"/>
                        <w:szCs w:val="24"/>
                      </w:rPr>
                    </w:pPr>
                    <w:bookmarkStart w:id="77" w:name="_Toc52002613"/>
                    <w:r w:rsidRPr="006348B6">
                      <w:t xml:space="preserve">Figure </w:t>
                    </w:r>
                    <w:r>
                      <w:fldChar w:fldCharType="begin"/>
                    </w:r>
                    <w:r>
                      <w:instrText xml:space="preserve"> STYLEREF 1 \s </w:instrText>
                    </w:r>
                    <w:r>
                      <w:fldChar w:fldCharType="separate"/>
                    </w:r>
                    <w:r>
                      <w:rPr>
                        <w:noProof/>
                      </w:rPr>
                      <w:t>5</w:t>
                    </w:r>
                    <w:r>
                      <w:rPr>
                        <w:noProof/>
                      </w:rPr>
                      <w:fldChar w:fldCharType="end"/>
                    </w:r>
                    <w:r>
                      <w:noBreakHyphen/>
                    </w:r>
                    <w:r>
                      <w:fldChar w:fldCharType="begin"/>
                    </w:r>
                    <w:r>
                      <w:instrText xml:space="preserve"> SEQ Figure \* ARABIC \s 1 </w:instrText>
                    </w:r>
                    <w:r>
                      <w:fldChar w:fldCharType="separate"/>
                    </w:r>
                    <w:r>
                      <w:rPr>
                        <w:noProof/>
                      </w:rPr>
                      <w:t>5</w:t>
                    </w:r>
                    <w:r>
                      <w:rPr>
                        <w:noProof/>
                      </w:rPr>
                      <w:fldChar w:fldCharType="end"/>
                    </w:r>
                    <w:r w:rsidRPr="006348B6">
                      <w:t xml:space="preserve"> </w:t>
                    </w:r>
                    <w:r>
                      <w:t>Display of r</w:t>
                    </w:r>
                    <w:r w:rsidRPr="006348B6">
                      <w:t>esults after entering starting letters.</w:t>
                    </w:r>
                    <w:bookmarkEnd w:id="77"/>
                  </w:p>
                </w:txbxContent>
              </v:textbox>
            </v:shape>
            <w10:wrap anchorx="margin"/>
          </v:group>
        </w:pict>
      </w:r>
    </w:p>
    <w:p w14:paraId="18295BB4" w14:textId="77777777" w:rsidR="000A74CC" w:rsidRPr="00020582" w:rsidRDefault="000A74CC" w:rsidP="000A74CC">
      <w:pPr>
        <w:tabs>
          <w:tab w:val="left" w:pos="720"/>
          <w:tab w:val="left" w:pos="1440"/>
          <w:tab w:val="left" w:pos="2160"/>
          <w:tab w:val="left" w:pos="2880"/>
          <w:tab w:val="left" w:pos="3630"/>
        </w:tabs>
        <w:spacing w:line="360" w:lineRule="auto"/>
        <w:jc w:val="both"/>
      </w:pPr>
    </w:p>
    <w:p w14:paraId="05AFC1B7" w14:textId="77777777" w:rsidR="000A74CC" w:rsidRPr="00441165" w:rsidRDefault="000A74CC" w:rsidP="000A74CC">
      <w:pPr>
        <w:tabs>
          <w:tab w:val="left" w:pos="720"/>
          <w:tab w:val="left" w:pos="1440"/>
          <w:tab w:val="left" w:pos="2160"/>
          <w:tab w:val="left" w:pos="2880"/>
          <w:tab w:val="left" w:pos="3630"/>
        </w:tabs>
        <w:spacing w:line="360" w:lineRule="auto"/>
        <w:jc w:val="both"/>
      </w:pPr>
    </w:p>
    <w:p w14:paraId="42A73B3C" w14:textId="45240838" w:rsidR="000A74CC" w:rsidRPr="00441165" w:rsidRDefault="000A74CC" w:rsidP="000A74CC">
      <w:pPr>
        <w:tabs>
          <w:tab w:val="left" w:pos="720"/>
          <w:tab w:val="left" w:pos="1440"/>
          <w:tab w:val="left" w:pos="2160"/>
          <w:tab w:val="left" w:pos="2880"/>
          <w:tab w:val="left" w:pos="3630"/>
        </w:tabs>
        <w:spacing w:line="360" w:lineRule="auto"/>
        <w:jc w:val="both"/>
      </w:pPr>
    </w:p>
    <w:p w14:paraId="249837A7" w14:textId="77777777" w:rsidR="000A74CC" w:rsidRPr="00441165" w:rsidRDefault="000A74CC" w:rsidP="000A74CC">
      <w:pPr>
        <w:tabs>
          <w:tab w:val="left" w:pos="720"/>
          <w:tab w:val="left" w:pos="1440"/>
          <w:tab w:val="left" w:pos="2160"/>
          <w:tab w:val="left" w:pos="2880"/>
          <w:tab w:val="left" w:pos="3630"/>
        </w:tabs>
        <w:spacing w:line="360" w:lineRule="auto"/>
        <w:jc w:val="both"/>
      </w:pPr>
    </w:p>
    <w:p w14:paraId="7E9BC6C0" w14:textId="77777777" w:rsidR="000A74CC" w:rsidRPr="00441165" w:rsidRDefault="000A74CC" w:rsidP="000A74CC">
      <w:pPr>
        <w:tabs>
          <w:tab w:val="left" w:pos="720"/>
          <w:tab w:val="left" w:pos="1440"/>
          <w:tab w:val="left" w:pos="2160"/>
          <w:tab w:val="left" w:pos="2880"/>
          <w:tab w:val="left" w:pos="3630"/>
        </w:tabs>
        <w:spacing w:line="360" w:lineRule="auto"/>
        <w:jc w:val="both"/>
      </w:pPr>
    </w:p>
    <w:p w14:paraId="39249FB9" w14:textId="77777777" w:rsidR="000A74CC" w:rsidRPr="00441165" w:rsidRDefault="000A74CC" w:rsidP="000A74CC">
      <w:pPr>
        <w:tabs>
          <w:tab w:val="left" w:pos="720"/>
          <w:tab w:val="left" w:pos="1440"/>
          <w:tab w:val="left" w:pos="2160"/>
          <w:tab w:val="left" w:pos="2880"/>
          <w:tab w:val="left" w:pos="3630"/>
        </w:tabs>
        <w:spacing w:line="360" w:lineRule="auto"/>
        <w:jc w:val="both"/>
      </w:pPr>
    </w:p>
    <w:p w14:paraId="4D104C4E" w14:textId="77777777" w:rsidR="000A74CC" w:rsidRPr="00441165" w:rsidRDefault="000A74CC" w:rsidP="000A74CC">
      <w:pPr>
        <w:tabs>
          <w:tab w:val="left" w:pos="720"/>
          <w:tab w:val="left" w:pos="1440"/>
          <w:tab w:val="left" w:pos="2160"/>
          <w:tab w:val="left" w:pos="2880"/>
          <w:tab w:val="left" w:pos="3630"/>
        </w:tabs>
        <w:spacing w:line="360" w:lineRule="auto"/>
        <w:jc w:val="both"/>
      </w:pPr>
    </w:p>
    <w:p w14:paraId="054C2CD9" w14:textId="77777777" w:rsidR="000A74CC" w:rsidRPr="00441165" w:rsidRDefault="000A74CC" w:rsidP="000A74CC">
      <w:pPr>
        <w:tabs>
          <w:tab w:val="left" w:pos="720"/>
          <w:tab w:val="left" w:pos="1440"/>
          <w:tab w:val="left" w:pos="2160"/>
          <w:tab w:val="left" w:pos="2880"/>
          <w:tab w:val="left" w:pos="3630"/>
        </w:tabs>
        <w:spacing w:line="360" w:lineRule="auto"/>
        <w:jc w:val="both"/>
      </w:pPr>
    </w:p>
    <w:p w14:paraId="56613282" w14:textId="044971B5" w:rsidR="000A74CC" w:rsidRPr="00441165" w:rsidRDefault="000A74CC" w:rsidP="000A74CC">
      <w:pPr>
        <w:tabs>
          <w:tab w:val="left" w:pos="720"/>
          <w:tab w:val="left" w:pos="1440"/>
          <w:tab w:val="left" w:pos="2160"/>
          <w:tab w:val="left" w:pos="2880"/>
          <w:tab w:val="left" w:pos="3630"/>
        </w:tabs>
        <w:spacing w:line="360" w:lineRule="auto"/>
        <w:jc w:val="both"/>
      </w:pPr>
    </w:p>
    <w:p w14:paraId="69DB8F79" w14:textId="3B29CF13" w:rsidR="000A74CC" w:rsidRPr="00441165" w:rsidRDefault="000A74CC" w:rsidP="000A74CC">
      <w:pPr>
        <w:tabs>
          <w:tab w:val="left" w:pos="720"/>
          <w:tab w:val="left" w:pos="1440"/>
          <w:tab w:val="left" w:pos="2160"/>
          <w:tab w:val="left" w:pos="2880"/>
          <w:tab w:val="left" w:pos="3630"/>
        </w:tabs>
        <w:spacing w:line="360" w:lineRule="auto"/>
        <w:jc w:val="both"/>
      </w:pPr>
    </w:p>
    <w:p w14:paraId="271C0487" w14:textId="2A3D74D7" w:rsidR="000A74CC" w:rsidRPr="00441165" w:rsidRDefault="000A74CC" w:rsidP="000A74CC">
      <w:pPr>
        <w:tabs>
          <w:tab w:val="left" w:pos="720"/>
          <w:tab w:val="left" w:pos="1440"/>
          <w:tab w:val="left" w:pos="2160"/>
          <w:tab w:val="left" w:pos="2880"/>
          <w:tab w:val="left" w:pos="3630"/>
        </w:tabs>
        <w:spacing w:line="360" w:lineRule="auto"/>
        <w:jc w:val="both"/>
      </w:pPr>
    </w:p>
    <w:p w14:paraId="78E67446" w14:textId="77777777" w:rsidR="000A74CC" w:rsidRPr="00441165" w:rsidRDefault="000A74CC" w:rsidP="000A74CC">
      <w:pPr>
        <w:tabs>
          <w:tab w:val="left" w:pos="720"/>
          <w:tab w:val="left" w:pos="1440"/>
          <w:tab w:val="left" w:pos="2160"/>
          <w:tab w:val="left" w:pos="2880"/>
          <w:tab w:val="left" w:pos="3630"/>
        </w:tabs>
        <w:spacing w:line="360" w:lineRule="auto"/>
        <w:jc w:val="both"/>
      </w:pPr>
    </w:p>
    <w:p w14:paraId="3C079B57" w14:textId="77777777" w:rsidR="000A74CC" w:rsidRPr="00020582" w:rsidRDefault="000A74CC" w:rsidP="000A74CC">
      <w:pPr>
        <w:tabs>
          <w:tab w:val="left" w:pos="720"/>
          <w:tab w:val="left" w:pos="1440"/>
          <w:tab w:val="left" w:pos="2160"/>
          <w:tab w:val="left" w:pos="2880"/>
          <w:tab w:val="left" w:pos="3630"/>
        </w:tabs>
        <w:spacing w:line="360" w:lineRule="auto"/>
        <w:jc w:val="both"/>
      </w:pPr>
    </w:p>
    <w:p w14:paraId="0ADF2077" w14:textId="002095E9" w:rsidR="000A74CC" w:rsidRPr="00441165" w:rsidRDefault="000A74CC" w:rsidP="000A74CC">
      <w:pPr>
        <w:tabs>
          <w:tab w:val="left" w:pos="720"/>
          <w:tab w:val="left" w:pos="1440"/>
          <w:tab w:val="left" w:pos="2160"/>
          <w:tab w:val="left" w:pos="2880"/>
          <w:tab w:val="left" w:pos="3630"/>
        </w:tabs>
        <w:spacing w:line="360" w:lineRule="auto"/>
        <w:jc w:val="both"/>
      </w:pPr>
    </w:p>
    <w:p w14:paraId="2CED3020" w14:textId="77777777" w:rsidR="000A74CC" w:rsidRPr="00441165" w:rsidRDefault="000A74CC" w:rsidP="000A74CC">
      <w:pPr>
        <w:tabs>
          <w:tab w:val="left" w:pos="720"/>
          <w:tab w:val="left" w:pos="1440"/>
          <w:tab w:val="left" w:pos="2160"/>
          <w:tab w:val="left" w:pos="2880"/>
          <w:tab w:val="left" w:pos="3630"/>
        </w:tabs>
        <w:spacing w:line="360" w:lineRule="auto"/>
        <w:jc w:val="both"/>
      </w:pPr>
    </w:p>
    <w:p w14:paraId="225C0CA0" w14:textId="77777777" w:rsidR="000A74CC" w:rsidRPr="00441165" w:rsidRDefault="000A74CC" w:rsidP="000A74CC">
      <w:pPr>
        <w:tabs>
          <w:tab w:val="left" w:pos="720"/>
          <w:tab w:val="left" w:pos="1440"/>
          <w:tab w:val="left" w:pos="2160"/>
          <w:tab w:val="left" w:pos="2880"/>
          <w:tab w:val="left" w:pos="3630"/>
        </w:tabs>
        <w:spacing w:line="360" w:lineRule="auto"/>
        <w:jc w:val="both"/>
      </w:pPr>
    </w:p>
    <w:p w14:paraId="405D172A" w14:textId="77777777" w:rsidR="000A74CC" w:rsidRPr="00441165" w:rsidRDefault="000A74CC" w:rsidP="000A74CC">
      <w:pPr>
        <w:tabs>
          <w:tab w:val="left" w:pos="720"/>
          <w:tab w:val="left" w:pos="1440"/>
          <w:tab w:val="left" w:pos="2160"/>
          <w:tab w:val="left" w:pos="2880"/>
          <w:tab w:val="left" w:pos="3630"/>
        </w:tabs>
        <w:spacing w:line="360" w:lineRule="auto"/>
        <w:jc w:val="both"/>
      </w:pPr>
    </w:p>
    <w:p w14:paraId="4E4E7335" w14:textId="27B4144C" w:rsidR="000A74CC" w:rsidRPr="00441165" w:rsidRDefault="002B6C8E" w:rsidP="000A74CC">
      <w:pPr>
        <w:tabs>
          <w:tab w:val="left" w:pos="720"/>
          <w:tab w:val="left" w:pos="1440"/>
          <w:tab w:val="left" w:pos="2160"/>
          <w:tab w:val="left" w:pos="2880"/>
          <w:tab w:val="left" w:pos="3630"/>
        </w:tabs>
        <w:spacing w:line="360" w:lineRule="auto"/>
        <w:jc w:val="both"/>
      </w:pPr>
      <w:r>
        <w:rPr>
          <w:noProof/>
        </w:rPr>
        <w:pict w14:anchorId="2551B8DC">
          <v:group id="_x0000_s1273" style="position:absolute;left:0;text-align:left;margin-left:28.6pt;margin-top:5.4pt;width:361.15pt;height:198.35pt;z-index:20;mso-position-horizontal-relative:margin" coordorigin="2706,6891" coordsize="7223,3967">
            <v:shape id="_x0000_s1274" type="#_x0000_t202" style="position:absolute;left:2770;top:10628;width:7108;height:230;mso-position-horizontal:center;mso-position-horizontal-relative:margin" stroked="f">
              <v:textbox style="mso-next-textbox:#_x0000_s1274;mso-fit-shape-to-text:t" inset="0,0,0,0">
                <w:txbxContent>
                  <w:p w14:paraId="3C1E35D1" w14:textId="77777777" w:rsidR="002B6C8E" w:rsidRPr="00C00692" w:rsidRDefault="002B6C8E" w:rsidP="000A74CC">
                    <w:pPr>
                      <w:pStyle w:val="Caption"/>
                      <w:rPr>
                        <w:noProof/>
                        <w:sz w:val="24"/>
                        <w:szCs w:val="24"/>
                      </w:rPr>
                    </w:pPr>
                    <w:bookmarkStart w:id="78" w:name="_Toc52002614"/>
                    <w:r w:rsidRPr="00C00692">
                      <w:t xml:space="preserve">Figure </w:t>
                    </w:r>
                    <w:r>
                      <w:fldChar w:fldCharType="begin"/>
                    </w:r>
                    <w:r>
                      <w:instrText xml:space="preserve"> STYLEREF 1 \s </w:instrText>
                    </w:r>
                    <w:r>
                      <w:fldChar w:fldCharType="separate"/>
                    </w:r>
                    <w:r>
                      <w:rPr>
                        <w:noProof/>
                      </w:rPr>
                      <w:t>5</w:t>
                    </w:r>
                    <w:r>
                      <w:rPr>
                        <w:noProof/>
                      </w:rPr>
                      <w:fldChar w:fldCharType="end"/>
                    </w:r>
                    <w:r>
                      <w:noBreakHyphen/>
                    </w:r>
                    <w:r>
                      <w:fldChar w:fldCharType="begin"/>
                    </w:r>
                    <w:r>
                      <w:instrText xml:space="preserve"> SEQ Figure \* ARABIC \s 1 </w:instrText>
                    </w:r>
                    <w:r>
                      <w:fldChar w:fldCharType="separate"/>
                    </w:r>
                    <w:r>
                      <w:rPr>
                        <w:noProof/>
                      </w:rPr>
                      <w:t>6</w:t>
                    </w:r>
                    <w:r>
                      <w:rPr>
                        <w:noProof/>
                      </w:rPr>
                      <w:fldChar w:fldCharType="end"/>
                    </w:r>
                    <w:r w:rsidRPr="00C00692">
                      <w:t xml:space="preserve"> </w:t>
                    </w:r>
                    <w:r>
                      <w:t>Display of r</w:t>
                    </w:r>
                    <w:r w:rsidRPr="00C00692">
                      <w:t>esults after entering last letters</w:t>
                    </w:r>
                    <w:bookmarkEnd w:id="78"/>
                  </w:p>
                </w:txbxContent>
              </v:textbox>
            </v:shape>
            <v:shape id="_x0000_s1275" type="#_x0000_t75" style="position:absolute;left:2706;top:6891;width:7223;height:3577;mso-position-horizontal:center;mso-position-horizontal-relative:margin" stroked="t">
              <v:imagedata r:id="rId30" o:title="" cropbottom="3634f"/>
            </v:shape>
            <w10:wrap anchorx="margin"/>
          </v:group>
        </w:pict>
      </w:r>
    </w:p>
    <w:p w14:paraId="32A6A700" w14:textId="77777777" w:rsidR="000A74CC" w:rsidRPr="00441165" w:rsidRDefault="000A74CC" w:rsidP="000A74CC">
      <w:pPr>
        <w:tabs>
          <w:tab w:val="left" w:pos="720"/>
          <w:tab w:val="left" w:pos="1440"/>
          <w:tab w:val="left" w:pos="2160"/>
          <w:tab w:val="left" w:pos="2880"/>
          <w:tab w:val="left" w:pos="3630"/>
        </w:tabs>
        <w:spacing w:line="360" w:lineRule="auto"/>
        <w:jc w:val="both"/>
      </w:pPr>
    </w:p>
    <w:p w14:paraId="3E61704F" w14:textId="62A67A70" w:rsidR="000A74CC" w:rsidRPr="00441165" w:rsidRDefault="000A74CC" w:rsidP="000A74CC">
      <w:pPr>
        <w:tabs>
          <w:tab w:val="left" w:pos="720"/>
          <w:tab w:val="left" w:pos="1440"/>
          <w:tab w:val="left" w:pos="2160"/>
          <w:tab w:val="left" w:pos="2880"/>
          <w:tab w:val="left" w:pos="3630"/>
        </w:tabs>
        <w:spacing w:line="360" w:lineRule="auto"/>
        <w:jc w:val="both"/>
      </w:pPr>
    </w:p>
    <w:p w14:paraId="3B1E6137" w14:textId="77777777" w:rsidR="000A74CC" w:rsidRPr="00441165" w:rsidRDefault="000A74CC" w:rsidP="000A74CC">
      <w:pPr>
        <w:tabs>
          <w:tab w:val="left" w:pos="720"/>
          <w:tab w:val="left" w:pos="1440"/>
          <w:tab w:val="left" w:pos="2160"/>
          <w:tab w:val="left" w:pos="2880"/>
          <w:tab w:val="left" w:pos="3630"/>
        </w:tabs>
        <w:spacing w:line="360" w:lineRule="auto"/>
        <w:jc w:val="both"/>
      </w:pPr>
    </w:p>
    <w:p w14:paraId="17843EA5" w14:textId="26FFBB36" w:rsidR="000A74CC" w:rsidRPr="00441165" w:rsidRDefault="000A74CC" w:rsidP="000A74CC">
      <w:pPr>
        <w:tabs>
          <w:tab w:val="left" w:pos="720"/>
          <w:tab w:val="left" w:pos="1440"/>
          <w:tab w:val="left" w:pos="2160"/>
          <w:tab w:val="left" w:pos="2880"/>
          <w:tab w:val="left" w:pos="3630"/>
        </w:tabs>
        <w:spacing w:line="360" w:lineRule="auto"/>
        <w:jc w:val="both"/>
      </w:pPr>
    </w:p>
    <w:p w14:paraId="4763F43E" w14:textId="271FDAD3" w:rsidR="000A74CC" w:rsidRPr="00441165" w:rsidRDefault="000A74CC" w:rsidP="000A74CC">
      <w:pPr>
        <w:tabs>
          <w:tab w:val="left" w:pos="720"/>
          <w:tab w:val="left" w:pos="1440"/>
          <w:tab w:val="left" w:pos="2160"/>
          <w:tab w:val="left" w:pos="2880"/>
          <w:tab w:val="left" w:pos="3630"/>
        </w:tabs>
        <w:spacing w:line="360" w:lineRule="auto"/>
        <w:jc w:val="both"/>
      </w:pPr>
    </w:p>
    <w:p w14:paraId="609DC01E" w14:textId="77777777" w:rsidR="000A74CC" w:rsidRPr="00441165" w:rsidRDefault="000A74CC" w:rsidP="000A74CC">
      <w:pPr>
        <w:tabs>
          <w:tab w:val="left" w:pos="720"/>
          <w:tab w:val="left" w:pos="1440"/>
          <w:tab w:val="left" w:pos="2160"/>
          <w:tab w:val="left" w:pos="2880"/>
          <w:tab w:val="left" w:pos="3630"/>
        </w:tabs>
        <w:spacing w:line="360" w:lineRule="auto"/>
        <w:jc w:val="both"/>
      </w:pPr>
    </w:p>
    <w:p w14:paraId="1EE037AF" w14:textId="77777777" w:rsidR="000A74CC" w:rsidRPr="00441165" w:rsidRDefault="000A74CC" w:rsidP="000A74CC">
      <w:pPr>
        <w:tabs>
          <w:tab w:val="left" w:pos="720"/>
          <w:tab w:val="left" w:pos="1440"/>
          <w:tab w:val="left" w:pos="2160"/>
          <w:tab w:val="left" w:pos="2880"/>
          <w:tab w:val="left" w:pos="3630"/>
        </w:tabs>
        <w:spacing w:line="360" w:lineRule="auto"/>
        <w:jc w:val="both"/>
      </w:pPr>
    </w:p>
    <w:p w14:paraId="1AC506EC" w14:textId="77777777" w:rsidR="000A74CC" w:rsidRPr="00441165" w:rsidRDefault="000A74CC" w:rsidP="000A74CC">
      <w:pPr>
        <w:tabs>
          <w:tab w:val="left" w:pos="720"/>
          <w:tab w:val="left" w:pos="1440"/>
          <w:tab w:val="left" w:pos="2160"/>
          <w:tab w:val="left" w:pos="2880"/>
          <w:tab w:val="left" w:pos="3630"/>
        </w:tabs>
        <w:spacing w:line="360" w:lineRule="auto"/>
        <w:jc w:val="both"/>
      </w:pPr>
    </w:p>
    <w:p w14:paraId="13A7571E" w14:textId="18041B8E" w:rsidR="000A74CC" w:rsidRPr="00441165" w:rsidRDefault="000A74CC" w:rsidP="000A74CC">
      <w:pPr>
        <w:tabs>
          <w:tab w:val="left" w:pos="720"/>
          <w:tab w:val="left" w:pos="1440"/>
          <w:tab w:val="left" w:pos="2160"/>
          <w:tab w:val="left" w:pos="2880"/>
          <w:tab w:val="left" w:pos="3630"/>
        </w:tabs>
        <w:spacing w:line="360" w:lineRule="auto"/>
        <w:jc w:val="both"/>
      </w:pPr>
    </w:p>
    <w:p w14:paraId="1847EA11" w14:textId="77777777" w:rsidR="00A61DE5" w:rsidRPr="00A61DE5" w:rsidRDefault="00A61DE5" w:rsidP="00A61DE5"/>
    <w:p w14:paraId="5651721D" w14:textId="28388EA3" w:rsidR="004B3820" w:rsidRPr="00441165" w:rsidRDefault="004B3820" w:rsidP="000A18D4">
      <w:pPr>
        <w:pStyle w:val="Heading2"/>
      </w:pPr>
      <w:bookmarkStart w:id="79" w:name="_Toc52002348"/>
      <w:r w:rsidRPr="00441165">
        <w:t>Testing</w:t>
      </w:r>
      <w:bookmarkEnd w:id="79"/>
    </w:p>
    <w:p w14:paraId="74F3C8BF" w14:textId="717F79A3" w:rsidR="004B3820" w:rsidRPr="0045036A" w:rsidRDefault="004B3820" w:rsidP="00324FA8">
      <w:pPr>
        <w:spacing w:line="360" w:lineRule="auto"/>
        <w:jc w:val="both"/>
        <w:rPr>
          <w:color w:val="000000"/>
        </w:rPr>
      </w:pPr>
      <w:r w:rsidRPr="00441165">
        <w:rPr>
          <w:color w:val="000000"/>
        </w:rPr>
        <w:t xml:space="preserve">The medicine names on collected prescriptions were used for testing the program and recorded the results accordingly. </w:t>
      </w:r>
      <w:r w:rsidR="0045036A">
        <w:t>The d</w:t>
      </w:r>
      <w:r w:rsidR="0045036A" w:rsidRPr="00020582">
        <w:t xml:space="preserve">eveloped </w:t>
      </w:r>
      <w:r w:rsidR="0045036A" w:rsidRPr="00441165">
        <w:t xml:space="preserve">application </w:t>
      </w:r>
      <w:r w:rsidR="0045036A">
        <w:t>i</w:t>
      </w:r>
      <w:r w:rsidR="0045036A" w:rsidRPr="00441165">
        <w:t>s tested with collected samples of prescriptions</w:t>
      </w:r>
      <w:r w:rsidR="0045036A" w:rsidRPr="00441165">
        <w:rPr>
          <w:color w:val="000000"/>
        </w:rPr>
        <w:t xml:space="preserve"> </w:t>
      </w:r>
      <w:proofErr w:type="gramStart"/>
      <w:r w:rsidRPr="00441165">
        <w:rPr>
          <w:color w:val="000000"/>
        </w:rPr>
        <w:t>To</w:t>
      </w:r>
      <w:proofErr w:type="gramEnd"/>
      <w:r w:rsidRPr="00441165">
        <w:rPr>
          <w:color w:val="000000"/>
        </w:rPr>
        <w:t xml:space="preserve"> verify the results, correct medicine names of those prescriptions</w:t>
      </w:r>
      <w:r w:rsidR="0045036A">
        <w:rPr>
          <w:color w:val="000000"/>
        </w:rPr>
        <w:t xml:space="preserve"> are used which</w:t>
      </w:r>
      <w:r w:rsidRPr="00441165">
        <w:rPr>
          <w:color w:val="000000"/>
        </w:rPr>
        <w:t xml:space="preserve"> were already collected documented and certified by a pharmacist</w:t>
      </w:r>
      <w:r w:rsidR="0045036A">
        <w:rPr>
          <w:color w:val="000000"/>
        </w:rPr>
        <w:t xml:space="preserve">. </w:t>
      </w:r>
      <w:r w:rsidR="00BA189D" w:rsidRPr="00441165">
        <w:rPr>
          <w:color w:val="000000"/>
        </w:rPr>
        <w:t>T</w:t>
      </w:r>
      <w:r w:rsidR="00E91D5A">
        <w:rPr>
          <w:color w:val="000000"/>
        </w:rPr>
        <w:t>he t</w:t>
      </w:r>
      <w:r w:rsidR="00BA189D" w:rsidRPr="00020582">
        <w:rPr>
          <w:color w:val="000000"/>
        </w:rPr>
        <w:t>esting phase is</w:t>
      </w:r>
      <w:r w:rsidR="007F1E54" w:rsidRPr="00441165">
        <w:rPr>
          <w:color w:val="000000"/>
        </w:rPr>
        <w:t xml:space="preserve"> discussed in chapter </w:t>
      </w:r>
      <w:r w:rsidR="0045036A">
        <w:rPr>
          <w:color w:val="000000"/>
        </w:rPr>
        <w:t>4 in detail.</w:t>
      </w:r>
    </w:p>
    <w:p w14:paraId="47695021" w14:textId="77777777" w:rsidR="004B3820" w:rsidRPr="00441165" w:rsidRDefault="004B3820" w:rsidP="000A18D4">
      <w:pPr>
        <w:pStyle w:val="Heading2"/>
      </w:pPr>
      <w:bookmarkStart w:id="80" w:name="_Toc52002349"/>
      <w:r w:rsidRPr="00441165">
        <w:t>Performance evaluation</w:t>
      </w:r>
      <w:bookmarkEnd w:id="80"/>
    </w:p>
    <w:p w14:paraId="45EB6766" w14:textId="4B5BF52C" w:rsidR="003067F4" w:rsidRPr="0045036A" w:rsidRDefault="004B3820" w:rsidP="0045036A">
      <w:pPr>
        <w:spacing w:line="360" w:lineRule="auto"/>
        <w:jc w:val="both"/>
        <w:rPr>
          <w:color w:val="000000"/>
        </w:rPr>
      </w:pPr>
      <w:r w:rsidRPr="00441165">
        <w:rPr>
          <w:color w:val="000000"/>
        </w:rPr>
        <w:t xml:space="preserve">With the use of test results, </w:t>
      </w:r>
      <w:r w:rsidR="00E91D5A">
        <w:rPr>
          <w:color w:val="000000"/>
        </w:rPr>
        <w:t xml:space="preserve">the </w:t>
      </w:r>
      <w:r w:rsidRPr="00020582">
        <w:rPr>
          <w:color w:val="000000"/>
        </w:rPr>
        <w:t>percentage accuracy of the program in developing environment was evalu</w:t>
      </w:r>
      <w:r w:rsidRPr="00441165">
        <w:rPr>
          <w:color w:val="000000"/>
        </w:rPr>
        <w:t>ated</w:t>
      </w:r>
      <w:r w:rsidR="007F1E54" w:rsidRPr="00441165">
        <w:rPr>
          <w:color w:val="000000"/>
        </w:rPr>
        <w:t xml:space="preserve"> in this phase. It is discussed in detail on chapter </w:t>
      </w:r>
      <w:r w:rsidR="0045036A">
        <w:rPr>
          <w:color w:val="000000"/>
        </w:rPr>
        <w:t>5</w:t>
      </w:r>
      <w:r w:rsidR="007F1E54" w:rsidRPr="00441165">
        <w:rPr>
          <w:color w:val="000000"/>
        </w:rPr>
        <w:t>.</w:t>
      </w:r>
    </w:p>
    <w:p w14:paraId="54FA2243" w14:textId="4185FEE6" w:rsidR="002B1E56" w:rsidRPr="00441165" w:rsidRDefault="0045036A" w:rsidP="00324FA8">
      <w:pPr>
        <w:pStyle w:val="Chapter"/>
        <w:spacing w:line="360" w:lineRule="auto"/>
        <w:jc w:val="both"/>
      </w:pPr>
      <w:r>
        <w:br w:type="page"/>
      </w:r>
      <w:r w:rsidR="002B6C8E">
        <w:lastRenderedPageBreak/>
        <w:pict w14:anchorId="2BC2E498">
          <v:line id="Straight Connector 42" o:spid="_x0000_s1031" style="position:absolute;left:0;text-align:left;z-index:2" from="-6pt,42.65pt" to="456pt,42.65pt" strokecolor="#3c3c3c" strokeweight=".53mm">
            <v:stroke color2="#c3c3c3" joinstyle="miter" endcap="square"/>
          </v:line>
        </w:pict>
      </w:r>
      <w:r w:rsidR="004B3820" w:rsidRPr="00441165">
        <w:t xml:space="preserve">Chapter </w:t>
      </w:r>
      <w:r>
        <w:t>4</w:t>
      </w:r>
    </w:p>
    <w:p w14:paraId="1B014154" w14:textId="77777777" w:rsidR="004B3820" w:rsidRPr="00441165" w:rsidRDefault="004B3820" w:rsidP="00482D29">
      <w:pPr>
        <w:pStyle w:val="Heading1"/>
      </w:pPr>
      <w:bookmarkStart w:id="81" w:name="_Toc52002350"/>
      <w:r w:rsidRPr="00441165">
        <w:t>Testing</w:t>
      </w:r>
      <w:bookmarkEnd w:id="81"/>
    </w:p>
    <w:p w14:paraId="48368B04" w14:textId="5A9F3DF1" w:rsidR="00077EBC" w:rsidRPr="00441165" w:rsidRDefault="00D17DD6" w:rsidP="00324FA8">
      <w:pPr>
        <w:spacing w:line="360" w:lineRule="auto"/>
        <w:jc w:val="both"/>
      </w:pPr>
      <w:r w:rsidRPr="00441165">
        <w:t xml:space="preserve">Testing related to this research are </w:t>
      </w:r>
      <w:r w:rsidR="00ED2742" w:rsidRPr="00441165">
        <w:t>done in two aspects, for the developed program based on research purpose and for the demo application. Collected prescriptions were used for the testing of program and application both.</w:t>
      </w:r>
    </w:p>
    <w:p w14:paraId="6F7FE9BF" w14:textId="77777777" w:rsidR="007007B2" w:rsidRPr="00441165" w:rsidRDefault="007007B2" w:rsidP="000A18D4">
      <w:pPr>
        <w:pStyle w:val="Heading2"/>
      </w:pPr>
      <w:bookmarkStart w:id="82" w:name="_Toc52002351"/>
      <w:r w:rsidRPr="00441165">
        <w:t>Functional Testing</w:t>
      </w:r>
      <w:r w:rsidR="004E548D" w:rsidRPr="00441165">
        <w:t xml:space="preserve"> for program</w:t>
      </w:r>
      <w:bookmarkEnd w:id="82"/>
    </w:p>
    <w:p w14:paraId="78C50139" w14:textId="0DEAAD5D" w:rsidR="004E548D" w:rsidRPr="00441165" w:rsidRDefault="004E548D" w:rsidP="00324FA8">
      <w:pPr>
        <w:spacing w:line="360" w:lineRule="auto"/>
        <w:jc w:val="both"/>
      </w:pPr>
      <w:r w:rsidRPr="00441165">
        <w:t>Functional testing is to ensure the basic functionality of the program in the process of finding correct medicine name by matching partial strings and incomplete data inputs.</w:t>
      </w:r>
    </w:p>
    <w:p w14:paraId="38CCD7F3" w14:textId="5056B6AC" w:rsidR="00923E35" w:rsidRPr="00441165" w:rsidRDefault="00482D29" w:rsidP="00482D29">
      <w:pPr>
        <w:pStyle w:val="Heading3"/>
      </w:pPr>
      <w:bookmarkStart w:id="83" w:name="_Toc52002352"/>
      <w:r>
        <w:t xml:space="preserve"> </w:t>
      </w:r>
      <w:r w:rsidR="00923E35" w:rsidRPr="00441165">
        <w:t>Testing for each type of data inputs.</w:t>
      </w:r>
      <w:bookmarkEnd w:id="83"/>
    </w:p>
    <w:p w14:paraId="09344CD9" w14:textId="5C9F0045" w:rsidR="00923E35" w:rsidRPr="00441165" w:rsidRDefault="00923E35" w:rsidP="00324FA8">
      <w:pPr>
        <w:spacing w:line="360" w:lineRule="auto"/>
        <w:jc w:val="both"/>
      </w:pPr>
      <w:r w:rsidRPr="00441165">
        <w:t>This testing was conducted to ensure the dividing of dataset for searching data from dataset and displaying of appropriate suggestions in the process of finding correct medicine name by matching partial strings and incomplete data.</w:t>
      </w:r>
    </w:p>
    <w:p w14:paraId="3674E3BE" w14:textId="77777777" w:rsidR="00D97732" w:rsidRPr="00441165" w:rsidRDefault="00077EBC" w:rsidP="00482D29">
      <w:pPr>
        <w:pStyle w:val="Heading3"/>
        <w:numPr>
          <w:ilvl w:val="0"/>
          <w:numId w:val="0"/>
        </w:numPr>
        <w:ind w:left="227"/>
      </w:pPr>
      <w:bookmarkStart w:id="84" w:name="_Toc51767592"/>
      <w:bookmarkStart w:id="85" w:name="_Toc52002353"/>
      <w:r w:rsidRPr="00441165">
        <w:t xml:space="preserve">Test cases </w:t>
      </w:r>
      <w:r w:rsidR="00057469" w:rsidRPr="00441165">
        <w:t xml:space="preserve">for </w:t>
      </w:r>
      <w:r w:rsidR="00DE4904" w:rsidRPr="00441165">
        <w:t xml:space="preserve">testing </w:t>
      </w:r>
      <w:r w:rsidR="00057469" w:rsidRPr="00441165">
        <w:t>each type of data</w:t>
      </w:r>
      <w:r w:rsidR="007007B2" w:rsidRPr="00441165">
        <w:t xml:space="preserve"> inputs</w:t>
      </w:r>
      <w:bookmarkEnd w:id="84"/>
      <w:bookmarkEnd w:id="85"/>
    </w:p>
    <w:p w14:paraId="3D51D1BB" w14:textId="77777777" w:rsidR="00146138" w:rsidRPr="00441165" w:rsidRDefault="00BA5BFD" w:rsidP="00324FA8">
      <w:pPr>
        <w:spacing w:line="360" w:lineRule="auto"/>
        <w:jc w:val="both"/>
      </w:pPr>
      <w:r w:rsidRPr="00441165">
        <w:t xml:space="preserve">Randomly selected medicines are </w:t>
      </w:r>
      <w:r w:rsidR="00146138" w:rsidRPr="00441165">
        <w:t xml:space="preserve">tested for each of following </w:t>
      </w:r>
      <w:r w:rsidR="0069184B" w:rsidRPr="00441165">
        <w:t>types of partial strings and incomplete data</w:t>
      </w:r>
      <w:r w:rsidRPr="00441165">
        <w:t>.</w:t>
      </w:r>
    </w:p>
    <w:p w14:paraId="06E7C762" w14:textId="77777777" w:rsidR="00146138" w:rsidRPr="00441165" w:rsidRDefault="00146138" w:rsidP="00ED7C41">
      <w:pPr>
        <w:numPr>
          <w:ilvl w:val="0"/>
          <w:numId w:val="18"/>
        </w:numPr>
        <w:spacing w:line="360" w:lineRule="auto"/>
        <w:jc w:val="both"/>
      </w:pPr>
      <w:r w:rsidRPr="00441165">
        <w:t>Starting letters</w:t>
      </w:r>
    </w:p>
    <w:p w14:paraId="04D8A2EB" w14:textId="77777777" w:rsidR="00146138" w:rsidRPr="00441165" w:rsidRDefault="00146138" w:rsidP="00ED7C41">
      <w:pPr>
        <w:numPr>
          <w:ilvl w:val="0"/>
          <w:numId w:val="18"/>
        </w:numPr>
        <w:spacing w:line="360" w:lineRule="auto"/>
        <w:jc w:val="both"/>
      </w:pPr>
      <w:r w:rsidRPr="00441165">
        <w:t>Ending letters</w:t>
      </w:r>
    </w:p>
    <w:p w14:paraId="05EEBA36" w14:textId="77777777" w:rsidR="00146138" w:rsidRPr="00441165" w:rsidRDefault="00146138" w:rsidP="00ED7C41">
      <w:pPr>
        <w:numPr>
          <w:ilvl w:val="0"/>
          <w:numId w:val="18"/>
        </w:numPr>
        <w:spacing w:line="360" w:lineRule="auto"/>
        <w:jc w:val="both"/>
      </w:pPr>
      <w:r w:rsidRPr="00441165">
        <w:t>Dosage amount</w:t>
      </w:r>
    </w:p>
    <w:p w14:paraId="326A5CDF" w14:textId="77777777" w:rsidR="00146138" w:rsidRPr="00441165" w:rsidRDefault="00146138" w:rsidP="00ED7C41">
      <w:pPr>
        <w:numPr>
          <w:ilvl w:val="0"/>
          <w:numId w:val="18"/>
        </w:numPr>
        <w:spacing w:line="360" w:lineRule="auto"/>
        <w:jc w:val="both"/>
      </w:pPr>
      <w:r w:rsidRPr="00441165">
        <w:t>Dosage form</w:t>
      </w:r>
    </w:p>
    <w:p w14:paraId="357993C8" w14:textId="77777777" w:rsidR="00146138" w:rsidRPr="00441165" w:rsidRDefault="00146138" w:rsidP="00ED7C41">
      <w:pPr>
        <w:numPr>
          <w:ilvl w:val="0"/>
          <w:numId w:val="18"/>
        </w:numPr>
        <w:spacing w:line="360" w:lineRule="auto"/>
        <w:jc w:val="both"/>
      </w:pPr>
      <w:r w:rsidRPr="00441165">
        <w:t>Frequency of use</w:t>
      </w:r>
    </w:p>
    <w:p w14:paraId="6FBC712F" w14:textId="1C63A243" w:rsidR="00687859" w:rsidRPr="00020582" w:rsidRDefault="00687859" w:rsidP="00324FA8">
      <w:pPr>
        <w:pStyle w:val="Caption"/>
        <w:spacing w:line="360" w:lineRule="auto"/>
        <w:jc w:val="both"/>
      </w:pPr>
      <w:bookmarkStart w:id="86" w:name="_Toc51768021"/>
      <w:bookmarkStart w:id="87" w:name="_Toc52002649"/>
      <w:r w:rsidRPr="00441165">
        <w:t xml:space="preserve">Table </w:t>
      </w:r>
      <w:r w:rsidR="003F10A0">
        <w:t>4</w:t>
      </w:r>
      <w:r w:rsidR="00931B35" w:rsidRPr="00020582">
        <w:t>:</w:t>
      </w:r>
      <w:r w:rsidR="007C039D">
        <w:fldChar w:fldCharType="begin"/>
      </w:r>
      <w:r w:rsidR="007C039D">
        <w:instrText xml:space="preserve"> STYLEREF 1 \s </w:instrText>
      </w:r>
      <w:r w:rsidR="007C039D">
        <w:fldChar w:fldCharType="separate"/>
      </w:r>
      <w:r w:rsidR="007528B0">
        <w:rPr>
          <w:noProof/>
        </w:rPr>
        <w:t>4</w:t>
      </w:r>
      <w:r w:rsidR="007C039D">
        <w:rPr>
          <w:noProof/>
        </w:rPr>
        <w:fldChar w:fldCharType="end"/>
      </w:r>
      <w:r w:rsidR="007528B0">
        <w:t>:</w:t>
      </w:r>
      <w:r w:rsidR="007C039D">
        <w:fldChar w:fldCharType="begin"/>
      </w:r>
      <w:r w:rsidR="007C039D">
        <w:instrText xml:space="preserve"> SEQ Table \* ARABIC \s 1 </w:instrText>
      </w:r>
      <w:r w:rsidR="007C039D">
        <w:fldChar w:fldCharType="separate"/>
      </w:r>
      <w:r w:rsidR="007528B0">
        <w:rPr>
          <w:noProof/>
        </w:rPr>
        <w:t>1</w:t>
      </w:r>
      <w:r w:rsidR="007C039D">
        <w:rPr>
          <w:noProof/>
        </w:rPr>
        <w:fldChar w:fldCharType="end"/>
      </w:r>
      <w:r w:rsidRPr="00020582">
        <w:t xml:space="preserve"> Test cases and expected results</w:t>
      </w:r>
      <w:bookmarkEnd w:id="86"/>
      <w:bookmarkEnd w:id="87"/>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0"/>
        <w:gridCol w:w="4103"/>
        <w:gridCol w:w="3768"/>
      </w:tblGrid>
      <w:tr w:rsidR="00EA5A89" w:rsidRPr="00441165" w14:paraId="4C034904" w14:textId="77777777" w:rsidTr="00324FA8">
        <w:trPr>
          <w:trHeight w:val="231"/>
        </w:trPr>
        <w:tc>
          <w:tcPr>
            <w:tcW w:w="570" w:type="dxa"/>
            <w:shd w:val="clear" w:color="auto" w:fill="E7E6E6"/>
          </w:tcPr>
          <w:p w14:paraId="2B4EFB81" w14:textId="77777777" w:rsidR="00E07C0F" w:rsidRPr="00324FA8" w:rsidRDefault="00E07C0F" w:rsidP="00324FA8">
            <w:pPr>
              <w:spacing w:line="360" w:lineRule="auto"/>
              <w:jc w:val="both"/>
            </w:pPr>
            <w:r w:rsidRPr="00324FA8">
              <w:t>No.</w:t>
            </w:r>
          </w:p>
        </w:tc>
        <w:tc>
          <w:tcPr>
            <w:tcW w:w="4103" w:type="dxa"/>
            <w:shd w:val="clear" w:color="auto" w:fill="E7E6E6"/>
            <w:vAlign w:val="center"/>
          </w:tcPr>
          <w:p w14:paraId="10135F34" w14:textId="77777777" w:rsidR="00E07C0F" w:rsidRPr="00324FA8" w:rsidRDefault="00E07C0F" w:rsidP="00324FA8">
            <w:pPr>
              <w:spacing w:line="360" w:lineRule="auto"/>
              <w:jc w:val="both"/>
            </w:pPr>
            <w:r w:rsidRPr="00324FA8">
              <w:t>Test Case</w:t>
            </w:r>
          </w:p>
        </w:tc>
        <w:tc>
          <w:tcPr>
            <w:tcW w:w="3768" w:type="dxa"/>
            <w:shd w:val="clear" w:color="auto" w:fill="E7E6E6"/>
          </w:tcPr>
          <w:p w14:paraId="5238117A" w14:textId="77777777" w:rsidR="00E07C0F" w:rsidRPr="00324FA8" w:rsidRDefault="00E07C0F" w:rsidP="00324FA8">
            <w:pPr>
              <w:spacing w:line="360" w:lineRule="auto"/>
              <w:jc w:val="both"/>
            </w:pPr>
            <w:r w:rsidRPr="00324FA8">
              <w:t>Expected result</w:t>
            </w:r>
          </w:p>
        </w:tc>
      </w:tr>
      <w:tr w:rsidR="00EA5A89" w:rsidRPr="00441165" w14:paraId="35FC7210" w14:textId="77777777" w:rsidTr="00324FA8">
        <w:trPr>
          <w:trHeight w:val="231"/>
        </w:trPr>
        <w:tc>
          <w:tcPr>
            <w:tcW w:w="570" w:type="dxa"/>
            <w:shd w:val="clear" w:color="auto" w:fill="auto"/>
          </w:tcPr>
          <w:p w14:paraId="3514F42C" w14:textId="77777777" w:rsidR="004661A1" w:rsidRPr="00324FA8" w:rsidRDefault="00E07C0F" w:rsidP="00324FA8">
            <w:pPr>
              <w:spacing w:line="360" w:lineRule="auto"/>
              <w:jc w:val="both"/>
            </w:pPr>
            <w:r w:rsidRPr="00324FA8">
              <w:t>1</w:t>
            </w:r>
          </w:p>
        </w:tc>
        <w:tc>
          <w:tcPr>
            <w:tcW w:w="4103" w:type="dxa"/>
            <w:shd w:val="clear" w:color="auto" w:fill="auto"/>
            <w:vAlign w:val="center"/>
          </w:tcPr>
          <w:p w14:paraId="7FE80E07" w14:textId="77777777" w:rsidR="004661A1" w:rsidRPr="00324FA8" w:rsidRDefault="004661A1" w:rsidP="00324FA8">
            <w:pPr>
              <w:spacing w:line="360" w:lineRule="auto"/>
              <w:jc w:val="both"/>
            </w:pPr>
            <w:r w:rsidRPr="00324FA8">
              <w:t>One letter for starting letters</w:t>
            </w:r>
          </w:p>
        </w:tc>
        <w:tc>
          <w:tcPr>
            <w:tcW w:w="3768" w:type="dxa"/>
            <w:shd w:val="clear" w:color="auto" w:fill="auto"/>
          </w:tcPr>
          <w:p w14:paraId="046F1EC7" w14:textId="77777777" w:rsidR="004661A1" w:rsidRPr="00324FA8" w:rsidRDefault="00287FF5" w:rsidP="00324FA8">
            <w:pPr>
              <w:spacing w:line="360" w:lineRule="auto"/>
              <w:jc w:val="both"/>
            </w:pPr>
            <w:r w:rsidRPr="00324FA8">
              <w:t>Display all medicine names starting from input letters</w:t>
            </w:r>
            <w:r w:rsidR="00EA5A89" w:rsidRPr="00324FA8">
              <w:t xml:space="preserve"> as suggestions.</w:t>
            </w:r>
          </w:p>
        </w:tc>
      </w:tr>
      <w:tr w:rsidR="00EA5A89" w:rsidRPr="00441165" w14:paraId="42AB3887" w14:textId="77777777" w:rsidTr="00324FA8">
        <w:tc>
          <w:tcPr>
            <w:tcW w:w="570" w:type="dxa"/>
            <w:shd w:val="clear" w:color="auto" w:fill="auto"/>
          </w:tcPr>
          <w:p w14:paraId="30B0AB60" w14:textId="77777777" w:rsidR="004661A1" w:rsidRPr="00324FA8" w:rsidRDefault="00E07C0F" w:rsidP="00324FA8">
            <w:pPr>
              <w:spacing w:line="360" w:lineRule="auto"/>
              <w:jc w:val="both"/>
            </w:pPr>
            <w:r w:rsidRPr="00324FA8">
              <w:t>2</w:t>
            </w:r>
          </w:p>
        </w:tc>
        <w:tc>
          <w:tcPr>
            <w:tcW w:w="4103" w:type="dxa"/>
            <w:shd w:val="clear" w:color="auto" w:fill="auto"/>
          </w:tcPr>
          <w:p w14:paraId="04AB5A5F" w14:textId="77777777" w:rsidR="004661A1" w:rsidRPr="00324FA8" w:rsidRDefault="004661A1" w:rsidP="00324FA8">
            <w:pPr>
              <w:spacing w:line="360" w:lineRule="auto"/>
              <w:jc w:val="both"/>
            </w:pPr>
            <w:r w:rsidRPr="00324FA8">
              <w:t>Two letters for starting letters</w:t>
            </w:r>
          </w:p>
        </w:tc>
        <w:tc>
          <w:tcPr>
            <w:tcW w:w="3768" w:type="dxa"/>
            <w:shd w:val="clear" w:color="auto" w:fill="auto"/>
          </w:tcPr>
          <w:p w14:paraId="3CB68F7B" w14:textId="77777777" w:rsidR="004661A1" w:rsidRPr="00324FA8" w:rsidRDefault="00287FF5" w:rsidP="00324FA8">
            <w:pPr>
              <w:spacing w:line="360" w:lineRule="auto"/>
              <w:jc w:val="both"/>
            </w:pPr>
            <w:r w:rsidRPr="00324FA8">
              <w:t xml:space="preserve">Display all medicine names starting from input letters </w:t>
            </w:r>
            <w:r w:rsidR="00EA5A89" w:rsidRPr="00324FA8">
              <w:t>out of previously suggested medicine</w:t>
            </w:r>
            <w:r w:rsidR="007007B2" w:rsidRPr="00324FA8">
              <w:t xml:space="preserve"> name</w:t>
            </w:r>
            <w:r w:rsidR="00EA5A89" w:rsidRPr="00324FA8">
              <w:t>s.</w:t>
            </w:r>
          </w:p>
        </w:tc>
      </w:tr>
      <w:tr w:rsidR="00EA5A89" w:rsidRPr="00441165" w14:paraId="2DB12A56" w14:textId="77777777" w:rsidTr="00324FA8">
        <w:tc>
          <w:tcPr>
            <w:tcW w:w="570" w:type="dxa"/>
            <w:shd w:val="clear" w:color="auto" w:fill="auto"/>
          </w:tcPr>
          <w:p w14:paraId="3DA45A86" w14:textId="77777777" w:rsidR="004661A1" w:rsidRPr="00324FA8" w:rsidRDefault="00E07C0F" w:rsidP="00324FA8">
            <w:pPr>
              <w:spacing w:line="360" w:lineRule="auto"/>
              <w:jc w:val="both"/>
            </w:pPr>
            <w:r w:rsidRPr="00324FA8">
              <w:t>3</w:t>
            </w:r>
          </w:p>
        </w:tc>
        <w:tc>
          <w:tcPr>
            <w:tcW w:w="4103" w:type="dxa"/>
            <w:shd w:val="clear" w:color="auto" w:fill="auto"/>
          </w:tcPr>
          <w:p w14:paraId="6531AB75" w14:textId="77777777" w:rsidR="004661A1" w:rsidRPr="00324FA8" w:rsidRDefault="004661A1" w:rsidP="00324FA8">
            <w:pPr>
              <w:spacing w:line="360" w:lineRule="auto"/>
              <w:jc w:val="both"/>
            </w:pPr>
            <w:r w:rsidRPr="00324FA8">
              <w:t>Random number of letters for starting letter</w:t>
            </w:r>
            <w:r w:rsidR="00E07C0F" w:rsidRPr="00324FA8">
              <w:t>s</w:t>
            </w:r>
          </w:p>
        </w:tc>
        <w:tc>
          <w:tcPr>
            <w:tcW w:w="3768" w:type="dxa"/>
            <w:shd w:val="clear" w:color="auto" w:fill="auto"/>
          </w:tcPr>
          <w:p w14:paraId="3D8B8D1B" w14:textId="77777777" w:rsidR="004661A1" w:rsidRPr="00324FA8" w:rsidRDefault="00287FF5" w:rsidP="00324FA8">
            <w:pPr>
              <w:spacing w:line="360" w:lineRule="auto"/>
              <w:jc w:val="both"/>
            </w:pPr>
            <w:r w:rsidRPr="00324FA8">
              <w:t xml:space="preserve">Display all medicine names starting from input letters </w:t>
            </w:r>
            <w:r w:rsidR="007007B2" w:rsidRPr="00324FA8">
              <w:t xml:space="preserve">out of previously </w:t>
            </w:r>
            <w:r w:rsidR="007007B2" w:rsidRPr="00324FA8">
              <w:lastRenderedPageBreak/>
              <w:t>suggested medicine names.</w:t>
            </w:r>
          </w:p>
        </w:tc>
      </w:tr>
      <w:tr w:rsidR="00EA5A89" w:rsidRPr="00441165" w14:paraId="7306673F" w14:textId="77777777" w:rsidTr="00324FA8">
        <w:tc>
          <w:tcPr>
            <w:tcW w:w="570" w:type="dxa"/>
            <w:shd w:val="clear" w:color="auto" w:fill="auto"/>
          </w:tcPr>
          <w:p w14:paraId="00B203CE" w14:textId="77777777" w:rsidR="004661A1" w:rsidRPr="00324FA8" w:rsidRDefault="00E07C0F" w:rsidP="00324FA8">
            <w:pPr>
              <w:spacing w:line="360" w:lineRule="auto"/>
              <w:jc w:val="both"/>
            </w:pPr>
            <w:r w:rsidRPr="00324FA8">
              <w:lastRenderedPageBreak/>
              <w:t>4</w:t>
            </w:r>
          </w:p>
        </w:tc>
        <w:tc>
          <w:tcPr>
            <w:tcW w:w="4103" w:type="dxa"/>
            <w:shd w:val="clear" w:color="auto" w:fill="auto"/>
          </w:tcPr>
          <w:p w14:paraId="4848B227" w14:textId="77777777" w:rsidR="004661A1" w:rsidRPr="00324FA8" w:rsidRDefault="004661A1" w:rsidP="00324FA8">
            <w:pPr>
              <w:spacing w:line="360" w:lineRule="auto"/>
              <w:jc w:val="both"/>
            </w:pPr>
            <w:r w:rsidRPr="00324FA8">
              <w:t>One letter for ending letters</w:t>
            </w:r>
          </w:p>
        </w:tc>
        <w:tc>
          <w:tcPr>
            <w:tcW w:w="3768" w:type="dxa"/>
            <w:shd w:val="clear" w:color="auto" w:fill="auto"/>
          </w:tcPr>
          <w:p w14:paraId="27E7647A" w14:textId="77777777" w:rsidR="004661A1" w:rsidRPr="00324FA8" w:rsidRDefault="00287FF5" w:rsidP="00324FA8">
            <w:pPr>
              <w:spacing w:line="360" w:lineRule="auto"/>
              <w:jc w:val="both"/>
            </w:pPr>
            <w:r w:rsidRPr="00324FA8">
              <w:t xml:space="preserve">Display all medicine names ending from input letters </w:t>
            </w:r>
            <w:r w:rsidR="00EA5A89" w:rsidRPr="00324FA8">
              <w:t>out of previously suggested medicine</w:t>
            </w:r>
            <w:r w:rsidR="007007B2" w:rsidRPr="00324FA8">
              <w:t xml:space="preserve"> name</w:t>
            </w:r>
            <w:r w:rsidR="00EA5A89" w:rsidRPr="00324FA8">
              <w:t>s.</w:t>
            </w:r>
          </w:p>
        </w:tc>
      </w:tr>
      <w:tr w:rsidR="00EA5A89" w:rsidRPr="00441165" w14:paraId="1B0444A2" w14:textId="77777777" w:rsidTr="00324FA8">
        <w:tc>
          <w:tcPr>
            <w:tcW w:w="570" w:type="dxa"/>
            <w:shd w:val="clear" w:color="auto" w:fill="auto"/>
          </w:tcPr>
          <w:p w14:paraId="57B3CE4D" w14:textId="77777777" w:rsidR="004661A1" w:rsidRPr="00324FA8" w:rsidRDefault="00E07C0F" w:rsidP="00324FA8">
            <w:pPr>
              <w:spacing w:line="360" w:lineRule="auto"/>
              <w:jc w:val="both"/>
            </w:pPr>
            <w:r w:rsidRPr="00324FA8">
              <w:t>5</w:t>
            </w:r>
          </w:p>
        </w:tc>
        <w:tc>
          <w:tcPr>
            <w:tcW w:w="4103" w:type="dxa"/>
            <w:shd w:val="clear" w:color="auto" w:fill="auto"/>
          </w:tcPr>
          <w:p w14:paraId="27FE47E6" w14:textId="77777777" w:rsidR="004661A1" w:rsidRPr="00324FA8" w:rsidRDefault="004661A1" w:rsidP="00324FA8">
            <w:pPr>
              <w:spacing w:line="360" w:lineRule="auto"/>
              <w:jc w:val="both"/>
            </w:pPr>
            <w:r w:rsidRPr="00324FA8">
              <w:t>Two letters for ending letters</w:t>
            </w:r>
          </w:p>
        </w:tc>
        <w:tc>
          <w:tcPr>
            <w:tcW w:w="3768" w:type="dxa"/>
            <w:shd w:val="clear" w:color="auto" w:fill="auto"/>
          </w:tcPr>
          <w:p w14:paraId="611919EB" w14:textId="77777777" w:rsidR="004661A1" w:rsidRPr="00324FA8" w:rsidRDefault="00287FF5" w:rsidP="00324FA8">
            <w:pPr>
              <w:spacing w:line="360" w:lineRule="auto"/>
              <w:jc w:val="both"/>
            </w:pPr>
            <w:r w:rsidRPr="00324FA8">
              <w:t xml:space="preserve">Display all medicine names ending from input letters out of </w:t>
            </w:r>
            <w:r w:rsidR="007007B2" w:rsidRPr="00324FA8">
              <w:t>previously suggested medicine names.</w:t>
            </w:r>
          </w:p>
        </w:tc>
      </w:tr>
      <w:tr w:rsidR="00EA5A89" w:rsidRPr="00441165" w14:paraId="4EECCA98" w14:textId="77777777" w:rsidTr="00324FA8">
        <w:tc>
          <w:tcPr>
            <w:tcW w:w="570" w:type="dxa"/>
            <w:shd w:val="clear" w:color="auto" w:fill="auto"/>
          </w:tcPr>
          <w:p w14:paraId="0DC9C2C9" w14:textId="77777777" w:rsidR="004661A1" w:rsidRPr="00324FA8" w:rsidRDefault="00E07C0F" w:rsidP="00324FA8">
            <w:pPr>
              <w:spacing w:line="360" w:lineRule="auto"/>
              <w:jc w:val="both"/>
            </w:pPr>
            <w:r w:rsidRPr="00324FA8">
              <w:t>6</w:t>
            </w:r>
          </w:p>
        </w:tc>
        <w:tc>
          <w:tcPr>
            <w:tcW w:w="4103" w:type="dxa"/>
            <w:shd w:val="clear" w:color="auto" w:fill="auto"/>
          </w:tcPr>
          <w:p w14:paraId="10425AE2" w14:textId="77777777" w:rsidR="004661A1" w:rsidRPr="00324FA8" w:rsidRDefault="004661A1" w:rsidP="00324FA8">
            <w:pPr>
              <w:spacing w:line="360" w:lineRule="auto"/>
              <w:jc w:val="both"/>
            </w:pPr>
            <w:r w:rsidRPr="00324FA8">
              <w:t>Random number of letters for ending letters</w:t>
            </w:r>
          </w:p>
        </w:tc>
        <w:tc>
          <w:tcPr>
            <w:tcW w:w="3768" w:type="dxa"/>
            <w:shd w:val="clear" w:color="auto" w:fill="auto"/>
          </w:tcPr>
          <w:p w14:paraId="5CA55CFA" w14:textId="77777777" w:rsidR="004661A1" w:rsidRPr="00324FA8" w:rsidRDefault="00287FF5" w:rsidP="00324FA8">
            <w:pPr>
              <w:spacing w:line="360" w:lineRule="auto"/>
              <w:jc w:val="both"/>
            </w:pPr>
            <w:r w:rsidRPr="00324FA8">
              <w:t xml:space="preserve">Display all medicine names ending from input letters out of corresponding </w:t>
            </w:r>
            <w:r w:rsidR="00EA5A89" w:rsidRPr="00324FA8">
              <w:t>suggestions</w:t>
            </w:r>
            <w:r w:rsidRPr="00324FA8">
              <w:t>.</w:t>
            </w:r>
          </w:p>
        </w:tc>
      </w:tr>
      <w:tr w:rsidR="00EA5A89" w:rsidRPr="00441165" w14:paraId="6201AE2C" w14:textId="77777777" w:rsidTr="00324FA8">
        <w:tc>
          <w:tcPr>
            <w:tcW w:w="570" w:type="dxa"/>
            <w:shd w:val="clear" w:color="auto" w:fill="auto"/>
          </w:tcPr>
          <w:p w14:paraId="6D251902" w14:textId="77777777" w:rsidR="004661A1" w:rsidRPr="00324FA8" w:rsidRDefault="00E07C0F" w:rsidP="00324FA8">
            <w:pPr>
              <w:spacing w:line="360" w:lineRule="auto"/>
              <w:jc w:val="both"/>
            </w:pPr>
            <w:r w:rsidRPr="00324FA8">
              <w:t>7</w:t>
            </w:r>
          </w:p>
        </w:tc>
        <w:tc>
          <w:tcPr>
            <w:tcW w:w="4103" w:type="dxa"/>
            <w:shd w:val="clear" w:color="auto" w:fill="auto"/>
          </w:tcPr>
          <w:p w14:paraId="433D623B" w14:textId="77777777" w:rsidR="004661A1" w:rsidRPr="00324FA8" w:rsidRDefault="004661A1" w:rsidP="00324FA8">
            <w:pPr>
              <w:spacing w:line="360" w:lineRule="auto"/>
              <w:jc w:val="both"/>
            </w:pPr>
            <w:r w:rsidRPr="00324FA8">
              <w:t>Empty input for ending letters</w:t>
            </w:r>
          </w:p>
        </w:tc>
        <w:tc>
          <w:tcPr>
            <w:tcW w:w="3768" w:type="dxa"/>
            <w:shd w:val="clear" w:color="auto" w:fill="auto"/>
          </w:tcPr>
          <w:p w14:paraId="24EE38B1" w14:textId="77777777" w:rsidR="004661A1" w:rsidRPr="00324FA8" w:rsidRDefault="00287FF5" w:rsidP="00324FA8">
            <w:pPr>
              <w:spacing w:line="360" w:lineRule="auto"/>
              <w:jc w:val="both"/>
            </w:pPr>
            <w:r w:rsidRPr="00324FA8">
              <w:t>Display</w:t>
            </w:r>
            <w:r w:rsidR="007007B2" w:rsidRPr="00324FA8">
              <w:t xml:space="preserve"> previously suggested medicine names.</w:t>
            </w:r>
          </w:p>
        </w:tc>
      </w:tr>
      <w:tr w:rsidR="00EA5A89" w:rsidRPr="00441165" w14:paraId="59C23C03" w14:textId="77777777" w:rsidTr="00324FA8">
        <w:tc>
          <w:tcPr>
            <w:tcW w:w="570" w:type="dxa"/>
            <w:shd w:val="clear" w:color="auto" w:fill="auto"/>
          </w:tcPr>
          <w:p w14:paraId="7583BFF3" w14:textId="77777777" w:rsidR="004661A1" w:rsidRPr="00324FA8" w:rsidRDefault="00E07C0F" w:rsidP="00324FA8">
            <w:pPr>
              <w:spacing w:line="360" w:lineRule="auto"/>
              <w:jc w:val="both"/>
            </w:pPr>
            <w:r w:rsidRPr="00324FA8">
              <w:t>8</w:t>
            </w:r>
          </w:p>
        </w:tc>
        <w:tc>
          <w:tcPr>
            <w:tcW w:w="4103" w:type="dxa"/>
            <w:shd w:val="clear" w:color="auto" w:fill="auto"/>
          </w:tcPr>
          <w:p w14:paraId="5A67B1AE" w14:textId="77777777" w:rsidR="004661A1" w:rsidRPr="00324FA8" w:rsidRDefault="00C01AE7" w:rsidP="00324FA8">
            <w:pPr>
              <w:spacing w:line="360" w:lineRule="auto"/>
              <w:jc w:val="both"/>
            </w:pPr>
            <w:r w:rsidRPr="00324FA8">
              <w:t xml:space="preserve">Dosage </w:t>
            </w:r>
            <w:r w:rsidR="00EA5A89" w:rsidRPr="00324FA8">
              <w:t xml:space="preserve">of one of medicines suggested, </w:t>
            </w:r>
            <w:r w:rsidRPr="00324FA8">
              <w:t>so that more than two medicines have same dosage.</w:t>
            </w:r>
          </w:p>
        </w:tc>
        <w:tc>
          <w:tcPr>
            <w:tcW w:w="3768" w:type="dxa"/>
            <w:shd w:val="clear" w:color="auto" w:fill="auto"/>
          </w:tcPr>
          <w:p w14:paraId="57184956" w14:textId="77777777" w:rsidR="004661A1" w:rsidRPr="00324FA8" w:rsidRDefault="00C01AE7" w:rsidP="00324FA8">
            <w:pPr>
              <w:spacing w:line="360" w:lineRule="auto"/>
              <w:jc w:val="both"/>
            </w:pPr>
            <w:r w:rsidRPr="00324FA8">
              <w:t>Display medicines containing input dosage</w:t>
            </w:r>
            <w:r w:rsidR="00EA5A89" w:rsidRPr="00324FA8">
              <w:t xml:space="preserve"> out of previously suggested medicine</w:t>
            </w:r>
            <w:r w:rsidR="007007B2" w:rsidRPr="00324FA8">
              <w:t xml:space="preserve"> name</w:t>
            </w:r>
            <w:r w:rsidR="00EA5A89" w:rsidRPr="00324FA8">
              <w:t>s.</w:t>
            </w:r>
          </w:p>
        </w:tc>
      </w:tr>
      <w:tr w:rsidR="00EA5A89" w:rsidRPr="00441165" w14:paraId="3CBE8FF4" w14:textId="77777777" w:rsidTr="00324FA8">
        <w:tc>
          <w:tcPr>
            <w:tcW w:w="570" w:type="dxa"/>
            <w:shd w:val="clear" w:color="auto" w:fill="auto"/>
          </w:tcPr>
          <w:p w14:paraId="0B851BC8" w14:textId="77777777" w:rsidR="00EA5A89" w:rsidRPr="00324FA8" w:rsidRDefault="00EA5A89" w:rsidP="00324FA8">
            <w:pPr>
              <w:spacing w:line="360" w:lineRule="auto"/>
              <w:jc w:val="both"/>
            </w:pPr>
            <w:r w:rsidRPr="00324FA8">
              <w:t>9</w:t>
            </w:r>
          </w:p>
        </w:tc>
        <w:tc>
          <w:tcPr>
            <w:tcW w:w="4103" w:type="dxa"/>
            <w:shd w:val="clear" w:color="auto" w:fill="auto"/>
          </w:tcPr>
          <w:p w14:paraId="0C876F39" w14:textId="77777777" w:rsidR="00EA5A89" w:rsidRPr="00324FA8" w:rsidRDefault="00EA5A89" w:rsidP="00324FA8">
            <w:pPr>
              <w:spacing w:line="360" w:lineRule="auto"/>
              <w:jc w:val="both"/>
            </w:pPr>
            <w:r w:rsidRPr="00324FA8">
              <w:t>Dosage of one of medicines suggested, so that more than two medicines have same dosage.</w:t>
            </w:r>
          </w:p>
        </w:tc>
        <w:tc>
          <w:tcPr>
            <w:tcW w:w="3768" w:type="dxa"/>
            <w:shd w:val="clear" w:color="auto" w:fill="auto"/>
          </w:tcPr>
          <w:p w14:paraId="42C28D96" w14:textId="77777777" w:rsidR="00EA5A89" w:rsidRPr="00324FA8" w:rsidRDefault="00EA5A89" w:rsidP="00324FA8">
            <w:pPr>
              <w:spacing w:line="360" w:lineRule="auto"/>
              <w:jc w:val="both"/>
            </w:pPr>
            <w:r w:rsidRPr="00324FA8">
              <w:t>Display medicines containing input dosage out of previously suggested medicine</w:t>
            </w:r>
            <w:r w:rsidR="007007B2" w:rsidRPr="00324FA8">
              <w:t xml:space="preserve"> name</w:t>
            </w:r>
            <w:r w:rsidRPr="00324FA8">
              <w:t>s.</w:t>
            </w:r>
          </w:p>
        </w:tc>
      </w:tr>
      <w:tr w:rsidR="00EA5A89" w:rsidRPr="00441165" w14:paraId="17E05603" w14:textId="77777777" w:rsidTr="00324FA8">
        <w:tc>
          <w:tcPr>
            <w:tcW w:w="570" w:type="dxa"/>
            <w:shd w:val="clear" w:color="auto" w:fill="auto"/>
          </w:tcPr>
          <w:p w14:paraId="75A56305" w14:textId="77777777" w:rsidR="00C01AE7" w:rsidRPr="00324FA8" w:rsidRDefault="00EA5A89" w:rsidP="00324FA8">
            <w:pPr>
              <w:spacing w:line="360" w:lineRule="auto"/>
              <w:jc w:val="both"/>
            </w:pPr>
            <w:r w:rsidRPr="00324FA8">
              <w:t>10</w:t>
            </w:r>
          </w:p>
        </w:tc>
        <w:tc>
          <w:tcPr>
            <w:tcW w:w="4103" w:type="dxa"/>
            <w:shd w:val="clear" w:color="auto" w:fill="auto"/>
          </w:tcPr>
          <w:p w14:paraId="64D4BFC9" w14:textId="77777777" w:rsidR="00C01AE7" w:rsidRPr="00324FA8" w:rsidRDefault="00EA5A89" w:rsidP="00324FA8">
            <w:pPr>
              <w:spacing w:line="360" w:lineRule="auto"/>
              <w:jc w:val="both"/>
            </w:pPr>
            <w:r w:rsidRPr="00324FA8">
              <w:t>Dosage form of one of medicines suggested.</w:t>
            </w:r>
          </w:p>
        </w:tc>
        <w:tc>
          <w:tcPr>
            <w:tcW w:w="3768" w:type="dxa"/>
            <w:shd w:val="clear" w:color="auto" w:fill="auto"/>
          </w:tcPr>
          <w:p w14:paraId="50CE5D5B" w14:textId="77777777" w:rsidR="00C01AE7" w:rsidRPr="00324FA8" w:rsidRDefault="00EA5A89" w:rsidP="00324FA8">
            <w:pPr>
              <w:spacing w:line="360" w:lineRule="auto"/>
              <w:jc w:val="both"/>
            </w:pPr>
            <w:r w:rsidRPr="00324FA8">
              <w:t xml:space="preserve">Display medicines containing input dosage forms out of </w:t>
            </w:r>
            <w:r w:rsidR="007007B2" w:rsidRPr="00324FA8">
              <w:t>previously suggested medicine names.</w:t>
            </w:r>
          </w:p>
        </w:tc>
      </w:tr>
      <w:tr w:rsidR="00EA5A89" w:rsidRPr="00441165" w14:paraId="2B61C9CF" w14:textId="77777777" w:rsidTr="00324FA8">
        <w:tc>
          <w:tcPr>
            <w:tcW w:w="570" w:type="dxa"/>
            <w:shd w:val="clear" w:color="auto" w:fill="auto"/>
          </w:tcPr>
          <w:p w14:paraId="14505E6D" w14:textId="77777777" w:rsidR="00C01AE7" w:rsidRPr="00324FA8" w:rsidRDefault="00EA5A89" w:rsidP="00324FA8">
            <w:pPr>
              <w:spacing w:line="360" w:lineRule="auto"/>
              <w:jc w:val="both"/>
            </w:pPr>
            <w:r w:rsidRPr="00324FA8">
              <w:t>11</w:t>
            </w:r>
          </w:p>
        </w:tc>
        <w:tc>
          <w:tcPr>
            <w:tcW w:w="4103" w:type="dxa"/>
            <w:shd w:val="clear" w:color="auto" w:fill="auto"/>
          </w:tcPr>
          <w:p w14:paraId="6A432AF3" w14:textId="77777777" w:rsidR="00C01AE7" w:rsidRPr="00324FA8" w:rsidRDefault="00EA5A89" w:rsidP="00324FA8">
            <w:pPr>
              <w:spacing w:line="360" w:lineRule="auto"/>
              <w:jc w:val="both"/>
            </w:pPr>
            <w:r w:rsidRPr="00324FA8">
              <w:t>Frequency of one of medicines suggested.</w:t>
            </w:r>
          </w:p>
        </w:tc>
        <w:tc>
          <w:tcPr>
            <w:tcW w:w="3768" w:type="dxa"/>
            <w:shd w:val="clear" w:color="auto" w:fill="auto"/>
          </w:tcPr>
          <w:p w14:paraId="2DD3A4B0" w14:textId="77777777" w:rsidR="00C01AE7" w:rsidRPr="00324FA8" w:rsidRDefault="00EA5A89" w:rsidP="00324FA8">
            <w:pPr>
              <w:spacing w:line="360" w:lineRule="auto"/>
              <w:jc w:val="both"/>
            </w:pPr>
            <w:r w:rsidRPr="00324FA8">
              <w:t xml:space="preserve">Display medicines containing input dosage forms out of </w:t>
            </w:r>
            <w:r w:rsidR="007007B2" w:rsidRPr="00324FA8">
              <w:t>previously suggested medicine names.</w:t>
            </w:r>
          </w:p>
        </w:tc>
      </w:tr>
    </w:tbl>
    <w:p w14:paraId="7E59A1A5" w14:textId="77777777" w:rsidR="004661A1" w:rsidRPr="00441165" w:rsidRDefault="004661A1" w:rsidP="00324FA8">
      <w:pPr>
        <w:spacing w:line="360" w:lineRule="auto"/>
        <w:jc w:val="both"/>
      </w:pPr>
    </w:p>
    <w:p w14:paraId="4F9B2922" w14:textId="29AACBE3" w:rsidR="00923E35" w:rsidRPr="00441165" w:rsidRDefault="00482D29" w:rsidP="00482D29">
      <w:pPr>
        <w:pStyle w:val="Heading3"/>
      </w:pPr>
      <w:bookmarkStart w:id="88" w:name="_Toc52002354"/>
      <w:r>
        <w:t xml:space="preserve"> </w:t>
      </w:r>
      <w:r w:rsidR="00923E35" w:rsidRPr="00441165">
        <w:t xml:space="preserve">Testing </w:t>
      </w:r>
      <w:r w:rsidR="007C503F" w:rsidRPr="00441165">
        <w:t>for</w:t>
      </w:r>
      <w:r w:rsidR="00923E35" w:rsidRPr="00441165">
        <w:t xml:space="preserve"> sample prescriptions</w:t>
      </w:r>
      <w:bookmarkEnd w:id="88"/>
    </w:p>
    <w:p w14:paraId="3E94D05F" w14:textId="28B01F8F" w:rsidR="00ED2742" w:rsidRPr="00441165" w:rsidRDefault="00D325B2" w:rsidP="00324FA8">
      <w:pPr>
        <w:spacing w:line="360" w:lineRule="auto"/>
        <w:jc w:val="both"/>
      </w:pPr>
      <w:r w:rsidRPr="00441165">
        <w:t xml:space="preserve">The goal of testing program with sample prescriptions is to ensure that the program performs as per the expected requirements of reading medicine names in unclear handwriting in prescriptions. </w:t>
      </w:r>
      <w:r w:rsidR="0045036A" w:rsidRPr="0045036A">
        <w:t>50</w:t>
      </w:r>
      <w:r w:rsidRPr="00441165">
        <w:rPr>
          <w:color w:val="000000"/>
        </w:rPr>
        <w:t xml:space="preserve"> Medicine names mentioned on collected </w:t>
      </w:r>
      <w:r w:rsidR="0045036A">
        <w:t>13</w:t>
      </w:r>
      <w:r w:rsidRPr="00441165">
        <w:rPr>
          <w:color w:val="000000"/>
        </w:rPr>
        <w:t xml:space="preserve"> sample prescriptions were used for this testing and recorded the results accordingly. To verify the accuracy of results, correct medicine names of those prescriptions were used, which were already documented and certified by a pharmacist currently employed in a </w:t>
      </w:r>
      <w:r w:rsidRPr="00441165">
        <w:rPr>
          <w:color w:val="000000"/>
        </w:rPr>
        <w:lastRenderedPageBreak/>
        <w:t>government hospital pharmacy.</w:t>
      </w:r>
      <w:r w:rsidR="00733675" w:rsidRPr="00441165">
        <w:rPr>
          <w:color w:val="000000"/>
        </w:rPr>
        <w:t xml:space="preserve"> Sample prescription images and </w:t>
      </w:r>
      <w:r w:rsidR="00037226" w:rsidRPr="00441165">
        <w:rPr>
          <w:color w:val="000000"/>
        </w:rPr>
        <w:t xml:space="preserve">corresponding </w:t>
      </w:r>
      <w:r w:rsidR="00733675" w:rsidRPr="00441165">
        <w:rPr>
          <w:color w:val="000000"/>
        </w:rPr>
        <w:t xml:space="preserve">test results are </w:t>
      </w:r>
      <w:r w:rsidR="00037226" w:rsidRPr="00441165">
        <w:rPr>
          <w:color w:val="000000"/>
        </w:rPr>
        <w:t>documented appropriately</w:t>
      </w:r>
      <w:r w:rsidR="00733675" w:rsidRPr="00441165">
        <w:rPr>
          <w:color w:val="000000"/>
        </w:rPr>
        <w:t>.</w:t>
      </w:r>
    </w:p>
    <w:p w14:paraId="6E0AA167" w14:textId="77777777" w:rsidR="00ED2742" w:rsidRPr="00441165" w:rsidRDefault="00D97732" w:rsidP="000A18D4">
      <w:pPr>
        <w:pStyle w:val="Heading2"/>
      </w:pPr>
      <w:bookmarkStart w:id="89" w:name="_Toc52002355"/>
      <w:r w:rsidRPr="00441165">
        <w:t xml:space="preserve">Testing </w:t>
      </w:r>
      <w:r w:rsidR="00D325B2" w:rsidRPr="00441165">
        <w:t>for</w:t>
      </w:r>
      <w:r w:rsidRPr="00441165">
        <w:t xml:space="preserve"> </w:t>
      </w:r>
      <w:r w:rsidR="00ED2742" w:rsidRPr="00441165">
        <w:t>Demo Application</w:t>
      </w:r>
      <w:bookmarkEnd w:id="89"/>
    </w:p>
    <w:p w14:paraId="28DEE4E8" w14:textId="41D55390" w:rsidR="00DD009C" w:rsidRPr="00441165" w:rsidRDefault="00ED2742" w:rsidP="00324FA8">
      <w:pPr>
        <w:spacing w:line="360" w:lineRule="auto"/>
        <w:jc w:val="both"/>
        <w:rPr>
          <w:color w:val="000000"/>
        </w:rPr>
      </w:pPr>
      <w:r w:rsidRPr="00441165">
        <w:t>Developed application was tested with collected samples of prescriptions while documenting the results</w:t>
      </w:r>
      <w:r w:rsidR="00C60B4B" w:rsidRPr="00441165">
        <w:t>.</w:t>
      </w:r>
      <w:r w:rsidR="00C60B4B" w:rsidRPr="00441165">
        <w:rPr>
          <w:color w:val="000000"/>
        </w:rPr>
        <w:t xml:space="preserve"> Functional </w:t>
      </w:r>
      <w:r w:rsidR="00DD009C" w:rsidRPr="00441165">
        <w:t xml:space="preserve">testing was conducted </w:t>
      </w:r>
      <w:r w:rsidR="00C60B4B" w:rsidRPr="00441165">
        <w:t>against</w:t>
      </w:r>
      <w:r w:rsidR="00DD009C" w:rsidRPr="00441165">
        <w:t xml:space="preserve"> the same test cases created for functional testing of the program shown in Table</w:t>
      </w:r>
      <w:r w:rsidR="00C60B4B" w:rsidRPr="00441165">
        <w:t xml:space="preserve"> </w:t>
      </w:r>
      <w:r w:rsidR="00C103BB" w:rsidRPr="00441165">
        <w:t>10.</w:t>
      </w:r>
      <w:r w:rsidR="003F10A0">
        <w:t>1</w:t>
      </w:r>
      <w:r w:rsidR="00C60B4B" w:rsidRPr="00441165">
        <w:t>.</w:t>
      </w:r>
    </w:p>
    <w:p w14:paraId="0A004EC2" w14:textId="77777777" w:rsidR="004B3820" w:rsidRPr="00441165" w:rsidRDefault="004B3820" w:rsidP="00324FA8">
      <w:pPr>
        <w:tabs>
          <w:tab w:val="left" w:pos="720"/>
          <w:tab w:val="left" w:pos="1440"/>
          <w:tab w:val="left" w:pos="2160"/>
          <w:tab w:val="left" w:pos="2880"/>
          <w:tab w:val="left" w:pos="3630"/>
        </w:tabs>
        <w:spacing w:line="360" w:lineRule="auto"/>
        <w:ind w:left="360"/>
        <w:rPr>
          <w:b/>
          <w:bCs/>
          <w:color w:val="000000"/>
          <w:sz w:val="32"/>
          <w:szCs w:val="32"/>
        </w:rPr>
      </w:pPr>
    </w:p>
    <w:p w14:paraId="48DA1DFA" w14:textId="77777777" w:rsidR="004B3820" w:rsidRPr="00441165" w:rsidRDefault="004B3820" w:rsidP="00324FA8">
      <w:pPr>
        <w:tabs>
          <w:tab w:val="left" w:pos="720"/>
          <w:tab w:val="left" w:pos="1440"/>
          <w:tab w:val="left" w:pos="2160"/>
          <w:tab w:val="left" w:pos="2880"/>
          <w:tab w:val="left" w:pos="3630"/>
        </w:tabs>
        <w:spacing w:line="360" w:lineRule="auto"/>
        <w:ind w:left="360"/>
      </w:pPr>
    </w:p>
    <w:p w14:paraId="72BCCDD1" w14:textId="77777777" w:rsidR="004B3820" w:rsidRPr="00441165" w:rsidRDefault="004B3820" w:rsidP="00324FA8">
      <w:pPr>
        <w:tabs>
          <w:tab w:val="left" w:pos="720"/>
          <w:tab w:val="left" w:pos="1440"/>
          <w:tab w:val="left" w:pos="2160"/>
          <w:tab w:val="left" w:pos="2880"/>
          <w:tab w:val="left" w:pos="3630"/>
        </w:tabs>
        <w:spacing w:line="360" w:lineRule="auto"/>
        <w:ind w:left="360"/>
      </w:pPr>
    </w:p>
    <w:p w14:paraId="5030CE80" w14:textId="77777777" w:rsidR="004B3820" w:rsidRPr="00441165" w:rsidRDefault="004B3820" w:rsidP="00324FA8">
      <w:pPr>
        <w:tabs>
          <w:tab w:val="left" w:pos="720"/>
          <w:tab w:val="left" w:pos="1440"/>
          <w:tab w:val="left" w:pos="2160"/>
          <w:tab w:val="left" w:pos="2880"/>
          <w:tab w:val="left" w:pos="3630"/>
        </w:tabs>
        <w:spacing w:line="360" w:lineRule="auto"/>
        <w:ind w:left="360"/>
      </w:pPr>
    </w:p>
    <w:p w14:paraId="7B6EDCD6" w14:textId="77777777" w:rsidR="004B3820" w:rsidRPr="00441165" w:rsidRDefault="004B3820" w:rsidP="00324FA8">
      <w:pPr>
        <w:tabs>
          <w:tab w:val="left" w:pos="720"/>
          <w:tab w:val="left" w:pos="1440"/>
          <w:tab w:val="left" w:pos="2160"/>
          <w:tab w:val="left" w:pos="2880"/>
          <w:tab w:val="left" w:pos="3630"/>
        </w:tabs>
        <w:spacing w:line="360" w:lineRule="auto"/>
        <w:ind w:left="360"/>
      </w:pPr>
    </w:p>
    <w:p w14:paraId="671B03DD" w14:textId="77777777" w:rsidR="004B3820" w:rsidRPr="00441165" w:rsidRDefault="004B3820" w:rsidP="00324FA8">
      <w:pPr>
        <w:tabs>
          <w:tab w:val="left" w:pos="720"/>
          <w:tab w:val="left" w:pos="1440"/>
          <w:tab w:val="left" w:pos="2160"/>
          <w:tab w:val="left" w:pos="2880"/>
          <w:tab w:val="left" w:pos="3630"/>
        </w:tabs>
        <w:spacing w:line="360" w:lineRule="auto"/>
        <w:ind w:left="360"/>
      </w:pPr>
    </w:p>
    <w:p w14:paraId="12701486" w14:textId="77777777" w:rsidR="004B3820" w:rsidRPr="00441165" w:rsidRDefault="004B3820" w:rsidP="00324FA8">
      <w:pPr>
        <w:tabs>
          <w:tab w:val="left" w:pos="720"/>
          <w:tab w:val="left" w:pos="1440"/>
          <w:tab w:val="left" w:pos="2160"/>
          <w:tab w:val="left" w:pos="2880"/>
          <w:tab w:val="left" w:pos="3630"/>
        </w:tabs>
        <w:spacing w:line="360" w:lineRule="auto"/>
        <w:ind w:left="360"/>
      </w:pPr>
    </w:p>
    <w:p w14:paraId="70D006FC" w14:textId="77777777" w:rsidR="004B3820" w:rsidRPr="00441165" w:rsidRDefault="004B3820" w:rsidP="00324FA8">
      <w:pPr>
        <w:tabs>
          <w:tab w:val="left" w:pos="720"/>
          <w:tab w:val="left" w:pos="1440"/>
          <w:tab w:val="left" w:pos="2160"/>
          <w:tab w:val="left" w:pos="2880"/>
          <w:tab w:val="left" w:pos="3630"/>
        </w:tabs>
        <w:spacing w:line="360" w:lineRule="auto"/>
        <w:ind w:left="360"/>
      </w:pPr>
    </w:p>
    <w:p w14:paraId="77A8D520" w14:textId="77777777" w:rsidR="004B3820" w:rsidRPr="00441165" w:rsidRDefault="004B3820" w:rsidP="00324FA8">
      <w:pPr>
        <w:tabs>
          <w:tab w:val="left" w:pos="720"/>
          <w:tab w:val="left" w:pos="1440"/>
          <w:tab w:val="left" w:pos="2160"/>
          <w:tab w:val="left" w:pos="2880"/>
          <w:tab w:val="left" w:pos="3630"/>
        </w:tabs>
        <w:spacing w:line="360" w:lineRule="auto"/>
        <w:ind w:left="360"/>
      </w:pPr>
    </w:p>
    <w:p w14:paraId="230515E7" w14:textId="77777777" w:rsidR="004B3820" w:rsidRPr="00441165" w:rsidRDefault="004B3820" w:rsidP="00324FA8">
      <w:pPr>
        <w:tabs>
          <w:tab w:val="left" w:pos="720"/>
          <w:tab w:val="left" w:pos="1440"/>
          <w:tab w:val="left" w:pos="2160"/>
          <w:tab w:val="left" w:pos="2880"/>
          <w:tab w:val="left" w:pos="3630"/>
        </w:tabs>
        <w:spacing w:line="360" w:lineRule="auto"/>
        <w:ind w:left="360"/>
      </w:pPr>
    </w:p>
    <w:p w14:paraId="1525FA57" w14:textId="77777777" w:rsidR="004B3820" w:rsidRPr="00441165" w:rsidRDefault="004B3820" w:rsidP="00324FA8">
      <w:pPr>
        <w:tabs>
          <w:tab w:val="left" w:pos="720"/>
          <w:tab w:val="left" w:pos="1440"/>
          <w:tab w:val="left" w:pos="2160"/>
          <w:tab w:val="left" w:pos="2880"/>
          <w:tab w:val="left" w:pos="3630"/>
        </w:tabs>
        <w:spacing w:line="360" w:lineRule="auto"/>
        <w:ind w:left="360"/>
      </w:pPr>
    </w:p>
    <w:p w14:paraId="6D0190A7" w14:textId="77777777" w:rsidR="004B3820" w:rsidRPr="00441165" w:rsidRDefault="004B3820" w:rsidP="00324FA8">
      <w:pPr>
        <w:tabs>
          <w:tab w:val="left" w:pos="720"/>
          <w:tab w:val="left" w:pos="1440"/>
          <w:tab w:val="left" w:pos="2160"/>
          <w:tab w:val="left" w:pos="2880"/>
          <w:tab w:val="left" w:pos="3630"/>
        </w:tabs>
        <w:spacing w:line="360" w:lineRule="auto"/>
        <w:ind w:left="360"/>
      </w:pPr>
    </w:p>
    <w:p w14:paraId="70174795" w14:textId="77777777" w:rsidR="004B3820" w:rsidRPr="00441165" w:rsidRDefault="004B3820" w:rsidP="00324FA8">
      <w:pPr>
        <w:tabs>
          <w:tab w:val="left" w:pos="720"/>
          <w:tab w:val="left" w:pos="1440"/>
          <w:tab w:val="left" w:pos="2160"/>
          <w:tab w:val="left" w:pos="2880"/>
          <w:tab w:val="left" w:pos="3630"/>
        </w:tabs>
        <w:spacing w:line="360" w:lineRule="auto"/>
        <w:ind w:left="360"/>
      </w:pPr>
    </w:p>
    <w:p w14:paraId="48221524" w14:textId="77777777" w:rsidR="004B3820" w:rsidRPr="00441165" w:rsidRDefault="004B3820" w:rsidP="00324FA8">
      <w:pPr>
        <w:tabs>
          <w:tab w:val="left" w:pos="720"/>
          <w:tab w:val="left" w:pos="1440"/>
          <w:tab w:val="left" w:pos="2160"/>
          <w:tab w:val="left" w:pos="2880"/>
          <w:tab w:val="left" w:pos="3630"/>
        </w:tabs>
        <w:spacing w:line="360" w:lineRule="auto"/>
        <w:ind w:left="360"/>
      </w:pPr>
    </w:p>
    <w:p w14:paraId="5E91E336" w14:textId="77777777" w:rsidR="004B3820" w:rsidRPr="00441165" w:rsidRDefault="004B3820" w:rsidP="00324FA8">
      <w:pPr>
        <w:tabs>
          <w:tab w:val="left" w:pos="720"/>
          <w:tab w:val="left" w:pos="1440"/>
          <w:tab w:val="left" w:pos="2160"/>
          <w:tab w:val="left" w:pos="2880"/>
          <w:tab w:val="left" w:pos="3630"/>
        </w:tabs>
        <w:spacing w:line="360" w:lineRule="auto"/>
        <w:ind w:left="360"/>
      </w:pPr>
    </w:p>
    <w:p w14:paraId="641D0E93" w14:textId="1AB0D315" w:rsidR="004B3820" w:rsidRPr="00441165" w:rsidRDefault="0081146E" w:rsidP="0081146E">
      <w:pPr>
        <w:pStyle w:val="Chapter"/>
        <w:spacing w:line="360" w:lineRule="auto"/>
        <w:jc w:val="both"/>
      </w:pPr>
      <w:r>
        <w:br w:type="page"/>
      </w:r>
      <w:r w:rsidR="002B6C8E">
        <w:lastRenderedPageBreak/>
        <w:pict w14:anchorId="6EC86F49">
          <v:line id="_x0000_s1068" style="position:absolute;left:0;text-align:left;z-index:4" from="-6.75pt,47.6pt" to="455.25pt,47.6pt" strokecolor="#3c3c3c" strokeweight=".53mm">
            <v:stroke color2="#c3c3c3" joinstyle="miter" endcap="square"/>
          </v:line>
        </w:pict>
      </w:r>
      <w:r w:rsidR="004B3820" w:rsidRPr="00020582">
        <w:t xml:space="preserve">Chapter </w:t>
      </w:r>
      <w:r w:rsidR="0045036A">
        <w:t>5</w:t>
      </w:r>
    </w:p>
    <w:p w14:paraId="49C4FC1D" w14:textId="77777777" w:rsidR="00502A99" w:rsidRPr="00441165" w:rsidRDefault="004B3820" w:rsidP="00482D29">
      <w:pPr>
        <w:pStyle w:val="Heading1"/>
      </w:pPr>
      <w:bookmarkStart w:id="90" w:name="_Toc52002356"/>
      <w:r w:rsidRPr="00441165">
        <w:t>Performance Evaluation</w:t>
      </w:r>
      <w:bookmarkEnd w:id="90"/>
    </w:p>
    <w:p w14:paraId="2508AECB" w14:textId="77777777" w:rsidR="004B3820" w:rsidRPr="00441165" w:rsidRDefault="004B3820" w:rsidP="000A18D4">
      <w:pPr>
        <w:pStyle w:val="Heading2"/>
      </w:pPr>
      <w:bookmarkStart w:id="91" w:name="_Toc52002357"/>
      <w:r w:rsidRPr="00441165">
        <w:t>Introduction</w:t>
      </w:r>
      <w:bookmarkEnd w:id="91"/>
    </w:p>
    <w:p w14:paraId="2EA8DCFE" w14:textId="237BC80A" w:rsidR="005A7A9E" w:rsidRPr="00441165" w:rsidRDefault="00502A99" w:rsidP="00324FA8">
      <w:pPr>
        <w:spacing w:line="360" w:lineRule="auto"/>
      </w:pPr>
      <w:r w:rsidRPr="00441165">
        <w:rPr>
          <w:color w:val="000000"/>
        </w:rPr>
        <w:t>With the use of test results</w:t>
      </w:r>
      <w:r w:rsidR="009B7CC9" w:rsidRPr="00441165">
        <w:rPr>
          <w:color w:val="000000"/>
        </w:rPr>
        <w:t xml:space="preserve"> of testing for sample prescriptions</w:t>
      </w:r>
      <w:r w:rsidRPr="00441165">
        <w:rPr>
          <w:color w:val="000000"/>
        </w:rPr>
        <w:t>, percentage accuracy of the program in developing environment was evaluated</w:t>
      </w:r>
      <w:r w:rsidR="00614883" w:rsidRPr="00441165">
        <w:rPr>
          <w:color w:val="000000"/>
        </w:rPr>
        <w:t>.</w:t>
      </w:r>
      <w:r w:rsidR="005455D7" w:rsidRPr="00441165">
        <w:rPr>
          <w:color w:val="000000"/>
        </w:rPr>
        <w:t xml:space="preserve"> </w:t>
      </w:r>
      <w:r w:rsidR="005A7A9E" w:rsidRPr="00441165">
        <w:rPr>
          <w:color w:val="000000"/>
        </w:rPr>
        <w:t xml:space="preserve">Some of the </w:t>
      </w:r>
      <w:r w:rsidR="001C0E9C" w:rsidRPr="00441165">
        <w:rPr>
          <w:color w:val="000000"/>
        </w:rPr>
        <w:t xml:space="preserve">observed </w:t>
      </w:r>
      <w:r w:rsidR="005A7A9E" w:rsidRPr="00441165">
        <w:rPr>
          <w:color w:val="000000"/>
        </w:rPr>
        <w:t xml:space="preserve">results </w:t>
      </w:r>
      <w:r w:rsidR="001C0E9C" w:rsidRPr="00441165">
        <w:rPr>
          <w:color w:val="000000"/>
        </w:rPr>
        <w:t xml:space="preserve">were from </w:t>
      </w:r>
      <w:r w:rsidR="005A7A9E" w:rsidRPr="00441165">
        <w:rPr>
          <w:color w:val="000000"/>
        </w:rPr>
        <w:t>exception scenarios that were considered as limits of this research which were mentioned under assumptions</w:t>
      </w:r>
      <w:r w:rsidR="001C0E9C" w:rsidRPr="00441165">
        <w:rPr>
          <w:color w:val="000000"/>
        </w:rPr>
        <w:t xml:space="preserve"> (</w:t>
      </w:r>
      <w:r w:rsidR="00FA5174" w:rsidRPr="00441165">
        <w:rPr>
          <w:color w:val="000000"/>
        </w:rPr>
        <w:t xml:space="preserve">Section </w:t>
      </w:r>
      <w:r w:rsidR="001C0E9C" w:rsidRPr="00441165">
        <w:rPr>
          <w:color w:val="000000"/>
        </w:rPr>
        <w:t xml:space="preserve">8.6) and those results </w:t>
      </w:r>
      <w:r w:rsidR="005A7A9E" w:rsidRPr="00441165">
        <w:rPr>
          <w:color w:val="000000"/>
        </w:rPr>
        <w:t>were</w:t>
      </w:r>
      <w:r w:rsidR="001C0E9C" w:rsidRPr="00441165">
        <w:rPr>
          <w:color w:val="000000"/>
        </w:rPr>
        <w:t xml:space="preserve"> not counted for calculating percentage accuracy of the program.</w:t>
      </w:r>
    </w:p>
    <w:p w14:paraId="1F32C94D" w14:textId="77777777" w:rsidR="005A7A9E" w:rsidRPr="00441165" w:rsidRDefault="005A7A9E" w:rsidP="000A18D4">
      <w:pPr>
        <w:pStyle w:val="Heading2"/>
      </w:pPr>
      <w:bookmarkStart w:id="92" w:name="_Toc52002358"/>
      <w:r w:rsidRPr="00441165">
        <w:t>Percentage Accuracy</w:t>
      </w:r>
      <w:bookmarkEnd w:id="92"/>
    </w:p>
    <w:p w14:paraId="7A615E52" w14:textId="79C34D16" w:rsidR="005A7A9E" w:rsidRPr="00441165" w:rsidRDefault="005A7A9E" w:rsidP="00324FA8">
      <w:pPr>
        <w:spacing w:line="360" w:lineRule="auto"/>
      </w:pPr>
      <w:r w:rsidRPr="00441165">
        <w:rPr>
          <w:color w:val="000000"/>
        </w:rPr>
        <w:t xml:space="preserve">Out of </w:t>
      </w:r>
      <w:r w:rsidR="003F10A0">
        <w:t>50</w:t>
      </w:r>
      <w:r w:rsidRPr="00441165">
        <w:rPr>
          <w:color w:val="000000"/>
        </w:rPr>
        <w:t xml:space="preserve"> medicines that were mentioned in </w:t>
      </w:r>
      <w:r w:rsidR="003F10A0">
        <w:t>13</w:t>
      </w:r>
      <w:r w:rsidRPr="00441165">
        <w:rPr>
          <w:color w:val="000000"/>
        </w:rPr>
        <w:t xml:space="preserve"> prescriptions, </w:t>
      </w:r>
      <w:r w:rsidR="003F10A0">
        <w:t>36</w:t>
      </w:r>
      <w:r w:rsidRPr="00441165">
        <w:rPr>
          <w:color w:val="FF0000"/>
        </w:rPr>
        <w:t xml:space="preserve"> </w:t>
      </w:r>
      <w:r w:rsidRPr="00441165">
        <w:t>medicine names were</w:t>
      </w:r>
      <w:r w:rsidRPr="00441165">
        <w:rPr>
          <w:color w:val="FF0000"/>
        </w:rPr>
        <w:t xml:space="preserve"> </w:t>
      </w:r>
      <w:r w:rsidRPr="00441165">
        <w:t>suggested correctly by the program</w:t>
      </w:r>
      <w:r w:rsidR="00895497" w:rsidRPr="00441165">
        <w:t xml:space="preserve">. </w:t>
      </w:r>
      <w:r w:rsidR="00B11803" w:rsidRPr="00441165">
        <w:t xml:space="preserve">Therefore, the percentage of the accuracy provided by this program can be mentioned as </w:t>
      </w:r>
      <w:r w:rsidR="003F10A0">
        <w:t>77</w:t>
      </w:r>
      <w:r w:rsidR="00B11803" w:rsidRPr="003F10A0">
        <w:t>%</w:t>
      </w:r>
      <w:r w:rsidR="00895497" w:rsidRPr="00441165">
        <w:t xml:space="preserve"> for the collected samples of prescriptions under the stated assumptions.</w:t>
      </w:r>
    </w:p>
    <w:p w14:paraId="046C5758" w14:textId="77777777" w:rsidR="00614883" w:rsidRPr="00441165" w:rsidRDefault="00614883" w:rsidP="00324FA8">
      <w:pPr>
        <w:spacing w:line="360" w:lineRule="auto"/>
        <w:rPr>
          <w:color w:val="000000"/>
        </w:rPr>
      </w:pPr>
    </w:p>
    <w:p w14:paraId="4B5F7FA5" w14:textId="77777777" w:rsidR="00614883" w:rsidRPr="00441165" w:rsidRDefault="00614883" w:rsidP="00324FA8">
      <w:pPr>
        <w:spacing w:line="360" w:lineRule="auto"/>
      </w:pPr>
    </w:p>
    <w:p w14:paraId="29B0AB05" w14:textId="77777777" w:rsidR="004B3820" w:rsidRPr="00441165" w:rsidRDefault="004B3820" w:rsidP="00324FA8">
      <w:pPr>
        <w:tabs>
          <w:tab w:val="left" w:pos="720"/>
          <w:tab w:val="left" w:pos="1440"/>
          <w:tab w:val="left" w:pos="2160"/>
          <w:tab w:val="left" w:pos="2880"/>
          <w:tab w:val="left" w:pos="3630"/>
        </w:tabs>
        <w:spacing w:line="360" w:lineRule="auto"/>
        <w:ind w:left="360"/>
        <w:rPr>
          <w:b/>
          <w:bCs/>
          <w:color w:val="000000"/>
          <w:sz w:val="32"/>
          <w:szCs w:val="32"/>
        </w:rPr>
      </w:pPr>
    </w:p>
    <w:p w14:paraId="799D9CA1" w14:textId="77777777" w:rsidR="004B3820" w:rsidRPr="00441165" w:rsidRDefault="004B3820" w:rsidP="00324FA8">
      <w:pPr>
        <w:tabs>
          <w:tab w:val="left" w:pos="720"/>
          <w:tab w:val="left" w:pos="1440"/>
          <w:tab w:val="left" w:pos="2160"/>
          <w:tab w:val="left" w:pos="2880"/>
          <w:tab w:val="left" w:pos="3630"/>
        </w:tabs>
        <w:spacing w:line="360" w:lineRule="auto"/>
        <w:ind w:left="360"/>
      </w:pPr>
    </w:p>
    <w:p w14:paraId="2E8EC713" w14:textId="77777777" w:rsidR="004B3820" w:rsidRPr="00441165" w:rsidRDefault="004B3820" w:rsidP="00324FA8">
      <w:pPr>
        <w:tabs>
          <w:tab w:val="left" w:pos="720"/>
          <w:tab w:val="left" w:pos="1440"/>
          <w:tab w:val="left" w:pos="2160"/>
          <w:tab w:val="left" w:pos="2880"/>
          <w:tab w:val="left" w:pos="3630"/>
        </w:tabs>
        <w:spacing w:line="360" w:lineRule="auto"/>
        <w:ind w:left="360"/>
      </w:pPr>
    </w:p>
    <w:p w14:paraId="3677DDAC" w14:textId="77777777" w:rsidR="004B3820" w:rsidRPr="00441165" w:rsidRDefault="004B3820" w:rsidP="00324FA8">
      <w:pPr>
        <w:tabs>
          <w:tab w:val="left" w:pos="720"/>
          <w:tab w:val="left" w:pos="1440"/>
          <w:tab w:val="left" w:pos="2160"/>
          <w:tab w:val="left" w:pos="2880"/>
          <w:tab w:val="left" w:pos="3630"/>
        </w:tabs>
        <w:spacing w:line="360" w:lineRule="auto"/>
        <w:ind w:left="360"/>
      </w:pPr>
    </w:p>
    <w:p w14:paraId="2F7FEB0C" w14:textId="77777777" w:rsidR="004B3820" w:rsidRPr="00441165" w:rsidRDefault="004B3820" w:rsidP="00324FA8">
      <w:pPr>
        <w:tabs>
          <w:tab w:val="left" w:pos="720"/>
          <w:tab w:val="left" w:pos="1440"/>
          <w:tab w:val="left" w:pos="2160"/>
          <w:tab w:val="left" w:pos="2880"/>
          <w:tab w:val="left" w:pos="3630"/>
        </w:tabs>
        <w:spacing w:line="360" w:lineRule="auto"/>
        <w:ind w:left="360"/>
      </w:pPr>
    </w:p>
    <w:p w14:paraId="596903D9" w14:textId="77777777" w:rsidR="004B3820" w:rsidRPr="00441165" w:rsidRDefault="004B3820" w:rsidP="00324FA8">
      <w:pPr>
        <w:tabs>
          <w:tab w:val="left" w:pos="720"/>
          <w:tab w:val="left" w:pos="1440"/>
          <w:tab w:val="left" w:pos="2160"/>
          <w:tab w:val="left" w:pos="2880"/>
          <w:tab w:val="left" w:pos="3630"/>
        </w:tabs>
        <w:spacing w:line="360" w:lineRule="auto"/>
        <w:ind w:left="360"/>
      </w:pPr>
    </w:p>
    <w:p w14:paraId="2CC58987" w14:textId="77777777" w:rsidR="004B3820" w:rsidRPr="00441165" w:rsidRDefault="004B3820" w:rsidP="00324FA8">
      <w:pPr>
        <w:tabs>
          <w:tab w:val="left" w:pos="720"/>
          <w:tab w:val="left" w:pos="1440"/>
          <w:tab w:val="left" w:pos="2160"/>
          <w:tab w:val="left" w:pos="2880"/>
          <w:tab w:val="left" w:pos="3630"/>
        </w:tabs>
        <w:spacing w:line="360" w:lineRule="auto"/>
        <w:ind w:left="360"/>
      </w:pPr>
    </w:p>
    <w:p w14:paraId="3139D6E3" w14:textId="77777777" w:rsidR="004B3820" w:rsidRPr="00441165" w:rsidRDefault="004B3820" w:rsidP="00324FA8">
      <w:pPr>
        <w:tabs>
          <w:tab w:val="left" w:pos="720"/>
          <w:tab w:val="left" w:pos="1440"/>
          <w:tab w:val="left" w:pos="2160"/>
          <w:tab w:val="left" w:pos="2880"/>
          <w:tab w:val="left" w:pos="3630"/>
        </w:tabs>
        <w:spacing w:line="360" w:lineRule="auto"/>
        <w:ind w:left="360"/>
      </w:pPr>
    </w:p>
    <w:p w14:paraId="12F589F3" w14:textId="77777777" w:rsidR="004B3820" w:rsidRPr="00441165" w:rsidRDefault="004B3820" w:rsidP="00324FA8">
      <w:pPr>
        <w:tabs>
          <w:tab w:val="left" w:pos="720"/>
          <w:tab w:val="left" w:pos="1440"/>
          <w:tab w:val="left" w:pos="2160"/>
          <w:tab w:val="left" w:pos="2880"/>
          <w:tab w:val="left" w:pos="3630"/>
        </w:tabs>
        <w:spacing w:line="360" w:lineRule="auto"/>
        <w:ind w:left="360"/>
      </w:pPr>
    </w:p>
    <w:p w14:paraId="70B9EDB1" w14:textId="77777777" w:rsidR="004B3820" w:rsidRPr="00441165" w:rsidRDefault="004B3820" w:rsidP="00324FA8">
      <w:pPr>
        <w:tabs>
          <w:tab w:val="left" w:pos="720"/>
          <w:tab w:val="left" w:pos="1440"/>
          <w:tab w:val="left" w:pos="2160"/>
          <w:tab w:val="left" w:pos="2880"/>
          <w:tab w:val="left" w:pos="3630"/>
        </w:tabs>
        <w:spacing w:line="360" w:lineRule="auto"/>
        <w:ind w:left="360"/>
      </w:pPr>
    </w:p>
    <w:p w14:paraId="27E084E8" w14:textId="77777777" w:rsidR="004B3820" w:rsidRPr="00441165" w:rsidRDefault="004B3820" w:rsidP="00324FA8">
      <w:pPr>
        <w:tabs>
          <w:tab w:val="left" w:pos="720"/>
          <w:tab w:val="left" w:pos="1440"/>
          <w:tab w:val="left" w:pos="2160"/>
          <w:tab w:val="left" w:pos="2880"/>
          <w:tab w:val="left" w:pos="3630"/>
        </w:tabs>
        <w:spacing w:line="360" w:lineRule="auto"/>
        <w:ind w:left="360"/>
      </w:pPr>
    </w:p>
    <w:p w14:paraId="36DAB537" w14:textId="0C59EF65" w:rsidR="004B3820" w:rsidRPr="00441165" w:rsidRDefault="008A16F8" w:rsidP="00324FA8">
      <w:pPr>
        <w:pStyle w:val="Chapter"/>
        <w:spacing w:line="360" w:lineRule="auto"/>
      </w:pPr>
      <w:r>
        <w:br w:type="page"/>
      </w:r>
      <w:r w:rsidR="002B6C8E">
        <w:lastRenderedPageBreak/>
        <w:pict w14:anchorId="1A623C15">
          <v:line id="Straight Connector 58" o:spid="_x0000_s1032" style="position:absolute;z-index:3" from="-6.75pt,43.1pt" to="455.25pt,43.1pt" strokecolor="#3c3c3c" strokeweight=".53mm">
            <v:stroke color2="#c3c3c3" joinstyle="miter" endcap="square"/>
          </v:line>
        </w:pict>
      </w:r>
      <w:r w:rsidR="004B3820" w:rsidRPr="00441165">
        <w:t>Chapter 1</w:t>
      </w:r>
      <w:r w:rsidR="00D508E5" w:rsidRPr="00441165">
        <w:t>2</w:t>
      </w:r>
    </w:p>
    <w:p w14:paraId="7F66CEED" w14:textId="05430DCA" w:rsidR="004B3820" w:rsidRDefault="004B3820" w:rsidP="00482D29">
      <w:pPr>
        <w:pStyle w:val="Heading1"/>
      </w:pPr>
      <w:bookmarkStart w:id="93" w:name="_Toc52002359"/>
      <w:r w:rsidRPr="00441165">
        <w:t>Conclusion</w:t>
      </w:r>
      <w:bookmarkEnd w:id="93"/>
      <w:r w:rsidRPr="00441165">
        <w:t xml:space="preserve"> </w:t>
      </w:r>
    </w:p>
    <w:p w14:paraId="7874B753" w14:textId="31E48325" w:rsidR="00185D65" w:rsidRDefault="00185D65" w:rsidP="00BB678F">
      <w:pPr>
        <w:spacing w:line="360" w:lineRule="auto"/>
      </w:pPr>
      <w:r>
        <w:t>A simple UI tool is developed to experiment the results of predicting medicine names</w:t>
      </w:r>
      <w:r w:rsidR="00BB678F">
        <w:t>. The tool is predicting the medicine name correctly and the evaluation resulted that the Decision Tree Classifier for multi class is predicting 72% accurately.</w:t>
      </w:r>
    </w:p>
    <w:p w14:paraId="39C007D6" w14:textId="7E333945" w:rsidR="004B3820" w:rsidRPr="00441165" w:rsidRDefault="00BB678F" w:rsidP="00324FA8">
      <w:pPr>
        <w:pStyle w:val="Chapter"/>
        <w:spacing w:line="360" w:lineRule="auto"/>
      </w:pPr>
      <w:r>
        <w:br w:type="page"/>
      </w:r>
      <w:r w:rsidR="004B3820" w:rsidRPr="00441165">
        <w:lastRenderedPageBreak/>
        <w:t>Chapter 1</w:t>
      </w:r>
      <w:r w:rsidR="00C46D46" w:rsidRPr="00441165">
        <w:t>3</w:t>
      </w:r>
    </w:p>
    <w:p w14:paraId="16F968A6" w14:textId="056837C7" w:rsidR="004B3820" w:rsidRPr="00441165" w:rsidRDefault="002B6C8E" w:rsidP="00482D29">
      <w:pPr>
        <w:pStyle w:val="Heading1"/>
      </w:pPr>
      <w:bookmarkStart w:id="94" w:name="_Toc52002360"/>
      <w:r>
        <w:pict w14:anchorId="45A7AF25">
          <v:line id="_x0000_s1069" style="position:absolute;left:0;text-align:left;z-index:5" from="-3pt,44.3pt" to="459pt,44.3pt" strokecolor="#3c3c3c" strokeweight=".53mm">
            <v:stroke color2="#c3c3c3" joinstyle="miter" endcap="square"/>
          </v:line>
        </w:pict>
      </w:r>
      <w:r w:rsidR="004B3820" w:rsidRPr="00441165">
        <w:t>Future Work</w:t>
      </w:r>
      <w:bookmarkEnd w:id="94"/>
    </w:p>
    <w:p w14:paraId="04FA7695" w14:textId="77777777" w:rsidR="004B3820" w:rsidRPr="00441165" w:rsidRDefault="008956B8" w:rsidP="000A18D4">
      <w:pPr>
        <w:pStyle w:val="Heading2"/>
        <w:numPr>
          <w:ilvl w:val="0"/>
          <w:numId w:val="0"/>
        </w:numPr>
      </w:pPr>
      <w:bookmarkStart w:id="95" w:name="_Toc51767600"/>
      <w:bookmarkStart w:id="96" w:name="_Toc52002361"/>
      <w:r w:rsidRPr="00441165">
        <w:t xml:space="preserve">Expected </w:t>
      </w:r>
      <w:r w:rsidR="004B3820" w:rsidRPr="00441165">
        <w:t>Fu</w:t>
      </w:r>
      <w:r w:rsidR="00346090" w:rsidRPr="00441165">
        <w:t>rther developments</w:t>
      </w:r>
      <w:bookmarkEnd w:id="95"/>
      <w:bookmarkEnd w:id="96"/>
    </w:p>
    <w:p w14:paraId="17A3F63E" w14:textId="77777777" w:rsidR="00346090" w:rsidRPr="00441165" w:rsidRDefault="00346090" w:rsidP="00ED7C41">
      <w:pPr>
        <w:numPr>
          <w:ilvl w:val="0"/>
          <w:numId w:val="21"/>
        </w:numPr>
        <w:spacing w:line="360" w:lineRule="auto"/>
      </w:pPr>
      <w:r w:rsidRPr="00441165">
        <w:t>Expand and update the dataset to include all the medicines used in Sri Lanka.</w:t>
      </w:r>
    </w:p>
    <w:p w14:paraId="082A6BC5" w14:textId="77777777" w:rsidR="00346090" w:rsidRPr="00441165" w:rsidRDefault="00346090" w:rsidP="00ED7C41">
      <w:pPr>
        <w:numPr>
          <w:ilvl w:val="0"/>
          <w:numId w:val="21"/>
        </w:numPr>
        <w:spacing w:line="360" w:lineRule="auto"/>
      </w:pPr>
      <w:r w:rsidRPr="00441165">
        <w:t xml:space="preserve">Include additional techniques and procedures for exception scenarios </w:t>
      </w:r>
      <w:bookmarkStart w:id="97" w:name="_Toc50037585"/>
      <w:bookmarkStart w:id="98" w:name="_Toc50037586"/>
      <w:bookmarkEnd w:id="97"/>
      <w:bookmarkEnd w:id="98"/>
      <w:r w:rsidRPr="00441165">
        <w:t>considered in assumptions.</w:t>
      </w:r>
    </w:p>
    <w:p w14:paraId="5E752476" w14:textId="77777777" w:rsidR="00346090" w:rsidRPr="00441165" w:rsidRDefault="00346090" w:rsidP="00ED7C41">
      <w:pPr>
        <w:numPr>
          <w:ilvl w:val="0"/>
          <w:numId w:val="21"/>
        </w:numPr>
        <w:spacing w:line="360" w:lineRule="auto"/>
      </w:pPr>
      <w:r w:rsidRPr="00441165">
        <w:t>Develop a mobile application based on this research idea for commercial use.</w:t>
      </w:r>
    </w:p>
    <w:p w14:paraId="4F04A23B" w14:textId="77777777" w:rsidR="004B3820" w:rsidRPr="00441165" w:rsidRDefault="004B3820" w:rsidP="00ED7C41">
      <w:pPr>
        <w:numPr>
          <w:ilvl w:val="0"/>
          <w:numId w:val="21"/>
        </w:numPr>
        <w:spacing w:line="360" w:lineRule="auto"/>
      </w:pPr>
      <w:r w:rsidRPr="00441165">
        <w:t>Combine with OCR technology to capture partial strings of medicine names.</w:t>
      </w:r>
    </w:p>
    <w:p w14:paraId="7FD09BE7" w14:textId="77777777" w:rsidR="004B3820" w:rsidRPr="00441165" w:rsidRDefault="004B3820" w:rsidP="00324FA8">
      <w:pPr>
        <w:spacing w:line="360" w:lineRule="auto"/>
      </w:pPr>
    </w:p>
    <w:p w14:paraId="00F9F165" w14:textId="77777777" w:rsidR="004B3820" w:rsidRPr="00441165" w:rsidRDefault="004B3820" w:rsidP="00324FA8">
      <w:pPr>
        <w:spacing w:line="360" w:lineRule="auto"/>
      </w:pPr>
    </w:p>
    <w:p w14:paraId="0FAE6891" w14:textId="77777777" w:rsidR="004B3820" w:rsidRPr="00441165" w:rsidRDefault="004B3820" w:rsidP="00324FA8">
      <w:pPr>
        <w:spacing w:line="360" w:lineRule="auto"/>
      </w:pPr>
    </w:p>
    <w:p w14:paraId="30EE30FC" w14:textId="77777777" w:rsidR="004B3820" w:rsidRPr="00441165" w:rsidRDefault="004B3820" w:rsidP="00324FA8">
      <w:pPr>
        <w:spacing w:line="360" w:lineRule="auto"/>
      </w:pPr>
    </w:p>
    <w:p w14:paraId="3CD9FC44" w14:textId="77777777" w:rsidR="004B3820" w:rsidRPr="00441165" w:rsidRDefault="004B3820" w:rsidP="00324FA8">
      <w:pPr>
        <w:spacing w:line="360" w:lineRule="auto"/>
      </w:pPr>
    </w:p>
    <w:p w14:paraId="11AF8E31" w14:textId="77777777" w:rsidR="004B3820" w:rsidRPr="00441165" w:rsidRDefault="004B3820" w:rsidP="00324FA8">
      <w:pPr>
        <w:spacing w:line="360" w:lineRule="auto"/>
      </w:pPr>
    </w:p>
    <w:p w14:paraId="16EEA28E" w14:textId="77777777" w:rsidR="004B3820" w:rsidRPr="00441165" w:rsidRDefault="004B3820" w:rsidP="00324FA8">
      <w:pPr>
        <w:spacing w:line="360" w:lineRule="auto"/>
      </w:pPr>
    </w:p>
    <w:p w14:paraId="5BDED044" w14:textId="77777777" w:rsidR="004B3820" w:rsidRPr="00441165" w:rsidRDefault="004B3820" w:rsidP="00324FA8">
      <w:pPr>
        <w:spacing w:line="360" w:lineRule="auto"/>
      </w:pPr>
    </w:p>
    <w:p w14:paraId="0DE8A0C4" w14:textId="77777777" w:rsidR="004B3820" w:rsidRPr="00441165" w:rsidRDefault="004B3820" w:rsidP="00324FA8">
      <w:pPr>
        <w:spacing w:line="360" w:lineRule="auto"/>
      </w:pPr>
    </w:p>
    <w:p w14:paraId="306C2D6F" w14:textId="77777777" w:rsidR="004B3820" w:rsidRPr="00441165" w:rsidRDefault="004B3820" w:rsidP="00324FA8">
      <w:pPr>
        <w:spacing w:line="360" w:lineRule="auto"/>
      </w:pPr>
    </w:p>
    <w:p w14:paraId="4117D7F0" w14:textId="77777777" w:rsidR="004B3820" w:rsidRPr="00441165" w:rsidRDefault="004B3820" w:rsidP="00324FA8">
      <w:pPr>
        <w:spacing w:line="360" w:lineRule="auto"/>
      </w:pPr>
    </w:p>
    <w:p w14:paraId="4AC3D925" w14:textId="77777777" w:rsidR="004B3820" w:rsidRPr="00441165" w:rsidRDefault="004B3820" w:rsidP="00324FA8">
      <w:pPr>
        <w:spacing w:line="360" w:lineRule="auto"/>
      </w:pPr>
    </w:p>
    <w:p w14:paraId="566E3ACE" w14:textId="77777777" w:rsidR="004B3820" w:rsidRPr="00441165" w:rsidRDefault="004B3820" w:rsidP="00324FA8">
      <w:pPr>
        <w:spacing w:line="360" w:lineRule="auto"/>
      </w:pPr>
    </w:p>
    <w:p w14:paraId="5DD2CCEC" w14:textId="77777777" w:rsidR="004B3820" w:rsidRPr="00441165" w:rsidRDefault="004B3820" w:rsidP="00324FA8">
      <w:pPr>
        <w:spacing w:line="360" w:lineRule="auto"/>
      </w:pPr>
    </w:p>
    <w:p w14:paraId="7B0C5CA3" w14:textId="77777777" w:rsidR="004B3820" w:rsidRPr="00441165" w:rsidRDefault="004B3820" w:rsidP="00324FA8">
      <w:pPr>
        <w:spacing w:line="360" w:lineRule="auto"/>
      </w:pPr>
    </w:p>
    <w:p w14:paraId="781D0F14" w14:textId="404FD7AB" w:rsidR="00614883" w:rsidRDefault="00614883" w:rsidP="00324FA8">
      <w:pPr>
        <w:spacing w:line="360" w:lineRule="auto"/>
      </w:pPr>
    </w:p>
    <w:p w14:paraId="521194BC" w14:textId="77777777" w:rsidR="00B03A7F" w:rsidRPr="00441165" w:rsidRDefault="00B03A7F" w:rsidP="00324FA8">
      <w:pPr>
        <w:spacing w:line="360" w:lineRule="auto"/>
      </w:pPr>
    </w:p>
    <w:p w14:paraId="439AF81E" w14:textId="6752E259" w:rsidR="004B3820" w:rsidRPr="00B03A7F" w:rsidRDefault="00B03A7F" w:rsidP="00482D29">
      <w:pPr>
        <w:pStyle w:val="Heading1"/>
        <w:numPr>
          <w:ilvl w:val="0"/>
          <w:numId w:val="0"/>
        </w:numPr>
        <w:ind w:left="360"/>
      </w:pPr>
      <w:r>
        <w:br w:type="page"/>
      </w:r>
      <w:bookmarkStart w:id="99" w:name="_Toc52002362"/>
      <w:r w:rsidR="004B3820" w:rsidRPr="00441165">
        <w:lastRenderedPageBreak/>
        <w:t>List of References</w:t>
      </w:r>
      <w:bookmarkEnd w:id="99"/>
    </w:p>
    <w:p w14:paraId="2B2D699F" w14:textId="77777777" w:rsidR="004B3820" w:rsidRPr="00020582" w:rsidRDefault="004B3820" w:rsidP="00ED7C41">
      <w:pPr>
        <w:numPr>
          <w:ilvl w:val="0"/>
          <w:numId w:val="3"/>
        </w:numPr>
        <w:spacing w:line="360" w:lineRule="auto"/>
      </w:pPr>
      <w:proofErr w:type="spellStart"/>
      <w:r w:rsidRPr="00324FA8">
        <w:rPr>
          <w:iCs/>
          <w:lang w:eastAsia="en-US"/>
        </w:rPr>
        <w:t>Shugufta</w:t>
      </w:r>
      <w:proofErr w:type="spellEnd"/>
      <w:r w:rsidRPr="00324FA8">
        <w:rPr>
          <w:iCs/>
          <w:lang w:eastAsia="en-US"/>
        </w:rPr>
        <w:t xml:space="preserve"> Fatima, </w:t>
      </w:r>
      <w:proofErr w:type="spellStart"/>
      <w:r w:rsidRPr="00324FA8">
        <w:rPr>
          <w:iCs/>
          <w:lang w:eastAsia="en-US"/>
        </w:rPr>
        <w:t>Dr.</w:t>
      </w:r>
      <w:proofErr w:type="spellEnd"/>
      <w:r w:rsidRPr="00324FA8">
        <w:rPr>
          <w:iCs/>
          <w:lang w:eastAsia="en-US"/>
        </w:rPr>
        <w:t xml:space="preserve"> B. </w:t>
      </w:r>
      <w:proofErr w:type="spellStart"/>
      <w:r w:rsidRPr="00324FA8">
        <w:rPr>
          <w:iCs/>
          <w:lang w:eastAsia="en-US"/>
        </w:rPr>
        <w:t>Srinivasu</w:t>
      </w:r>
      <w:proofErr w:type="spellEnd"/>
      <w:r w:rsidRPr="00324FA8">
        <w:rPr>
          <w:iCs/>
          <w:lang w:eastAsia="en-US"/>
        </w:rPr>
        <w:t>, Volume 4 Issue 2, February 2015</w:t>
      </w:r>
      <w:r w:rsidRPr="00324FA8">
        <w:rPr>
          <w:i/>
          <w:iCs/>
          <w:lang w:eastAsia="en-US"/>
        </w:rPr>
        <w:t xml:space="preserve">. “Text Document categorization using support vector machine”. </w:t>
      </w:r>
      <w:r w:rsidRPr="00324FA8">
        <w:rPr>
          <w:iCs/>
          <w:lang w:eastAsia="en-US"/>
        </w:rPr>
        <w:t>International Journal of Advanced Research in Computer Engineering &amp; Technology (IJARCET)</w:t>
      </w:r>
    </w:p>
    <w:p w14:paraId="0839C09F" w14:textId="77777777" w:rsidR="004B3820" w:rsidRPr="00324FA8" w:rsidRDefault="004B3820" w:rsidP="00324FA8">
      <w:pPr>
        <w:spacing w:line="360" w:lineRule="auto"/>
        <w:ind w:left="720"/>
        <w:rPr>
          <w:iCs/>
          <w:lang w:eastAsia="en-US"/>
        </w:rPr>
      </w:pPr>
    </w:p>
    <w:p w14:paraId="2A9F4EA8" w14:textId="77777777" w:rsidR="004B3820" w:rsidRPr="00020582" w:rsidRDefault="004B3820" w:rsidP="00ED7C41">
      <w:pPr>
        <w:numPr>
          <w:ilvl w:val="0"/>
          <w:numId w:val="3"/>
        </w:numPr>
        <w:spacing w:line="360" w:lineRule="auto"/>
      </w:pPr>
      <w:r w:rsidRPr="00324FA8">
        <w:rPr>
          <w:iCs/>
          <w:lang w:eastAsia="en-US"/>
        </w:rPr>
        <w:t xml:space="preserve">Mukesh A. Zaveri and </w:t>
      </w:r>
      <w:proofErr w:type="spellStart"/>
      <w:r w:rsidRPr="00324FA8">
        <w:rPr>
          <w:iCs/>
          <w:lang w:eastAsia="en-US"/>
        </w:rPr>
        <w:t>Mita</w:t>
      </w:r>
      <w:proofErr w:type="spellEnd"/>
      <w:r w:rsidRPr="00324FA8">
        <w:rPr>
          <w:iCs/>
          <w:lang w:eastAsia="en-US"/>
        </w:rPr>
        <w:t xml:space="preserve"> K. </w:t>
      </w:r>
      <w:proofErr w:type="spellStart"/>
      <w:r w:rsidRPr="00324FA8">
        <w:rPr>
          <w:iCs/>
          <w:lang w:eastAsia="en-US"/>
        </w:rPr>
        <w:t>Dalal</w:t>
      </w:r>
      <w:proofErr w:type="spellEnd"/>
      <w:r w:rsidRPr="00324FA8">
        <w:rPr>
          <w:iCs/>
          <w:lang w:eastAsia="en-US"/>
        </w:rPr>
        <w:t>, August 2011</w:t>
      </w:r>
      <w:r w:rsidRPr="00324FA8">
        <w:rPr>
          <w:i/>
          <w:iCs/>
          <w:lang w:eastAsia="en-US"/>
        </w:rPr>
        <w:t xml:space="preserve"> “Automatic Text Classification: A Technical Review</w:t>
      </w:r>
      <w:r w:rsidRPr="00324FA8">
        <w:rPr>
          <w:iCs/>
          <w:lang w:eastAsia="en-US"/>
        </w:rPr>
        <w:t>”, International Journal of Computer Applications (0975 – 8887), Volume 28– No.2</w:t>
      </w:r>
      <w:r w:rsidRPr="00324FA8">
        <w:rPr>
          <w:i/>
          <w:iCs/>
          <w:lang w:eastAsia="en-US"/>
        </w:rPr>
        <w:t>.</w:t>
      </w:r>
    </w:p>
    <w:p w14:paraId="3C995407" w14:textId="77777777" w:rsidR="004B3820" w:rsidRPr="00324FA8" w:rsidRDefault="004B3820" w:rsidP="00324FA8">
      <w:pPr>
        <w:pStyle w:val="ListParagraph"/>
        <w:spacing w:line="360" w:lineRule="auto"/>
        <w:rPr>
          <w:iCs/>
          <w:lang w:eastAsia="en-US"/>
        </w:rPr>
      </w:pPr>
    </w:p>
    <w:p w14:paraId="613977F1" w14:textId="77777777" w:rsidR="004B3820" w:rsidRPr="00020582" w:rsidRDefault="004B3820" w:rsidP="00ED7C41">
      <w:pPr>
        <w:numPr>
          <w:ilvl w:val="0"/>
          <w:numId w:val="3"/>
        </w:numPr>
        <w:spacing w:line="360" w:lineRule="auto"/>
      </w:pPr>
      <w:r w:rsidRPr="00324FA8">
        <w:rPr>
          <w:lang w:eastAsia="en-US"/>
        </w:rPr>
        <w:t xml:space="preserve">Dr.E.Kamalanaba1, </w:t>
      </w:r>
      <w:proofErr w:type="spellStart"/>
      <w:r w:rsidRPr="00324FA8">
        <w:rPr>
          <w:lang w:eastAsia="en-US"/>
        </w:rPr>
        <w:t>M.Gopinath</w:t>
      </w:r>
      <w:proofErr w:type="spellEnd"/>
      <w:r w:rsidRPr="00324FA8">
        <w:rPr>
          <w:lang w:eastAsia="en-US"/>
        </w:rPr>
        <w:t xml:space="preserve">, </w:t>
      </w:r>
      <w:proofErr w:type="spellStart"/>
      <w:r w:rsidRPr="00324FA8">
        <w:rPr>
          <w:lang w:eastAsia="en-US"/>
        </w:rPr>
        <w:t>S.Premkumar</w:t>
      </w:r>
      <w:proofErr w:type="spellEnd"/>
      <w:r w:rsidRPr="00324FA8">
        <w:rPr>
          <w:lang w:eastAsia="en-US"/>
        </w:rPr>
        <w:t xml:space="preserve">, 2018. </w:t>
      </w:r>
      <w:r w:rsidRPr="00324FA8">
        <w:rPr>
          <w:i/>
          <w:iCs/>
          <w:lang w:eastAsia="en-US"/>
        </w:rPr>
        <w:t xml:space="preserve">“Medicine Box: Doctor’s Prescription Recognition Using Deep Machine Learning”,  </w:t>
      </w:r>
      <w:r w:rsidRPr="00324FA8">
        <w:rPr>
          <w:lang w:eastAsia="en-US"/>
        </w:rPr>
        <w:t>International Journal of Engineering &amp; Technology, 7 (3.34) (2018) 114-117, pp. 114-117.</w:t>
      </w:r>
    </w:p>
    <w:p w14:paraId="74BB4BDD" w14:textId="77777777" w:rsidR="004B3820" w:rsidRPr="00324FA8" w:rsidRDefault="004B3820" w:rsidP="00324FA8">
      <w:pPr>
        <w:spacing w:line="360" w:lineRule="auto"/>
        <w:rPr>
          <w:iCs/>
          <w:lang w:eastAsia="en-US"/>
        </w:rPr>
      </w:pPr>
    </w:p>
    <w:p w14:paraId="505A4C07" w14:textId="77777777" w:rsidR="004B3820" w:rsidRPr="00020582" w:rsidRDefault="004B3820" w:rsidP="00ED7C41">
      <w:pPr>
        <w:pStyle w:val="Bibliography"/>
        <w:numPr>
          <w:ilvl w:val="0"/>
          <w:numId w:val="3"/>
        </w:numPr>
        <w:spacing w:line="360" w:lineRule="auto"/>
      </w:pPr>
      <w:r w:rsidRPr="00324FA8">
        <w:rPr>
          <w:iCs/>
          <w:lang w:eastAsia="en-US"/>
        </w:rPr>
        <w:t>Royal Pharmaceutical Society, UK, March – September 2017</w:t>
      </w:r>
      <w:r w:rsidRPr="00324FA8">
        <w:rPr>
          <w:i/>
          <w:iCs/>
          <w:lang w:eastAsia="en-US"/>
        </w:rPr>
        <w:t xml:space="preserve">. The British National Formulary (BNF). </w:t>
      </w:r>
      <w:r w:rsidRPr="00324FA8">
        <w:rPr>
          <w:iCs/>
          <w:lang w:eastAsia="en-US"/>
        </w:rPr>
        <w:t xml:space="preserve">Edition 73. </w:t>
      </w:r>
      <w:r w:rsidRPr="00324FA8">
        <w:rPr>
          <w:lang w:eastAsia="en-US"/>
        </w:rPr>
        <w:t>BMJ Group &amp; Pharmaceutical Press of Royal Pharmaceutical Society, UK.</w:t>
      </w:r>
    </w:p>
    <w:p w14:paraId="3323945E" w14:textId="77777777" w:rsidR="004B3820" w:rsidRPr="00324FA8" w:rsidRDefault="004B3820" w:rsidP="00324FA8">
      <w:pPr>
        <w:spacing w:line="360" w:lineRule="auto"/>
        <w:rPr>
          <w:lang w:eastAsia="en-US"/>
        </w:rPr>
      </w:pPr>
    </w:p>
    <w:p w14:paraId="76FF9C3B" w14:textId="77777777" w:rsidR="004B3820" w:rsidRPr="00020582" w:rsidRDefault="004B3820" w:rsidP="00ED7C41">
      <w:pPr>
        <w:pStyle w:val="Bibliography"/>
        <w:numPr>
          <w:ilvl w:val="0"/>
          <w:numId w:val="3"/>
        </w:numPr>
        <w:spacing w:line="360" w:lineRule="auto"/>
      </w:pPr>
      <w:r w:rsidRPr="00324FA8">
        <w:rPr>
          <w:iCs/>
          <w:lang w:eastAsia="en-US"/>
        </w:rPr>
        <w:t>Ministry of healthcare &amp; nutrition, Sri Lanka,</w:t>
      </w:r>
      <w:r w:rsidRPr="00324FA8">
        <w:rPr>
          <w:i/>
          <w:iCs/>
          <w:lang w:eastAsia="en-US"/>
        </w:rPr>
        <w:t xml:space="preserve"> National List of Essential Medicines Sri Lanka (EML), </w:t>
      </w:r>
      <w:r w:rsidRPr="00324FA8">
        <w:rPr>
          <w:lang w:eastAsia="en-US"/>
        </w:rPr>
        <w:t>fourth revision, report of the expert committee on essential medicines, 2009</w:t>
      </w:r>
      <w:r w:rsidRPr="00324FA8">
        <w:rPr>
          <w:i/>
          <w:iCs/>
          <w:lang w:eastAsia="en-US"/>
        </w:rPr>
        <w:t>.</w:t>
      </w:r>
    </w:p>
    <w:p w14:paraId="47198B94" w14:textId="77777777" w:rsidR="004B3820" w:rsidRPr="00324FA8" w:rsidRDefault="004B3820" w:rsidP="00324FA8">
      <w:pPr>
        <w:spacing w:line="360" w:lineRule="auto"/>
        <w:rPr>
          <w:lang w:eastAsia="en-US"/>
        </w:rPr>
      </w:pPr>
    </w:p>
    <w:p w14:paraId="3A0C8841" w14:textId="77777777" w:rsidR="004B3820" w:rsidRPr="00020582" w:rsidRDefault="004B3820" w:rsidP="00ED7C41">
      <w:pPr>
        <w:pStyle w:val="Bibliography"/>
        <w:numPr>
          <w:ilvl w:val="0"/>
          <w:numId w:val="3"/>
        </w:numPr>
        <w:spacing w:line="360" w:lineRule="auto"/>
      </w:pPr>
      <w:r w:rsidRPr="00324FA8">
        <w:rPr>
          <w:iCs/>
          <w:lang w:eastAsia="en-US"/>
        </w:rPr>
        <w:t xml:space="preserve">University of Colombo, Dept. of </w:t>
      </w:r>
      <w:proofErr w:type="spellStart"/>
      <w:r w:rsidRPr="00324FA8">
        <w:rPr>
          <w:iCs/>
          <w:lang w:eastAsia="en-US"/>
        </w:rPr>
        <w:t>Pharmocology</w:t>
      </w:r>
      <w:proofErr w:type="spellEnd"/>
      <w:r w:rsidRPr="00324FA8">
        <w:rPr>
          <w:iCs/>
          <w:lang w:eastAsia="en-US"/>
        </w:rPr>
        <w:t xml:space="preserve">; Ministry of health, nutrition and indigenous medicine, Sri Lanka, 2018, </w:t>
      </w:r>
      <w:r w:rsidRPr="00324FA8">
        <w:rPr>
          <w:i/>
          <w:lang w:eastAsia="en-US"/>
        </w:rPr>
        <w:t xml:space="preserve">Sri Lanka student formulary (SLSF) 2018, </w:t>
      </w:r>
      <w:r w:rsidRPr="00324FA8">
        <w:rPr>
          <w:iCs/>
          <w:lang w:eastAsia="en-US"/>
        </w:rPr>
        <w:t>second edition.</w:t>
      </w:r>
    </w:p>
    <w:p w14:paraId="0DD3F723" w14:textId="77777777" w:rsidR="004B3820" w:rsidRPr="00324FA8" w:rsidRDefault="004B3820" w:rsidP="00324FA8">
      <w:pPr>
        <w:spacing w:line="360" w:lineRule="auto"/>
        <w:rPr>
          <w:iCs/>
          <w:lang w:eastAsia="en-US"/>
        </w:rPr>
      </w:pPr>
    </w:p>
    <w:p w14:paraId="17BCC52C" w14:textId="5AF1ABE2" w:rsidR="004B3820" w:rsidRDefault="004B3820" w:rsidP="00ED7C41">
      <w:pPr>
        <w:pStyle w:val="Bibliography"/>
        <w:numPr>
          <w:ilvl w:val="0"/>
          <w:numId w:val="3"/>
        </w:numPr>
        <w:spacing w:line="360" w:lineRule="auto"/>
        <w:rPr>
          <w:rStyle w:val="Hyperlink"/>
        </w:rPr>
      </w:pPr>
      <w:r w:rsidRPr="00020582">
        <w:t xml:space="preserve">Python Machine Learning Tutorial, link: </w:t>
      </w:r>
      <w:hyperlink r:id="rId31" w:history="1">
        <w:r w:rsidRPr="00441165">
          <w:rPr>
            <w:rStyle w:val="Hyperlink"/>
          </w:rPr>
          <w:t>https://www.python-course.eu/Decision_Trees.php</w:t>
        </w:r>
      </w:hyperlink>
    </w:p>
    <w:p w14:paraId="045BE688" w14:textId="77777777" w:rsidR="002B6C8E" w:rsidRPr="002B6C8E" w:rsidRDefault="002B6C8E" w:rsidP="002B6C8E"/>
    <w:p w14:paraId="3FE4D917" w14:textId="77777777" w:rsidR="004B3820" w:rsidRPr="00324FA8" w:rsidRDefault="004B3820" w:rsidP="00324FA8">
      <w:pPr>
        <w:spacing w:line="360" w:lineRule="auto"/>
        <w:rPr>
          <w:iCs/>
          <w:lang w:eastAsia="en-US"/>
        </w:rPr>
      </w:pPr>
    </w:p>
    <w:p w14:paraId="3C0AB379" w14:textId="77777777" w:rsidR="005458B8" w:rsidRPr="00441165" w:rsidRDefault="005458B8" w:rsidP="00324FA8">
      <w:pPr>
        <w:spacing w:line="360" w:lineRule="auto"/>
      </w:pPr>
    </w:p>
    <w:sectPr w:rsidR="005458B8" w:rsidRPr="00441165" w:rsidSect="0078102D">
      <w:headerReference w:type="default" r:id="rId32"/>
      <w:footerReference w:type="default" r:id="rId33"/>
      <w:pgSz w:w="11906" w:h="16838" w:code="9"/>
      <w:pgMar w:top="1411" w:right="1411" w:bottom="1411" w:left="2160" w:header="720" w:footer="72"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FB9491B" w14:textId="77777777" w:rsidR="004E4183" w:rsidRDefault="004E4183">
      <w:r>
        <w:separator/>
      </w:r>
    </w:p>
  </w:endnote>
  <w:endnote w:type="continuationSeparator" w:id="0">
    <w:p w14:paraId="29B7F5BB" w14:textId="77777777" w:rsidR="004E4183" w:rsidRDefault="004E41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Liberation Sans">
    <w:altName w:val="Arial"/>
    <w:charset w:val="01"/>
    <w:family w:val="swiss"/>
    <w:pitch w:val="variable"/>
  </w:font>
  <w:font w:name="Noto Sans CJK SC Regular">
    <w:charset w:val="01"/>
    <w:family w:val="auto"/>
    <w:pitch w:val="variable"/>
  </w:font>
  <w:font w:name="FreeSans">
    <w:charset w:val="01"/>
    <w:family w:val="auto"/>
    <w:pitch w:val="variable"/>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Iskoola Pota">
    <w:panose1 w:val="020B0502040204020203"/>
    <w:charset w:val="00"/>
    <w:family w:val="swiss"/>
    <w:pitch w:val="variable"/>
    <w:sig w:usb0="00000003" w:usb1="00000000" w:usb2="00000200" w:usb3="00000000" w:csb0="00000001"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592BCEC" w14:textId="77777777" w:rsidR="002B6C8E" w:rsidRDefault="002B6C8E">
    <w:pPr>
      <w:pStyle w:val="Footer"/>
      <w:jc w:val="center"/>
    </w:pPr>
    <w:r>
      <w:fldChar w:fldCharType="begin"/>
    </w:r>
    <w:r>
      <w:instrText xml:space="preserve"> PAGE   \* MERGEFORMAT </w:instrText>
    </w:r>
    <w:r>
      <w:fldChar w:fldCharType="separate"/>
    </w:r>
    <w:r>
      <w:rPr>
        <w:noProof/>
      </w:rPr>
      <w:t>35</w:t>
    </w:r>
    <w:r>
      <w:rPr>
        <w:noProof/>
      </w:rPr>
      <w:fldChar w:fldCharType="end"/>
    </w:r>
  </w:p>
  <w:p w14:paraId="396656C4" w14:textId="77777777" w:rsidR="002B6C8E" w:rsidRDefault="002B6C8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AC41617" w14:textId="77777777" w:rsidR="004E4183" w:rsidRDefault="004E4183">
      <w:r>
        <w:separator/>
      </w:r>
    </w:p>
  </w:footnote>
  <w:footnote w:type="continuationSeparator" w:id="0">
    <w:p w14:paraId="7614E70F" w14:textId="77777777" w:rsidR="004E4183" w:rsidRDefault="004E418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DBE6C9A" w14:textId="77777777" w:rsidR="002B6C8E" w:rsidRDefault="002B6C8E">
    <w:pPr>
      <w:pStyle w:val="Header"/>
      <w:tabs>
        <w:tab w:val="clear" w:pos="4680"/>
        <w:tab w:val="clear" w:pos="9360"/>
        <w:tab w:val="center" w:pos="4545"/>
        <w:tab w:val="right" w:pos="909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02"/>
    <w:multiLevelType w:val="singleLevel"/>
    <w:tmpl w:val="00000002"/>
    <w:name w:val="WW8Num1"/>
    <w:lvl w:ilvl="0">
      <w:start w:val="1"/>
      <w:numFmt w:val="bullet"/>
      <w:lvlText w:val=""/>
      <w:lvlJc w:val="left"/>
      <w:pPr>
        <w:tabs>
          <w:tab w:val="num" w:pos="720"/>
        </w:tabs>
        <w:ind w:left="720" w:hanging="360"/>
      </w:pPr>
      <w:rPr>
        <w:rFonts w:ascii="Symbol" w:hAnsi="Symbol" w:cs="Symbol" w:hint="default"/>
      </w:rPr>
    </w:lvl>
  </w:abstractNum>
  <w:abstractNum w:abstractNumId="1" w15:restartNumberingAfterBreak="0">
    <w:nsid w:val="00000003"/>
    <w:multiLevelType w:val="multilevel"/>
    <w:tmpl w:val="00000003"/>
    <w:name w:val="WW8Num2"/>
    <w:lvl w:ilvl="0">
      <w:start w:val="1"/>
      <w:numFmt w:val="decimal"/>
      <w:lvlText w:val="%1."/>
      <w:lvlJc w:val="left"/>
      <w:pPr>
        <w:tabs>
          <w:tab w:val="num" w:pos="0"/>
        </w:tabs>
        <w:ind w:left="480" w:hanging="480"/>
      </w:pPr>
      <w:rPr>
        <w:rFonts w:hint="default"/>
        <w:b/>
        <w:sz w:val="32"/>
        <w:szCs w:val="32"/>
      </w:rPr>
    </w:lvl>
    <w:lvl w:ilvl="1">
      <w:start w:val="1"/>
      <w:numFmt w:val="decimal"/>
      <w:lvlText w:val="%1.%2."/>
      <w:lvlJc w:val="left"/>
      <w:pPr>
        <w:tabs>
          <w:tab w:val="num" w:pos="0"/>
        </w:tabs>
        <w:ind w:left="720" w:hanging="720"/>
      </w:pPr>
      <w:rPr>
        <w:rFonts w:hint="default"/>
        <w:b/>
        <w:sz w:val="32"/>
        <w:szCs w:val="32"/>
      </w:rPr>
    </w:lvl>
    <w:lvl w:ilvl="2">
      <w:start w:val="1"/>
      <w:numFmt w:val="upperLetter"/>
      <w:lvlText w:val="%1.%2.%3."/>
      <w:lvlJc w:val="left"/>
      <w:pPr>
        <w:tabs>
          <w:tab w:val="num" w:pos="0"/>
        </w:tabs>
        <w:ind w:left="720" w:hanging="720"/>
      </w:pPr>
      <w:rPr>
        <w:rFonts w:hint="default"/>
        <w:b/>
        <w:sz w:val="32"/>
        <w:szCs w:val="32"/>
      </w:rPr>
    </w:lvl>
    <w:lvl w:ilvl="3">
      <w:start w:val="1"/>
      <w:numFmt w:val="upperLetter"/>
      <w:lvlText w:val="%1.%2.%3.%4."/>
      <w:lvlJc w:val="left"/>
      <w:pPr>
        <w:tabs>
          <w:tab w:val="num" w:pos="0"/>
        </w:tabs>
        <w:ind w:left="1080" w:hanging="1080"/>
      </w:pPr>
      <w:rPr>
        <w:rFonts w:hint="default"/>
        <w:b/>
        <w:sz w:val="32"/>
        <w:szCs w:val="32"/>
      </w:rPr>
    </w:lvl>
    <w:lvl w:ilvl="4">
      <w:start w:val="1"/>
      <w:numFmt w:val="decimal"/>
      <w:lvlText w:val="%1.%2.%3.%4.%5."/>
      <w:lvlJc w:val="left"/>
      <w:pPr>
        <w:tabs>
          <w:tab w:val="num" w:pos="0"/>
        </w:tabs>
        <w:ind w:left="1440" w:hanging="1440"/>
      </w:pPr>
      <w:rPr>
        <w:rFonts w:hint="default"/>
        <w:b/>
        <w:sz w:val="32"/>
        <w:szCs w:val="32"/>
      </w:rPr>
    </w:lvl>
    <w:lvl w:ilvl="5">
      <w:start w:val="1"/>
      <w:numFmt w:val="decimal"/>
      <w:lvlText w:val="%1.%2.%3.%4.%5.%6."/>
      <w:lvlJc w:val="left"/>
      <w:pPr>
        <w:tabs>
          <w:tab w:val="num" w:pos="0"/>
        </w:tabs>
        <w:ind w:left="1440" w:hanging="1440"/>
      </w:pPr>
      <w:rPr>
        <w:rFonts w:hint="default"/>
        <w:b/>
        <w:sz w:val="32"/>
        <w:szCs w:val="32"/>
      </w:rPr>
    </w:lvl>
    <w:lvl w:ilvl="6">
      <w:start w:val="1"/>
      <w:numFmt w:val="decimal"/>
      <w:lvlText w:val="%1.%2.%3.%4.%5.%6.%7."/>
      <w:lvlJc w:val="left"/>
      <w:pPr>
        <w:tabs>
          <w:tab w:val="num" w:pos="0"/>
        </w:tabs>
        <w:ind w:left="1800" w:hanging="1800"/>
      </w:pPr>
      <w:rPr>
        <w:rFonts w:hint="default"/>
        <w:b/>
        <w:sz w:val="32"/>
        <w:szCs w:val="32"/>
      </w:rPr>
    </w:lvl>
    <w:lvl w:ilvl="7">
      <w:start w:val="1"/>
      <w:numFmt w:val="decimal"/>
      <w:lvlText w:val="%1.%2.%3.%4.%5.%6.%7.%8."/>
      <w:lvlJc w:val="left"/>
      <w:pPr>
        <w:tabs>
          <w:tab w:val="num" w:pos="0"/>
        </w:tabs>
        <w:ind w:left="2160" w:hanging="2160"/>
      </w:pPr>
      <w:rPr>
        <w:rFonts w:hint="default"/>
        <w:b/>
        <w:sz w:val="32"/>
        <w:szCs w:val="32"/>
      </w:rPr>
    </w:lvl>
    <w:lvl w:ilvl="8">
      <w:start w:val="1"/>
      <w:numFmt w:val="decimal"/>
      <w:lvlText w:val="%1.%2.%3.%4.%5.%6.%7.%8.%9."/>
      <w:lvlJc w:val="left"/>
      <w:pPr>
        <w:tabs>
          <w:tab w:val="num" w:pos="0"/>
        </w:tabs>
        <w:ind w:left="2160" w:hanging="2160"/>
      </w:pPr>
      <w:rPr>
        <w:rFonts w:hint="default"/>
        <w:b/>
        <w:sz w:val="32"/>
        <w:szCs w:val="32"/>
      </w:rPr>
    </w:lvl>
  </w:abstractNum>
  <w:abstractNum w:abstractNumId="2" w15:restartNumberingAfterBreak="0">
    <w:nsid w:val="00000004"/>
    <w:multiLevelType w:val="multilevel"/>
    <w:tmpl w:val="00000004"/>
    <w:name w:val="WW8Num3"/>
    <w:lvl w:ilvl="0">
      <w:start w:val="5"/>
      <w:numFmt w:val="decimal"/>
      <w:lvlText w:val="%1."/>
      <w:lvlJc w:val="left"/>
      <w:pPr>
        <w:tabs>
          <w:tab w:val="num" w:pos="0"/>
        </w:tabs>
        <w:ind w:left="480" w:hanging="480"/>
      </w:pPr>
      <w:rPr>
        <w:rFonts w:hint="default"/>
        <w:b/>
        <w:bCs/>
        <w:sz w:val="32"/>
        <w:szCs w:val="32"/>
      </w:rPr>
    </w:lvl>
    <w:lvl w:ilvl="1">
      <w:start w:val="1"/>
      <w:numFmt w:val="decimal"/>
      <w:lvlText w:val="%1.%2."/>
      <w:lvlJc w:val="left"/>
      <w:pPr>
        <w:tabs>
          <w:tab w:val="num" w:pos="0"/>
        </w:tabs>
        <w:ind w:left="720" w:hanging="720"/>
      </w:pPr>
      <w:rPr>
        <w:rFonts w:hint="default"/>
        <w:b/>
        <w:bCs/>
        <w:sz w:val="32"/>
        <w:szCs w:val="32"/>
      </w:rPr>
    </w:lvl>
    <w:lvl w:ilvl="2">
      <w:start w:val="1"/>
      <w:numFmt w:val="decimal"/>
      <w:lvlText w:val="%1.%2.%3."/>
      <w:lvlJc w:val="left"/>
      <w:pPr>
        <w:tabs>
          <w:tab w:val="num" w:pos="0"/>
        </w:tabs>
        <w:ind w:left="720" w:hanging="720"/>
      </w:pPr>
      <w:rPr>
        <w:rFonts w:hint="default"/>
        <w:b/>
        <w:bCs/>
        <w:sz w:val="32"/>
        <w:szCs w:val="32"/>
      </w:rPr>
    </w:lvl>
    <w:lvl w:ilvl="3">
      <w:start w:val="1"/>
      <w:numFmt w:val="decimal"/>
      <w:lvlText w:val="%1.%2.%3.%4."/>
      <w:lvlJc w:val="left"/>
      <w:pPr>
        <w:tabs>
          <w:tab w:val="num" w:pos="0"/>
        </w:tabs>
        <w:ind w:left="1080" w:hanging="1080"/>
      </w:pPr>
      <w:rPr>
        <w:rFonts w:hint="default"/>
        <w:b/>
        <w:bCs/>
        <w:sz w:val="32"/>
        <w:szCs w:val="32"/>
      </w:rPr>
    </w:lvl>
    <w:lvl w:ilvl="4">
      <w:start w:val="1"/>
      <w:numFmt w:val="decimal"/>
      <w:lvlText w:val="%1.%2.%3.%4.%5."/>
      <w:lvlJc w:val="left"/>
      <w:pPr>
        <w:tabs>
          <w:tab w:val="num" w:pos="0"/>
        </w:tabs>
        <w:ind w:left="1440" w:hanging="1440"/>
      </w:pPr>
      <w:rPr>
        <w:rFonts w:hint="default"/>
        <w:b/>
        <w:bCs/>
        <w:sz w:val="32"/>
        <w:szCs w:val="32"/>
      </w:rPr>
    </w:lvl>
    <w:lvl w:ilvl="5">
      <w:start w:val="1"/>
      <w:numFmt w:val="decimal"/>
      <w:lvlText w:val="%1.%2.%3.%4.%5.%6."/>
      <w:lvlJc w:val="left"/>
      <w:pPr>
        <w:tabs>
          <w:tab w:val="num" w:pos="0"/>
        </w:tabs>
        <w:ind w:left="1440" w:hanging="1440"/>
      </w:pPr>
      <w:rPr>
        <w:rFonts w:hint="default"/>
        <w:b/>
        <w:bCs/>
        <w:sz w:val="32"/>
        <w:szCs w:val="32"/>
      </w:rPr>
    </w:lvl>
    <w:lvl w:ilvl="6">
      <w:start w:val="1"/>
      <w:numFmt w:val="decimal"/>
      <w:lvlText w:val="%1.%2.%3.%4.%5.%6.%7."/>
      <w:lvlJc w:val="left"/>
      <w:pPr>
        <w:tabs>
          <w:tab w:val="num" w:pos="0"/>
        </w:tabs>
        <w:ind w:left="1800" w:hanging="1800"/>
      </w:pPr>
      <w:rPr>
        <w:rFonts w:hint="default"/>
        <w:b/>
        <w:bCs/>
        <w:sz w:val="32"/>
        <w:szCs w:val="32"/>
      </w:rPr>
    </w:lvl>
    <w:lvl w:ilvl="7">
      <w:start w:val="1"/>
      <w:numFmt w:val="decimal"/>
      <w:lvlText w:val="%1.%2.%3.%4.%5.%6.%7.%8."/>
      <w:lvlJc w:val="left"/>
      <w:pPr>
        <w:tabs>
          <w:tab w:val="num" w:pos="0"/>
        </w:tabs>
        <w:ind w:left="2160" w:hanging="2160"/>
      </w:pPr>
      <w:rPr>
        <w:rFonts w:hint="default"/>
        <w:b/>
        <w:bCs/>
        <w:sz w:val="32"/>
        <w:szCs w:val="32"/>
      </w:rPr>
    </w:lvl>
    <w:lvl w:ilvl="8">
      <w:start w:val="1"/>
      <w:numFmt w:val="decimal"/>
      <w:lvlText w:val="%1.%2.%3.%4.%5.%6.%7.%8.%9."/>
      <w:lvlJc w:val="left"/>
      <w:pPr>
        <w:tabs>
          <w:tab w:val="num" w:pos="0"/>
        </w:tabs>
        <w:ind w:left="2160" w:hanging="2160"/>
      </w:pPr>
      <w:rPr>
        <w:rFonts w:hint="default"/>
        <w:b/>
        <w:bCs/>
        <w:sz w:val="32"/>
        <w:szCs w:val="32"/>
      </w:rPr>
    </w:lvl>
  </w:abstractNum>
  <w:abstractNum w:abstractNumId="3" w15:restartNumberingAfterBreak="0">
    <w:nsid w:val="00000005"/>
    <w:multiLevelType w:val="multilevel"/>
    <w:tmpl w:val="00000005"/>
    <w:name w:val="WW8Num4"/>
    <w:lvl w:ilvl="0">
      <w:start w:val="6"/>
      <w:numFmt w:val="decimal"/>
      <w:lvlText w:val="%1."/>
      <w:lvlJc w:val="left"/>
      <w:pPr>
        <w:tabs>
          <w:tab w:val="num" w:pos="0"/>
        </w:tabs>
        <w:ind w:left="480" w:hanging="480"/>
      </w:pPr>
      <w:rPr>
        <w:rFonts w:hint="default"/>
        <w:b/>
        <w:bCs/>
        <w:sz w:val="32"/>
        <w:szCs w:val="32"/>
      </w:rPr>
    </w:lvl>
    <w:lvl w:ilvl="1">
      <w:start w:val="1"/>
      <w:numFmt w:val="decimal"/>
      <w:lvlText w:val="%1.%2."/>
      <w:lvlJc w:val="left"/>
      <w:pPr>
        <w:tabs>
          <w:tab w:val="num" w:pos="0"/>
        </w:tabs>
        <w:ind w:left="720" w:hanging="720"/>
      </w:pPr>
      <w:rPr>
        <w:rFonts w:hint="default"/>
        <w:b/>
        <w:bCs/>
        <w:sz w:val="32"/>
        <w:szCs w:val="32"/>
      </w:rPr>
    </w:lvl>
    <w:lvl w:ilvl="2">
      <w:start w:val="1"/>
      <w:numFmt w:val="decimal"/>
      <w:lvlText w:val="%1.%2.%3."/>
      <w:lvlJc w:val="left"/>
      <w:pPr>
        <w:tabs>
          <w:tab w:val="num" w:pos="0"/>
        </w:tabs>
        <w:ind w:left="720" w:hanging="720"/>
      </w:pPr>
      <w:rPr>
        <w:rFonts w:hint="default"/>
        <w:b/>
        <w:bCs/>
        <w:sz w:val="32"/>
        <w:szCs w:val="32"/>
      </w:rPr>
    </w:lvl>
    <w:lvl w:ilvl="3">
      <w:start w:val="1"/>
      <w:numFmt w:val="decimal"/>
      <w:lvlText w:val="%1.%2.%3.%4."/>
      <w:lvlJc w:val="left"/>
      <w:pPr>
        <w:tabs>
          <w:tab w:val="num" w:pos="0"/>
        </w:tabs>
        <w:ind w:left="1080" w:hanging="1080"/>
      </w:pPr>
      <w:rPr>
        <w:rFonts w:hint="default"/>
        <w:b/>
        <w:bCs/>
        <w:sz w:val="32"/>
        <w:szCs w:val="32"/>
      </w:rPr>
    </w:lvl>
    <w:lvl w:ilvl="4">
      <w:start w:val="1"/>
      <w:numFmt w:val="decimal"/>
      <w:lvlText w:val="%1.%2.%3.%4.%5."/>
      <w:lvlJc w:val="left"/>
      <w:pPr>
        <w:tabs>
          <w:tab w:val="num" w:pos="0"/>
        </w:tabs>
        <w:ind w:left="1440" w:hanging="1440"/>
      </w:pPr>
      <w:rPr>
        <w:rFonts w:hint="default"/>
        <w:b/>
        <w:bCs/>
        <w:sz w:val="32"/>
        <w:szCs w:val="32"/>
      </w:rPr>
    </w:lvl>
    <w:lvl w:ilvl="5">
      <w:start w:val="1"/>
      <w:numFmt w:val="decimal"/>
      <w:lvlText w:val="%1.%2.%3.%4.%5.%6."/>
      <w:lvlJc w:val="left"/>
      <w:pPr>
        <w:tabs>
          <w:tab w:val="num" w:pos="0"/>
        </w:tabs>
        <w:ind w:left="1440" w:hanging="1440"/>
      </w:pPr>
      <w:rPr>
        <w:rFonts w:hint="default"/>
        <w:b/>
        <w:bCs/>
        <w:sz w:val="32"/>
        <w:szCs w:val="32"/>
      </w:rPr>
    </w:lvl>
    <w:lvl w:ilvl="6">
      <w:start w:val="1"/>
      <w:numFmt w:val="decimal"/>
      <w:lvlText w:val="%1.%2.%3.%4.%5.%6.%7."/>
      <w:lvlJc w:val="left"/>
      <w:pPr>
        <w:tabs>
          <w:tab w:val="num" w:pos="0"/>
        </w:tabs>
        <w:ind w:left="1800" w:hanging="1800"/>
      </w:pPr>
      <w:rPr>
        <w:rFonts w:hint="default"/>
        <w:b/>
        <w:bCs/>
        <w:sz w:val="32"/>
        <w:szCs w:val="32"/>
      </w:rPr>
    </w:lvl>
    <w:lvl w:ilvl="7">
      <w:start w:val="1"/>
      <w:numFmt w:val="decimal"/>
      <w:lvlText w:val="%1.%2.%3.%4.%5.%6.%7.%8."/>
      <w:lvlJc w:val="left"/>
      <w:pPr>
        <w:tabs>
          <w:tab w:val="num" w:pos="0"/>
        </w:tabs>
        <w:ind w:left="2160" w:hanging="2160"/>
      </w:pPr>
      <w:rPr>
        <w:rFonts w:hint="default"/>
        <w:b/>
        <w:bCs/>
        <w:sz w:val="32"/>
        <w:szCs w:val="32"/>
      </w:rPr>
    </w:lvl>
    <w:lvl w:ilvl="8">
      <w:start w:val="1"/>
      <w:numFmt w:val="decimal"/>
      <w:lvlText w:val="%1.%2.%3.%4.%5.%6.%7.%8.%9."/>
      <w:lvlJc w:val="left"/>
      <w:pPr>
        <w:tabs>
          <w:tab w:val="num" w:pos="0"/>
        </w:tabs>
        <w:ind w:left="2160" w:hanging="2160"/>
      </w:pPr>
      <w:rPr>
        <w:rFonts w:hint="default"/>
        <w:b/>
        <w:bCs/>
        <w:sz w:val="32"/>
        <w:szCs w:val="32"/>
      </w:rPr>
    </w:lvl>
  </w:abstractNum>
  <w:abstractNum w:abstractNumId="4" w15:restartNumberingAfterBreak="0">
    <w:nsid w:val="00000006"/>
    <w:multiLevelType w:val="singleLevel"/>
    <w:tmpl w:val="00000006"/>
    <w:name w:val="WW8Num5"/>
    <w:lvl w:ilvl="0">
      <w:start w:val="1"/>
      <w:numFmt w:val="decimal"/>
      <w:lvlText w:val="%1."/>
      <w:lvlJc w:val="left"/>
      <w:pPr>
        <w:tabs>
          <w:tab w:val="num" w:pos="0"/>
        </w:tabs>
        <w:ind w:left="1080" w:hanging="360"/>
      </w:pPr>
    </w:lvl>
  </w:abstractNum>
  <w:abstractNum w:abstractNumId="5" w15:restartNumberingAfterBreak="0">
    <w:nsid w:val="00000007"/>
    <w:multiLevelType w:val="singleLevel"/>
    <w:tmpl w:val="00000007"/>
    <w:name w:val="WW8Num7"/>
    <w:lvl w:ilvl="0">
      <w:start w:val="1"/>
      <w:numFmt w:val="bullet"/>
      <w:lvlText w:val=""/>
      <w:lvlJc w:val="left"/>
      <w:pPr>
        <w:tabs>
          <w:tab w:val="num" w:pos="-1080"/>
        </w:tabs>
        <w:ind w:left="720" w:hanging="360"/>
      </w:pPr>
      <w:rPr>
        <w:rFonts w:ascii="Wingdings" w:hAnsi="Wingdings" w:cs="Wingdings" w:hint="default"/>
      </w:rPr>
    </w:lvl>
  </w:abstractNum>
  <w:abstractNum w:abstractNumId="6" w15:restartNumberingAfterBreak="0">
    <w:nsid w:val="00000008"/>
    <w:multiLevelType w:val="singleLevel"/>
    <w:tmpl w:val="00000008"/>
    <w:name w:val="WW8Num8"/>
    <w:lvl w:ilvl="0">
      <w:start w:val="1"/>
      <w:numFmt w:val="decimal"/>
      <w:lvlText w:val="[%1.]"/>
      <w:lvlJc w:val="left"/>
      <w:pPr>
        <w:tabs>
          <w:tab w:val="num" w:pos="0"/>
        </w:tabs>
        <w:ind w:left="720" w:hanging="360"/>
      </w:pPr>
      <w:rPr>
        <w:rFonts w:hint="default"/>
        <w:i/>
        <w:iCs/>
        <w:lang w:val="en-US" w:eastAsia="en-US"/>
      </w:rPr>
    </w:lvl>
  </w:abstractNum>
  <w:abstractNum w:abstractNumId="7" w15:restartNumberingAfterBreak="0">
    <w:nsid w:val="00000009"/>
    <w:multiLevelType w:val="singleLevel"/>
    <w:tmpl w:val="00000009"/>
    <w:name w:val="WW8Num10"/>
    <w:lvl w:ilvl="0">
      <w:start w:val="1"/>
      <w:numFmt w:val="bullet"/>
      <w:lvlText w:val=""/>
      <w:lvlJc w:val="left"/>
      <w:pPr>
        <w:tabs>
          <w:tab w:val="num" w:pos="0"/>
        </w:tabs>
        <w:ind w:left="720" w:hanging="360"/>
      </w:pPr>
      <w:rPr>
        <w:rFonts w:ascii="Wingdings" w:hAnsi="Wingdings" w:cs="Wingdings" w:hint="default"/>
      </w:rPr>
    </w:lvl>
  </w:abstractNum>
  <w:abstractNum w:abstractNumId="8" w15:restartNumberingAfterBreak="0">
    <w:nsid w:val="0000000A"/>
    <w:multiLevelType w:val="singleLevel"/>
    <w:tmpl w:val="0000000A"/>
    <w:name w:val="WW8Num12"/>
    <w:lvl w:ilvl="0">
      <w:start w:val="1"/>
      <w:numFmt w:val="decimal"/>
      <w:lvlText w:val="%1."/>
      <w:lvlJc w:val="left"/>
      <w:pPr>
        <w:tabs>
          <w:tab w:val="num" w:pos="0"/>
        </w:tabs>
        <w:ind w:left="720" w:hanging="360"/>
      </w:pPr>
    </w:lvl>
  </w:abstractNum>
  <w:abstractNum w:abstractNumId="9" w15:restartNumberingAfterBreak="0">
    <w:nsid w:val="0000000B"/>
    <w:multiLevelType w:val="singleLevel"/>
    <w:tmpl w:val="0000000B"/>
    <w:name w:val="WW8Num17"/>
    <w:lvl w:ilvl="0">
      <w:start w:val="1"/>
      <w:numFmt w:val="bullet"/>
      <w:lvlText w:val=""/>
      <w:lvlJc w:val="left"/>
      <w:pPr>
        <w:tabs>
          <w:tab w:val="num" w:pos="0"/>
        </w:tabs>
        <w:ind w:left="720" w:hanging="360"/>
      </w:pPr>
      <w:rPr>
        <w:rFonts w:ascii="Symbol" w:hAnsi="Symbol" w:cs="Symbol" w:hint="default"/>
        <w:color w:val="000000"/>
        <w:vertAlign w:val="superscript"/>
      </w:rPr>
    </w:lvl>
  </w:abstractNum>
  <w:abstractNum w:abstractNumId="10" w15:restartNumberingAfterBreak="0">
    <w:nsid w:val="0000000C"/>
    <w:multiLevelType w:val="singleLevel"/>
    <w:tmpl w:val="0000000C"/>
    <w:name w:val="WW8Num18"/>
    <w:lvl w:ilvl="0">
      <w:start w:val="1"/>
      <w:numFmt w:val="decimal"/>
      <w:lvlText w:val="%1."/>
      <w:lvlJc w:val="left"/>
      <w:pPr>
        <w:tabs>
          <w:tab w:val="num" w:pos="720"/>
        </w:tabs>
        <w:ind w:left="720" w:hanging="360"/>
      </w:pPr>
    </w:lvl>
  </w:abstractNum>
  <w:abstractNum w:abstractNumId="11" w15:restartNumberingAfterBreak="0">
    <w:nsid w:val="0000000D"/>
    <w:multiLevelType w:val="singleLevel"/>
    <w:tmpl w:val="0000000D"/>
    <w:name w:val="WW8Num20"/>
    <w:lvl w:ilvl="0">
      <w:start w:val="1"/>
      <w:numFmt w:val="bullet"/>
      <w:lvlText w:val=""/>
      <w:lvlJc w:val="left"/>
      <w:pPr>
        <w:tabs>
          <w:tab w:val="num" w:pos="0"/>
        </w:tabs>
        <w:ind w:left="720" w:hanging="360"/>
      </w:pPr>
      <w:rPr>
        <w:rFonts w:ascii="Symbol" w:hAnsi="Symbol" w:cs="Symbol" w:hint="default"/>
        <w:color w:val="000000"/>
      </w:rPr>
    </w:lvl>
  </w:abstractNum>
  <w:abstractNum w:abstractNumId="12" w15:restartNumberingAfterBreak="0">
    <w:nsid w:val="0000000E"/>
    <w:multiLevelType w:val="multilevel"/>
    <w:tmpl w:val="0000000E"/>
    <w:name w:val="WW8Num22"/>
    <w:lvl w:ilvl="0">
      <w:start w:val="9"/>
      <w:numFmt w:val="decimal"/>
      <w:lvlText w:val="%1."/>
      <w:lvlJc w:val="left"/>
      <w:pPr>
        <w:tabs>
          <w:tab w:val="num" w:pos="0"/>
        </w:tabs>
        <w:ind w:left="480" w:hanging="480"/>
      </w:pPr>
      <w:rPr>
        <w:rFonts w:hint="default"/>
        <w:b/>
        <w:bCs/>
        <w:sz w:val="32"/>
        <w:szCs w:val="32"/>
      </w:rPr>
    </w:lvl>
    <w:lvl w:ilvl="1">
      <w:start w:val="1"/>
      <w:numFmt w:val="decimal"/>
      <w:lvlText w:val="%1.%2."/>
      <w:lvlJc w:val="left"/>
      <w:pPr>
        <w:tabs>
          <w:tab w:val="num" w:pos="0"/>
        </w:tabs>
        <w:ind w:left="720" w:hanging="720"/>
      </w:pPr>
      <w:rPr>
        <w:rFonts w:hint="default"/>
        <w:b/>
        <w:bCs/>
        <w:sz w:val="32"/>
        <w:szCs w:val="32"/>
      </w:rPr>
    </w:lvl>
    <w:lvl w:ilvl="2">
      <w:start w:val="1"/>
      <w:numFmt w:val="decimal"/>
      <w:lvlText w:val="%1.%2.%3."/>
      <w:lvlJc w:val="left"/>
      <w:pPr>
        <w:tabs>
          <w:tab w:val="num" w:pos="0"/>
        </w:tabs>
        <w:ind w:left="720" w:hanging="720"/>
      </w:pPr>
      <w:rPr>
        <w:rFonts w:hint="default"/>
        <w:b/>
        <w:bCs/>
        <w:sz w:val="32"/>
        <w:szCs w:val="32"/>
      </w:rPr>
    </w:lvl>
    <w:lvl w:ilvl="3">
      <w:start w:val="1"/>
      <w:numFmt w:val="decimal"/>
      <w:lvlText w:val="%1.%2.%3.%4."/>
      <w:lvlJc w:val="left"/>
      <w:pPr>
        <w:tabs>
          <w:tab w:val="num" w:pos="0"/>
        </w:tabs>
        <w:ind w:left="1080" w:hanging="1080"/>
      </w:pPr>
      <w:rPr>
        <w:rFonts w:hint="default"/>
        <w:b/>
        <w:bCs/>
        <w:sz w:val="32"/>
        <w:szCs w:val="32"/>
      </w:rPr>
    </w:lvl>
    <w:lvl w:ilvl="4">
      <w:start w:val="1"/>
      <w:numFmt w:val="decimal"/>
      <w:lvlText w:val="%1.%2.%3.%4.%5."/>
      <w:lvlJc w:val="left"/>
      <w:pPr>
        <w:tabs>
          <w:tab w:val="num" w:pos="0"/>
        </w:tabs>
        <w:ind w:left="1440" w:hanging="1440"/>
      </w:pPr>
      <w:rPr>
        <w:rFonts w:hint="default"/>
        <w:b/>
        <w:bCs/>
        <w:sz w:val="32"/>
        <w:szCs w:val="32"/>
      </w:rPr>
    </w:lvl>
    <w:lvl w:ilvl="5">
      <w:start w:val="1"/>
      <w:numFmt w:val="decimal"/>
      <w:lvlText w:val="%1.%2.%3.%4.%5.%6."/>
      <w:lvlJc w:val="left"/>
      <w:pPr>
        <w:tabs>
          <w:tab w:val="num" w:pos="0"/>
        </w:tabs>
        <w:ind w:left="1440" w:hanging="1440"/>
      </w:pPr>
      <w:rPr>
        <w:rFonts w:hint="default"/>
        <w:b/>
        <w:bCs/>
        <w:sz w:val="32"/>
        <w:szCs w:val="32"/>
      </w:rPr>
    </w:lvl>
    <w:lvl w:ilvl="6">
      <w:start w:val="1"/>
      <w:numFmt w:val="decimal"/>
      <w:lvlText w:val="%1.%2.%3.%4.%5.%6.%7."/>
      <w:lvlJc w:val="left"/>
      <w:pPr>
        <w:tabs>
          <w:tab w:val="num" w:pos="0"/>
        </w:tabs>
        <w:ind w:left="1800" w:hanging="1800"/>
      </w:pPr>
      <w:rPr>
        <w:rFonts w:hint="default"/>
        <w:b/>
        <w:bCs/>
        <w:sz w:val="32"/>
        <w:szCs w:val="32"/>
      </w:rPr>
    </w:lvl>
    <w:lvl w:ilvl="7">
      <w:start w:val="1"/>
      <w:numFmt w:val="decimal"/>
      <w:lvlText w:val="%1.%2.%3.%4.%5.%6.%7.%8."/>
      <w:lvlJc w:val="left"/>
      <w:pPr>
        <w:tabs>
          <w:tab w:val="num" w:pos="0"/>
        </w:tabs>
        <w:ind w:left="2160" w:hanging="2160"/>
      </w:pPr>
      <w:rPr>
        <w:rFonts w:hint="default"/>
        <w:b/>
        <w:bCs/>
        <w:sz w:val="32"/>
        <w:szCs w:val="32"/>
      </w:rPr>
    </w:lvl>
    <w:lvl w:ilvl="8">
      <w:start w:val="1"/>
      <w:numFmt w:val="decimal"/>
      <w:lvlText w:val="%1.%2.%3.%4.%5.%6.%7.%8.%9."/>
      <w:lvlJc w:val="left"/>
      <w:pPr>
        <w:tabs>
          <w:tab w:val="num" w:pos="0"/>
        </w:tabs>
        <w:ind w:left="2160" w:hanging="2160"/>
      </w:pPr>
      <w:rPr>
        <w:rFonts w:hint="default"/>
        <w:b/>
        <w:bCs/>
        <w:sz w:val="32"/>
        <w:szCs w:val="32"/>
      </w:rPr>
    </w:lvl>
  </w:abstractNum>
  <w:abstractNum w:abstractNumId="13" w15:restartNumberingAfterBreak="0">
    <w:nsid w:val="0000000F"/>
    <w:multiLevelType w:val="singleLevel"/>
    <w:tmpl w:val="0000000F"/>
    <w:name w:val="WW8Num23"/>
    <w:lvl w:ilvl="0">
      <w:start w:val="1"/>
      <w:numFmt w:val="decimal"/>
      <w:lvlText w:val="%1."/>
      <w:lvlJc w:val="left"/>
      <w:pPr>
        <w:tabs>
          <w:tab w:val="num" w:pos="0"/>
        </w:tabs>
        <w:ind w:left="720" w:hanging="360"/>
      </w:pPr>
    </w:lvl>
  </w:abstractNum>
  <w:abstractNum w:abstractNumId="14" w15:restartNumberingAfterBreak="0">
    <w:nsid w:val="00000010"/>
    <w:multiLevelType w:val="multilevel"/>
    <w:tmpl w:val="00000010"/>
    <w:name w:val="WW8Num24"/>
    <w:lvl w:ilvl="0">
      <w:start w:val="1"/>
      <w:numFmt w:val="decimal"/>
      <w:lvlText w:val="%1."/>
      <w:lvlJc w:val="left"/>
      <w:pPr>
        <w:tabs>
          <w:tab w:val="num" w:pos="0"/>
        </w:tabs>
        <w:ind w:left="720" w:hanging="360"/>
      </w:pPr>
    </w:lvl>
    <w:lvl w:ilvl="1">
      <w:start w:val="1"/>
      <w:numFmt w:val="decimal"/>
      <w:lvlText w:val="%1.%2."/>
      <w:lvlJc w:val="left"/>
      <w:pPr>
        <w:tabs>
          <w:tab w:val="num" w:pos="720"/>
        </w:tabs>
        <w:ind w:left="1440" w:hanging="720"/>
      </w:pPr>
      <w:rPr>
        <w:rFonts w:hint="default"/>
        <w:b/>
        <w:bCs/>
        <w:sz w:val="32"/>
        <w:szCs w:val="32"/>
      </w:rPr>
    </w:lvl>
    <w:lvl w:ilvl="2">
      <w:start w:val="1"/>
      <w:numFmt w:val="decimal"/>
      <w:lvlText w:val="%1.%2.%3."/>
      <w:lvlJc w:val="left"/>
      <w:pPr>
        <w:tabs>
          <w:tab w:val="num" w:pos="0"/>
        </w:tabs>
        <w:ind w:left="1800" w:hanging="720"/>
      </w:pPr>
      <w:rPr>
        <w:rFonts w:hint="default"/>
        <w:b/>
        <w:bCs/>
        <w:sz w:val="32"/>
        <w:szCs w:val="32"/>
      </w:rPr>
    </w:lvl>
    <w:lvl w:ilvl="3">
      <w:start w:val="1"/>
      <w:numFmt w:val="decimal"/>
      <w:lvlText w:val="%1.%2.%3.%4."/>
      <w:lvlJc w:val="left"/>
      <w:pPr>
        <w:tabs>
          <w:tab w:val="num" w:pos="0"/>
        </w:tabs>
        <w:ind w:left="2520" w:hanging="1080"/>
      </w:pPr>
      <w:rPr>
        <w:rFonts w:hint="default"/>
        <w:b/>
        <w:bCs/>
        <w:sz w:val="32"/>
        <w:szCs w:val="32"/>
      </w:rPr>
    </w:lvl>
    <w:lvl w:ilvl="4">
      <w:start w:val="1"/>
      <w:numFmt w:val="decimal"/>
      <w:lvlText w:val="%1.%2.%3.%4.%5."/>
      <w:lvlJc w:val="left"/>
      <w:pPr>
        <w:tabs>
          <w:tab w:val="num" w:pos="0"/>
        </w:tabs>
        <w:ind w:left="3240" w:hanging="1440"/>
      </w:pPr>
      <w:rPr>
        <w:rFonts w:hint="default"/>
        <w:b/>
        <w:bCs/>
        <w:sz w:val="32"/>
        <w:szCs w:val="32"/>
      </w:rPr>
    </w:lvl>
    <w:lvl w:ilvl="5">
      <w:start w:val="1"/>
      <w:numFmt w:val="decimal"/>
      <w:lvlText w:val="%1.%2.%3.%4.%5.%6."/>
      <w:lvlJc w:val="left"/>
      <w:pPr>
        <w:tabs>
          <w:tab w:val="num" w:pos="0"/>
        </w:tabs>
        <w:ind w:left="3600" w:hanging="1440"/>
      </w:pPr>
      <w:rPr>
        <w:rFonts w:hint="default"/>
        <w:b/>
        <w:bCs/>
        <w:sz w:val="32"/>
        <w:szCs w:val="32"/>
      </w:rPr>
    </w:lvl>
    <w:lvl w:ilvl="6">
      <w:start w:val="1"/>
      <w:numFmt w:val="decimal"/>
      <w:lvlText w:val="%1.%2.%3.%4.%5.%6.%7."/>
      <w:lvlJc w:val="left"/>
      <w:pPr>
        <w:tabs>
          <w:tab w:val="num" w:pos="0"/>
        </w:tabs>
        <w:ind w:left="4320" w:hanging="1800"/>
      </w:pPr>
      <w:rPr>
        <w:rFonts w:hint="default"/>
        <w:b/>
        <w:bCs/>
        <w:sz w:val="32"/>
        <w:szCs w:val="32"/>
      </w:rPr>
    </w:lvl>
    <w:lvl w:ilvl="7">
      <w:start w:val="1"/>
      <w:numFmt w:val="decimal"/>
      <w:lvlText w:val="%1.%2.%3.%4.%5.%6.%7.%8."/>
      <w:lvlJc w:val="left"/>
      <w:pPr>
        <w:tabs>
          <w:tab w:val="num" w:pos="0"/>
        </w:tabs>
        <w:ind w:left="5040" w:hanging="2160"/>
      </w:pPr>
      <w:rPr>
        <w:rFonts w:hint="default"/>
        <w:b/>
        <w:bCs/>
        <w:sz w:val="32"/>
        <w:szCs w:val="32"/>
      </w:rPr>
    </w:lvl>
    <w:lvl w:ilvl="8">
      <w:start w:val="1"/>
      <w:numFmt w:val="decimal"/>
      <w:lvlText w:val="%1.%2.%3.%4.%5.%6.%7.%8.%9."/>
      <w:lvlJc w:val="left"/>
      <w:pPr>
        <w:tabs>
          <w:tab w:val="num" w:pos="0"/>
        </w:tabs>
        <w:ind w:left="5400" w:hanging="2160"/>
      </w:pPr>
      <w:rPr>
        <w:rFonts w:hint="default"/>
        <w:b/>
        <w:bCs/>
        <w:sz w:val="32"/>
        <w:szCs w:val="32"/>
      </w:rPr>
    </w:lvl>
  </w:abstractNum>
  <w:abstractNum w:abstractNumId="15" w15:restartNumberingAfterBreak="0">
    <w:nsid w:val="00000011"/>
    <w:multiLevelType w:val="singleLevel"/>
    <w:tmpl w:val="00000011"/>
    <w:name w:val="WW8Num25"/>
    <w:lvl w:ilvl="0">
      <w:start w:val="1"/>
      <w:numFmt w:val="decimal"/>
      <w:lvlText w:val="%1."/>
      <w:lvlJc w:val="left"/>
      <w:pPr>
        <w:tabs>
          <w:tab w:val="num" w:pos="0"/>
        </w:tabs>
        <w:ind w:left="720" w:hanging="360"/>
      </w:pPr>
    </w:lvl>
  </w:abstractNum>
  <w:abstractNum w:abstractNumId="16" w15:restartNumberingAfterBreak="0">
    <w:nsid w:val="00000012"/>
    <w:multiLevelType w:val="singleLevel"/>
    <w:tmpl w:val="00000012"/>
    <w:name w:val="WW8Num26"/>
    <w:lvl w:ilvl="0">
      <w:start w:val="1"/>
      <w:numFmt w:val="bullet"/>
      <w:lvlText w:val=""/>
      <w:lvlJc w:val="left"/>
      <w:pPr>
        <w:tabs>
          <w:tab w:val="num" w:pos="0"/>
        </w:tabs>
        <w:ind w:left="1080" w:hanging="360"/>
      </w:pPr>
      <w:rPr>
        <w:rFonts w:ascii="Symbol" w:hAnsi="Symbol" w:cs="Symbol" w:hint="default"/>
        <w:color w:val="000000"/>
      </w:rPr>
    </w:lvl>
  </w:abstractNum>
  <w:abstractNum w:abstractNumId="17" w15:restartNumberingAfterBreak="0">
    <w:nsid w:val="00000013"/>
    <w:multiLevelType w:val="singleLevel"/>
    <w:tmpl w:val="00000013"/>
    <w:name w:val="WW8Num27"/>
    <w:lvl w:ilvl="0">
      <w:start w:val="1"/>
      <w:numFmt w:val="bullet"/>
      <w:lvlText w:val=""/>
      <w:lvlJc w:val="left"/>
      <w:pPr>
        <w:tabs>
          <w:tab w:val="num" w:pos="0"/>
        </w:tabs>
        <w:ind w:left="720" w:hanging="360"/>
      </w:pPr>
      <w:rPr>
        <w:rFonts w:ascii="Wingdings" w:hAnsi="Wingdings" w:cs="Wingdings" w:hint="default"/>
      </w:rPr>
    </w:lvl>
  </w:abstractNum>
  <w:abstractNum w:abstractNumId="18" w15:restartNumberingAfterBreak="0">
    <w:nsid w:val="00000014"/>
    <w:multiLevelType w:val="singleLevel"/>
    <w:tmpl w:val="00000014"/>
    <w:name w:val="WW8Num28"/>
    <w:lvl w:ilvl="0">
      <w:start w:val="1"/>
      <w:numFmt w:val="bullet"/>
      <w:lvlText w:val="o"/>
      <w:lvlJc w:val="left"/>
      <w:pPr>
        <w:tabs>
          <w:tab w:val="num" w:pos="0"/>
        </w:tabs>
        <w:ind w:left="1080" w:hanging="360"/>
      </w:pPr>
      <w:rPr>
        <w:rFonts w:ascii="Courier New" w:hAnsi="Courier New" w:cs="Courier New" w:hint="default"/>
      </w:rPr>
    </w:lvl>
  </w:abstractNum>
  <w:abstractNum w:abstractNumId="19" w15:restartNumberingAfterBreak="0">
    <w:nsid w:val="00000015"/>
    <w:multiLevelType w:val="multilevel"/>
    <w:tmpl w:val="00000015"/>
    <w:name w:val="WW8Num29"/>
    <w:lvl w:ilvl="0">
      <w:start w:val="8"/>
      <w:numFmt w:val="decimal"/>
      <w:lvlText w:val="%1."/>
      <w:lvlJc w:val="left"/>
      <w:pPr>
        <w:tabs>
          <w:tab w:val="num" w:pos="0"/>
        </w:tabs>
        <w:ind w:left="480" w:hanging="480"/>
      </w:pPr>
      <w:rPr>
        <w:rFonts w:hint="default"/>
        <w:b/>
        <w:bCs/>
        <w:sz w:val="32"/>
        <w:szCs w:val="32"/>
      </w:rPr>
    </w:lvl>
    <w:lvl w:ilvl="1">
      <w:start w:val="1"/>
      <w:numFmt w:val="decimal"/>
      <w:lvlText w:val="%1.%2."/>
      <w:lvlJc w:val="left"/>
      <w:pPr>
        <w:tabs>
          <w:tab w:val="num" w:pos="0"/>
        </w:tabs>
        <w:ind w:left="720" w:hanging="720"/>
      </w:pPr>
      <w:rPr>
        <w:rFonts w:hint="default"/>
        <w:b/>
        <w:bCs/>
        <w:sz w:val="32"/>
        <w:szCs w:val="32"/>
      </w:rPr>
    </w:lvl>
    <w:lvl w:ilvl="2">
      <w:start w:val="1"/>
      <w:numFmt w:val="decimal"/>
      <w:lvlText w:val="%1.%2.%3."/>
      <w:lvlJc w:val="left"/>
      <w:pPr>
        <w:tabs>
          <w:tab w:val="num" w:pos="0"/>
        </w:tabs>
        <w:ind w:left="720" w:hanging="720"/>
      </w:pPr>
      <w:rPr>
        <w:rFonts w:hint="default"/>
        <w:b/>
        <w:bCs/>
        <w:sz w:val="32"/>
        <w:szCs w:val="32"/>
      </w:rPr>
    </w:lvl>
    <w:lvl w:ilvl="3">
      <w:start w:val="1"/>
      <w:numFmt w:val="decimal"/>
      <w:lvlText w:val="%1.%2.%3.%4."/>
      <w:lvlJc w:val="left"/>
      <w:pPr>
        <w:tabs>
          <w:tab w:val="num" w:pos="0"/>
        </w:tabs>
        <w:ind w:left="1080" w:hanging="1080"/>
      </w:pPr>
      <w:rPr>
        <w:rFonts w:hint="default"/>
        <w:b/>
        <w:bCs/>
        <w:sz w:val="32"/>
        <w:szCs w:val="32"/>
      </w:rPr>
    </w:lvl>
    <w:lvl w:ilvl="4">
      <w:start w:val="1"/>
      <w:numFmt w:val="decimal"/>
      <w:lvlText w:val="%1.%2.%3.%4.%5."/>
      <w:lvlJc w:val="left"/>
      <w:pPr>
        <w:tabs>
          <w:tab w:val="num" w:pos="0"/>
        </w:tabs>
        <w:ind w:left="1440" w:hanging="1440"/>
      </w:pPr>
      <w:rPr>
        <w:rFonts w:hint="default"/>
        <w:b/>
        <w:bCs/>
        <w:sz w:val="32"/>
        <w:szCs w:val="32"/>
      </w:rPr>
    </w:lvl>
    <w:lvl w:ilvl="5">
      <w:start w:val="1"/>
      <w:numFmt w:val="decimal"/>
      <w:lvlText w:val="%1.%2.%3.%4.%5.%6."/>
      <w:lvlJc w:val="left"/>
      <w:pPr>
        <w:tabs>
          <w:tab w:val="num" w:pos="0"/>
        </w:tabs>
        <w:ind w:left="1440" w:hanging="1440"/>
      </w:pPr>
      <w:rPr>
        <w:rFonts w:hint="default"/>
        <w:b/>
        <w:bCs/>
        <w:sz w:val="32"/>
        <w:szCs w:val="32"/>
      </w:rPr>
    </w:lvl>
    <w:lvl w:ilvl="6">
      <w:start w:val="1"/>
      <w:numFmt w:val="decimal"/>
      <w:lvlText w:val="%1.%2.%3.%4.%5.%6.%7."/>
      <w:lvlJc w:val="left"/>
      <w:pPr>
        <w:tabs>
          <w:tab w:val="num" w:pos="0"/>
        </w:tabs>
        <w:ind w:left="1800" w:hanging="1800"/>
      </w:pPr>
      <w:rPr>
        <w:rFonts w:hint="default"/>
        <w:b/>
        <w:bCs/>
        <w:sz w:val="32"/>
        <w:szCs w:val="32"/>
      </w:rPr>
    </w:lvl>
    <w:lvl w:ilvl="7">
      <w:start w:val="1"/>
      <w:numFmt w:val="decimal"/>
      <w:lvlText w:val="%1.%2.%3.%4.%5.%6.%7.%8."/>
      <w:lvlJc w:val="left"/>
      <w:pPr>
        <w:tabs>
          <w:tab w:val="num" w:pos="0"/>
        </w:tabs>
        <w:ind w:left="2160" w:hanging="2160"/>
      </w:pPr>
      <w:rPr>
        <w:rFonts w:hint="default"/>
        <w:b/>
        <w:bCs/>
        <w:sz w:val="32"/>
        <w:szCs w:val="32"/>
      </w:rPr>
    </w:lvl>
    <w:lvl w:ilvl="8">
      <w:start w:val="1"/>
      <w:numFmt w:val="decimal"/>
      <w:lvlText w:val="%1.%2.%3.%4.%5.%6.%7.%8.%9."/>
      <w:lvlJc w:val="left"/>
      <w:pPr>
        <w:tabs>
          <w:tab w:val="num" w:pos="0"/>
        </w:tabs>
        <w:ind w:left="2160" w:hanging="2160"/>
      </w:pPr>
      <w:rPr>
        <w:rFonts w:hint="default"/>
        <w:b/>
        <w:bCs/>
        <w:sz w:val="32"/>
        <w:szCs w:val="32"/>
      </w:rPr>
    </w:lvl>
  </w:abstractNum>
  <w:abstractNum w:abstractNumId="20" w15:restartNumberingAfterBreak="0">
    <w:nsid w:val="00000016"/>
    <w:multiLevelType w:val="multilevel"/>
    <w:tmpl w:val="00000016"/>
    <w:name w:val="WW8Num30"/>
    <w:lvl w:ilvl="0">
      <w:start w:val="1"/>
      <w:numFmt w:val="decimal"/>
      <w:lvlText w:val="%1."/>
      <w:lvlJc w:val="left"/>
      <w:pPr>
        <w:tabs>
          <w:tab w:val="num" w:pos="-153"/>
        </w:tabs>
        <w:ind w:left="927" w:hanging="360"/>
      </w:pPr>
    </w:lvl>
    <w:lvl w:ilvl="1">
      <w:start w:val="1"/>
      <w:numFmt w:val="decimal"/>
      <w:lvlText w:val="%1.%2."/>
      <w:lvlJc w:val="left"/>
      <w:pPr>
        <w:tabs>
          <w:tab w:val="num" w:pos="567"/>
        </w:tabs>
        <w:ind w:left="1287" w:hanging="720"/>
      </w:pPr>
      <w:rPr>
        <w:rFonts w:hint="default"/>
        <w:b/>
        <w:bCs/>
        <w:sz w:val="32"/>
        <w:szCs w:val="32"/>
      </w:rPr>
    </w:lvl>
    <w:lvl w:ilvl="2">
      <w:start w:val="1"/>
      <w:numFmt w:val="decimal"/>
      <w:lvlText w:val="%3."/>
      <w:lvlJc w:val="left"/>
      <w:pPr>
        <w:tabs>
          <w:tab w:val="num" w:pos="-153"/>
        </w:tabs>
        <w:ind w:left="1647" w:hanging="1080"/>
      </w:pPr>
      <w:rPr>
        <w:rFonts w:hint="default"/>
        <w:b/>
        <w:bCs/>
        <w:sz w:val="32"/>
        <w:szCs w:val="32"/>
      </w:rPr>
    </w:lvl>
    <w:lvl w:ilvl="3">
      <w:start w:val="1"/>
      <w:numFmt w:val="decimal"/>
      <w:lvlText w:val="%1.%2.%3.%4."/>
      <w:lvlJc w:val="left"/>
      <w:pPr>
        <w:tabs>
          <w:tab w:val="num" w:pos="-153"/>
        </w:tabs>
        <w:ind w:left="2007" w:hanging="1440"/>
      </w:pPr>
      <w:rPr>
        <w:rFonts w:hint="default"/>
        <w:b/>
        <w:bCs/>
        <w:sz w:val="32"/>
        <w:szCs w:val="32"/>
      </w:rPr>
    </w:lvl>
    <w:lvl w:ilvl="4">
      <w:start w:val="1"/>
      <w:numFmt w:val="decimal"/>
      <w:lvlText w:val="%1.%2.%3.%4.%5."/>
      <w:lvlJc w:val="left"/>
      <w:pPr>
        <w:tabs>
          <w:tab w:val="num" w:pos="-153"/>
        </w:tabs>
        <w:ind w:left="2367" w:hanging="1800"/>
      </w:pPr>
      <w:rPr>
        <w:rFonts w:hint="default"/>
        <w:b/>
        <w:bCs/>
        <w:sz w:val="32"/>
        <w:szCs w:val="32"/>
      </w:rPr>
    </w:lvl>
    <w:lvl w:ilvl="5">
      <w:start w:val="1"/>
      <w:numFmt w:val="decimal"/>
      <w:lvlText w:val="%1.%2.%3.%4.%5.%6."/>
      <w:lvlJc w:val="left"/>
      <w:pPr>
        <w:tabs>
          <w:tab w:val="num" w:pos="-153"/>
        </w:tabs>
        <w:ind w:left="2367" w:hanging="1800"/>
      </w:pPr>
      <w:rPr>
        <w:rFonts w:hint="default"/>
        <w:b/>
        <w:bCs/>
        <w:sz w:val="32"/>
        <w:szCs w:val="32"/>
      </w:rPr>
    </w:lvl>
    <w:lvl w:ilvl="6">
      <w:start w:val="1"/>
      <w:numFmt w:val="decimal"/>
      <w:lvlText w:val="%1.%2.%3.%4.%5.%6.%7."/>
      <w:lvlJc w:val="left"/>
      <w:pPr>
        <w:tabs>
          <w:tab w:val="num" w:pos="-153"/>
        </w:tabs>
        <w:ind w:left="2727" w:hanging="2160"/>
      </w:pPr>
      <w:rPr>
        <w:rFonts w:hint="default"/>
        <w:b/>
        <w:bCs/>
        <w:sz w:val="32"/>
        <w:szCs w:val="32"/>
      </w:rPr>
    </w:lvl>
    <w:lvl w:ilvl="7">
      <w:start w:val="1"/>
      <w:numFmt w:val="decimal"/>
      <w:lvlText w:val="%1.%2.%3.%4.%5.%6.%7.%8."/>
      <w:lvlJc w:val="left"/>
      <w:pPr>
        <w:tabs>
          <w:tab w:val="num" w:pos="-153"/>
        </w:tabs>
        <w:ind w:left="3087" w:hanging="2520"/>
      </w:pPr>
      <w:rPr>
        <w:rFonts w:hint="default"/>
        <w:b/>
        <w:bCs/>
        <w:sz w:val="32"/>
        <w:szCs w:val="32"/>
      </w:rPr>
    </w:lvl>
    <w:lvl w:ilvl="8">
      <w:start w:val="1"/>
      <w:numFmt w:val="decimal"/>
      <w:lvlText w:val="%1.%2.%3.%4.%5.%6.%7.%8.%9."/>
      <w:lvlJc w:val="left"/>
      <w:pPr>
        <w:tabs>
          <w:tab w:val="num" w:pos="-153"/>
        </w:tabs>
        <w:ind w:left="3447" w:hanging="2880"/>
      </w:pPr>
      <w:rPr>
        <w:rFonts w:hint="default"/>
        <w:b/>
        <w:bCs/>
        <w:sz w:val="32"/>
        <w:szCs w:val="32"/>
      </w:rPr>
    </w:lvl>
  </w:abstractNum>
  <w:abstractNum w:abstractNumId="21" w15:restartNumberingAfterBreak="0">
    <w:nsid w:val="00000017"/>
    <w:multiLevelType w:val="multilevel"/>
    <w:tmpl w:val="00000017"/>
    <w:name w:val="WW8Num31"/>
    <w:lvl w:ilvl="0">
      <w:start w:val="1"/>
      <w:numFmt w:val="decimal"/>
      <w:lvlText w:val="%1."/>
      <w:lvlJc w:val="left"/>
      <w:pPr>
        <w:tabs>
          <w:tab w:val="num" w:pos="-360"/>
        </w:tabs>
        <w:ind w:left="720" w:hanging="360"/>
      </w:pPr>
    </w:lvl>
    <w:lvl w:ilvl="1">
      <w:start w:val="1"/>
      <w:numFmt w:val="decimal"/>
      <w:lvlText w:val="%1.%2."/>
      <w:lvlJc w:val="left"/>
      <w:pPr>
        <w:tabs>
          <w:tab w:val="num" w:pos="-360"/>
        </w:tabs>
        <w:ind w:left="720" w:hanging="360"/>
      </w:pPr>
      <w:rPr>
        <w:rFonts w:hint="default"/>
      </w:rPr>
    </w:lvl>
    <w:lvl w:ilvl="2">
      <w:start w:val="1"/>
      <w:numFmt w:val="decimal"/>
      <w:lvlText w:val="%1.%2.%3."/>
      <w:lvlJc w:val="left"/>
      <w:pPr>
        <w:tabs>
          <w:tab w:val="num" w:pos="-360"/>
        </w:tabs>
        <w:ind w:left="1080" w:hanging="720"/>
      </w:pPr>
      <w:rPr>
        <w:rFonts w:hint="default"/>
      </w:rPr>
    </w:lvl>
    <w:lvl w:ilvl="3">
      <w:start w:val="1"/>
      <w:numFmt w:val="decimal"/>
      <w:lvlText w:val="%1.%2.%3.%4."/>
      <w:lvlJc w:val="left"/>
      <w:pPr>
        <w:tabs>
          <w:tab w:val="num" w:pos="-360"/>
        </w:tabs>
        <w:ind w:left="1080" w:hanging="720"/>
      </w:pPr>
      <w:rPr>
        <w:rFonts w:hint="default"/>
      </w:rPr>
    </w:lvl>
    <w:lvl w:ilvl="4">
      <w:start w:val="1"/>
      <w:numFmt w:val="decimal"/>
      <w:lvlText w:val="%1.%2.%3.%4.%5."/>
      <w:lvlJc w:val="left"/>
      <w:pPr>
        <w:tabs>
          <w:tab w:val="num" w:pos="-360"/>
        </w:tabs>
        <w:ind w:left="1440" w:hanging="1080"/>
      </w:pPr>
      <w:rPr>
        <w:rFonts w:hint="default"/>
      </w:rPr>
    </w:lvl>
    <w:lvl w:ilvl="5">
      <w:start w:val="1"/>
      <w:numFmt w:val="decimal"/>
      <w:lvlText w:val="%1.%2.%3.%4.%5.%6."/>
      <w:lvlJc w:val="left"/>
      <w:pPr>
        <w:tabs>
          <w:tab w:val="num" w:pos="-360"/>
        </w:tabs>
        <w:ind w:left="1440" w:hanging="1080"/>
      </w:pPr>
      <w:rPr>
        <w:rFonts w:hint="default"/>
      </w:rPr>
    </w:lvl>
    <w:lvl w:ilvl="6">
      <w:start w:val="1"/>
      <w:numFmt w:val="decimal"/>
      <w:lvlText w:val="%1.%2.%3.%4.%5.%6.%7."/>
      <w:lvlJc w:val="left"/>
      <w:pPr>
        <w:tabs>
          <w:tab w:val="num" w:pos="-360"/>
        </w:tabs>
        <w:ind w:left="1800" w:hanging="1440"/>
      </w:pPr>
      <w:rPr>
        <w:rFonts w:hint="default"/>
      </w:rPr>
    </w:lvl>
    <w:lvl w:ilvl="7">
      <w:start w:val="1"/>
      <w:numFmt w:val="decimal"/>
      <w:lvlText w:val="%1.%2.%3.%4.%5.%6.%7.%8."/>
      <w:lvlJc w:val="left"/>
      <w:pPr>
        <w:tabs>
          <w:tab w:val="num" w:pos="-360"/>
        </w:tabs>
        <w:ind w:left="1800" w:hanging="1440"/>
      </w:pPr>
      <w:rPr>
        <w:rFonts w:hint="default"/>
      </w:rPr>
    </w:lvl>
    <w:lvl w:ilvl="8">
      <w:start w:val="1"/>
      <w:numFmt w:val="decimal"/>
      <w:lvlText w:val="%1.%2.%3.%4.%5.%6.%7.%8.%9."/>
      <w:lvlJc w:val="left"/>
      <w:pPr>
        <w:tabs>
          <w:tab w:val="num" w:pos="-360"/>
        </w:tabs>
        <w:ind w:left="2160" w:hanging="1800"/>
      </w:pPr>
      <w:rPr>
        <w:rFonts w:hint="default"/>
      </w:rPr>
    </w:lvl>
  </w:abstractNum>
  <w:abstractNum w:abstractNumId="22" w15:restartNumberingAfterBreak="0">
    <w:nsid w:val="00000018"/>
    <w:multiLevelType w:val="singleLevel"/>
    <w:tmpl w:val="00000018"/>
    <w:name w:val="WW8Num32"/>
    <w:lvl w:ilvl="0">
      <w:start w:val="1"/>
      <w:numFmt w:val="bullet"/>
      <w:lvlText w:val=""/>
      <w:lvlJc w:val="left"/>
      <w:pPr>
        <w:tabs>
          <w:tab w:val="num" w:pos="0"/>
        </w:tabs>
        <w:ind w:left="720" w:hanging="360"/>
      </w:pPr>
      <w:rPr>
        <w:rFonts w:ascii="Wingdings" w:hAnsi="Wingdings" w:cs="Wingdings" w:hint="default"/>
      </w:rPr>
    </w:lvl>
  </w:abstractNum>
  <w:abstractNum w:abstractNumId="23" w15:restartNumberingAfterBreak="0">
    <w:nsid w:val="00000019"/>
    <w:multiLevelType w:val="singleLevel"/>
    <w:tmpl w:val="00000019"/>
    <w:name w:val="WW8Num33"/>
    <w:lvl w:ilvl="0">
      <w:start w:val="1"/>
      <w:numFmt w:val="bullet"/>
      <w:lvlText w:val=""/>
      <w:lvlJc w:val="left"/>
      <w:pPr>
        <w:tabs>
          <w:tab w:val="num" w:pos="0"/>
        </w:tabs>
        <w:ind w:left="720" w:hanging="360"/>
      </w:pPr>
      <w:rPr>
        <w:rFonts w:ascii="Wingdings" w:hAnsi="Wingdings" w:cs="Wingdings" w:hint="default"/>
      </w:rPr>
    </w:lvl>
  </w:abstractNum>
  <w:abstractNum w:abstractNumId="24" w15:restartNumberingAfterBreak="0">
    <w:nsid w:val="0000001A"/>
    <w:multiLevelType w:val="multilevel"/>
    <w:tmpl w:val="0000001A"/>
    <w:name w:val="WW8Num34"/>
    <w:lvl w:ilvl="0">
      <w:start w:val="1"/>
      <w:numFmt w:val="decimal"/>
      <w:lvlText w:val="%1."/>
      <w:lvlJc w:val="left"/>
      <w:pPr>
        <w:tabs>
          <w:tab w:val="num" w:pos="0"/>
        </w:tabs>
        <w:ind w:left="720" w:hanging="360"/>
      </w:pPr>
      <w:rPr>
        <w:b w:val="0"/>
        <w:bCs w:val="0"/>
        <w:sz w:val="24"/>
        <w:szCs w:val="24"/>
      </w:rPr>
    </w:lvl>
    <w:lvl w:ilvl="1">
      <w:start w:val="1"/>
      <w:numFmt w:val="decimal"/>
      <w:lvlText w:val="%1.%2."/>
      <w:lvlJc w:val="left"/>
      <w:pPr>
        <w:tabs>
          <w:tab w:val="num" w:pos="0"/>
        </w:tabs>
        <w:ind w:left="1080" w:hanging="720"/>
      </w:pPr>
      <w:rPr>
        <w:rFonts w:hint="default"/>
      </w:rPr>
    </w:lvl>
    <w:lvl w:ilvl="2">
      <w:start w:val="2"/>
      <w:numFmt w:val="decimal"/>
      <w:lvlText w:val="%1.%2.%3."/>
      <w:lvlJc w:val="left"/>
      <w:pPr>
        <w:tabs>
          <w:tab w:val="num" w:pos="0"/>
        </w:tabs>
        <w:ind w:left="1080" w:hanging="720"/>
      </w:pPr>
      <w:rPr>
        <w:rFonts w:hint="default"/>
      </w:rPr>
    </w:lvl>
    <w:lvl w:ilvl="3">
      <w:start w:val="1"/>
      <w:numFmt w:val="decimal"/>
      <w:lvlText w:val="%1.%2.%3.%4."/>
      <w:lvlJc w:val="left"/>
      <w:pPr>
        <w:tabs>
          <w:tab w:val="num" w:pos="0"/>
        </w:tabs>
        <w:ind w:left="1440" w:hanging="1080"/>
      </w:pPr>
      <w:rPr>
        <w:rFonts w:hint="default"/>
      </w:rPr>
    </w:lvl>
    <w:lvl w:ilvl="4">
      <w:start w:val="1"/>
      <w:numFmt w:val="decimal"/>
      <w:lvlText w:val="%1.%2.%3.%4.%5."/>
      <w:lvlJc w:val="left"/>
      <w:pPr>
        <w:tabs>
          <w:tab w:val="num" w:pos="0"/>
        </w:tabs>
        <w:ind w:left="1800" w:hanging="1440"/>
      </w:pPr>
      <w:rPr>
        <w:rFonts w:hint="default"/>
      </w:rPr>
    </w:lvl>
    <w:lvl w:ilvl="5">
      <w:start w:val="1"/>
      <w:numFmt w:val="decimal"/>
      <w:lvlText w:val="%1.%2.%3.%4.%5.%6."/>
      <w:lvlJc w:val="left"/>
      <w:pPr>
        <w:tabs>
          <w:tab w:val="num" w:pos="0"/>
        </w:tabs>
        <w:ind w:left="1800" w:hanging="1440"/>
      </w:pPr>
      <w:rPr>
        <w:rFonts w:hint="default"/>
      </w:rPr>
    </w:lvl>
    <w:lvl w:ilvl="6">
      <w:start w:val="1"/>
      <w:numFmt w:val="decimal"/>
      <w:lvlText w:val="%1.%2.%3.%4.%5.%6.%7."/>
      <w:lvlJc w:val="left"/>
      <w:pPr>
        <w:tabs>
          <w:tab w:val="num" w:pos="0"/>
        </w:tabs>
        <w:ind w:left="2160" w:hanging="1800"/>
      </w:pPr>
      <w:rPr>
        <w:rFonts w:hint="default"/>
      </w:rPr>
    </w:lvl>
    <w:lvl w:ilvl="7">
      <w:start w:val="1"/>
      <w:numFmt w:val="decimal"/>
      <w:lvlText w:val="%1.%2.%3.%4.%5.%6.%7.%8."/>
      <w:lvlJc w:val="left"/>
      <w:pPr>
        <w:tabs>
          <w:tab w:val="num" w:pos="0"/>
        </w:tabs>
        <w:ind w:left="2520" w:hanging="2160"/>
      </w:pPr>
      <w:rPr>
        <w:rFonts w:hint="default"/>
      </w:rPr>
    </w:lvl>
    <w:lvl w:ilvl="8">
      <w:start w:val="1"/>
      <w:numFmt w:val="decimal"/>
      <w:lvlText w:val="%1.%2.%3.%4.%5.%6.%7.%8.%9."/>
      <w:lvlJc w:val="left"/>
      <w:pPr>
        <w:tabs>
          <w:tab w:val="num" w:pos="0"/>
        </w:tabs>
        <w:ind w:left="2520" w:hanging="2160"/>
      </w:pPr>
      <w:rPr>
        <w:rFonts w:hint="default"/>
      </w:rPr>
    </w:lvl>
  </w:abstractNum>
  <w:abstractNum w:abstractNumId="25" w15:restartNumberingAfterBreak="0">
    <w:nsid w:val="0000001B"/>
    <w:multiLevelType w:val="multilevel"/>
    <w:tmpl w:val="0CF45836"/>
    <w:name w:val="WW8Num36"/>
    <w:lvl w:ilvl="0">
      <w:start w:val="1"/>
      <w:numFmt w:val="decimal"/>
      <w:lvlText w:val="%1."/>
      <w:lvlJc w:val="left"/>
      <w:pPr>
        <w:tabs>
          <w:tab w:val="num" w:pos="0"/>
        </w:tabs>
        <w:ind w:left="1080" w:hanging="360"/>
      </w:pPr>
    </w:lvl>
    <w:lvl w:ilvl="1">
      <w:start w:val="1"/>
      <w:numFmt w:val="decimal"/>
      <w:lvlText w:val="%1.%2."/>
      <w:lvlJc w:val="left"/>
      <w:pPr>
        <w:tabs>
          <w:tab w:val="num" w:pos="0"/>
        </w:tabs>
        <w:ind w:left="1440" w:hanging="720"/>
      </w:pPr>
      <w:rPr>
        <w:rFonts w:hint="default"/>
      </w:rPr>
    </w:lvl>
    <w:lvl w:ilvl="2">
      <w:start w:val="1"/>
      <w:numFmt w:val="decimal"/>
      <w:pStyle w:val="SubTopics"/>
      <w:lvlText w:val="%3)"/>
      <w:lvlJc w:val="left"/>
      <w:pPr>
        <w:tabs>
          <w:tab w:val="num" w:pos="0"/>
        </w:tabs>
        <w:ind w:left="1800" w:hanging="1080"/>
      </w:pPr>
      <w:rPr>
        <w:rFonts w:hint="default"/>
      </w:rPr>
    </w:lvl>
    <w:lvl w:ilvl="3">
      <w:start w:val="1"/>
      <w:numFmt w:val="decimal"/>
      <w:lvlText w:val="%1.%2.%3.%4."/>
      <w:lvlJc w:val="left"/>
      <w:pPr>
        <w:tabs>
          <w:tab w:val="num" w:pos="0"/>
        </w:tabs>
        <w:ind w:left="2160" w:hanging="1440"/>
      </w:pPr>
      <w:rPr>
        <w:rFonts w:hint="default"/>
      </w:rPr>
    </w:lvl>
    <w:lvl w:ilvl="4">
      <w:start w:val="1"/>
      <w:numFmt w:val="decimal"/>
      <w:lvlText w:val="%1.%2.%3.%4.%5."/>
      <w:lvlJc w:val="left"/>
      <w:pPr>
        <w:tabs>
          <w:tab w:val="num" w:pos="0"/>
        </w:tabs>
        <w:ind w:left="2520" w:hanging="1800"/>
      </w:pPr>
      <w:rPr>
        <w:rFonts w:hint="default"/>
      </w:rPr>
    </w:lvl>
    <w:lvl w:ilvl="5">
      <w:start w:val="1"/>
      <w:numFmt w:val="decimal"/>
      <w:lvlText w:val="%1.%2.%3.%4.%5.%6."/>
      <w:lvlJc w:val="left"/>
      <w:pPr>
        <w:tabs>
          <w:tab w:val="num" w:pos="0"/>
        </w:tabs>
        <w:ind w:left="2520" w:hanging="1800"/>
      </w:pPr>
      <w:rPr>
        <w:rFonts w:hint="default"/>
      </w:rPr>
    </w:lvl>
    <w:lvl w:ilvl="6">
      <w:start w:val="1"/>
      <w:numFmt w:val="decimal"/>
      <w:lvlText w:val="%1.%2.%3.%4.%5.%6.%7."/>
      <w:lvlJc w:val="left"/>
      <w:pPr>
        <w:tabs>
          <w:tab w:val="num" w:pos="0"/>
        </w:tabs>
        <w:ind w:left="2880" w:hanging="2160"/>
      </w:pPr>
      <w:rPr>
        <w:rFonts w:hint="default"/>
      </w:rPr>
    </w:lvl>
    <w:lvl w:ilvl="7">
      <w:start w:val="1"/>
      <w:numFmt w:val="decimal"/>
      <w:lvlText w:val="%1.%2.%3.%4.%5.%6.%7.%8."/>
      <w:lvlJc w:val="left"/>
      <w:pPr>
        <w:tabs>
          <w:tab w:val="num" w:pos="0"/>
        </w:tabs>
        <w:ind w:left="3240" w:hanging="2520"/>
      </w:pPr>
      <w:rPr>
        <w:rFonts w:hint="default"/>
      </w:rPr>
    </w:lvl>
    <w:lvl w:ilvl="8">
      <w:start w:val="1"/>
      <w:numFmt w:val="decimal"/>
      <w:lvlText w:val="%1.%2.%3.%4.%5.%6.%7.%8.%9."/>
      <w:lvlJc w:val="left"/>
      <w:pPr>
        <w:tabs>
          <w:tab w:val="num" w:pos="0"/>
        </w:tabs>
        <w:ind w:left="3600" w:hanging="2880"/>
      </w:pPr>
      <w:rPr>
        <w:rFonts w:hint="default"/>
      </w:rPr>
    </w:lvl>
  </w:abstractNum>
  <w:abstractNum w:abstractNumId="26" w15:restartNumberingAfterBreak="0">
    <w:nsid w:val="0000001C"/>
    <w:multiLevelType w:val="multilevel"/>
    <w:tmpl w:val="0000001C"/>
    <w:name w:val="WW8Num37"/>
    <w:lvl w:ilvl="0">
      <w:start w:val="1"/>
      <w:numFmt w:val="decimal"/>
      <w:lvlText w:val="%1."/>
      <w:lvlJc w:val="left"/>
      <w:pPr>
        <w:tabs>
          <w:tab w:val="num" w:pos="0"/>
        </w:tabs>
        <w:ind w:left="720" w:hanging="360"/>
      </w:pPr>
      <w:rPr>
        <w:rFonts w:hint="default"/>
      </w:rPr>
    </w:lvl>
    <w:lvl w:ilvl="1">
      <w:start w:val="1"/>
      <w:numFmt w:val="decimal"/>
      <w:lvlText w:val="%1.%2."/>
      <w:lvlJc w:val="left"/>
      <w:pPr>
        <w:tabs>
          <w:tab w:val="num" w:pos="0"/>
        </w:tabs>
        <w:ind w:left="1080" w:hanging="720"/>
      </w:pPr>
      <w:rPr>
        <w:rFonts w:hint="default"/>
      </w:rPr>
    </w:lvl>
    <w:lvl w:ilvl="2">
      <w:start w:val="1"/>
      <w:numFmt w:val="upperLetter"/>
      <w:lvlText w:val="%1.%2.%3."/>
      <w:lvlJc w:val="left"/>
      <w:pPr>
        <w:tabs>
          <w:tab w:val="num" w:pos="0"/>
        </w:tabs>
        <w:ind w:left="1080" w:hanging="720"/>
      </w:pPr>
      <w:rPr>
        <w:rFonts w:hint="default"/>
      </w:rPr>
    </w:lvl>
    <w:lvl w:ilvl="3">
      <w:start w:val="1"/>
      <w:numFmt w:val="upperLetter"/>
      <w:lvlText w:val="%1.%2.%3.%4."/>
      <w:lvlJc w:val="left"/>
      <w:pPr>
        <w:tabs>
          <w:tab w:val="num" w:pos="0"/>
        </w:tabs>
        <w:ind w:left="1440" w:hanging="1080"/>
      </w:pPr>
      <w:rPr>
        <w:rFonts w:hint="default"/>
      </w:rPr>
    </w:lvl>
    <w:lvl w:ilvl="4">
      <w:start w:val="1"/>
      <w:numFmt w:val="decimal"/>
      <w:lvlText w:val="%1.%2.%3.%4.%5."/>
      <w:lvlJc w:val="left"/>
      <w:pPr>
        <w:tabs>
          <w:tab w:val="num" w:pos="0"/>
        </w:tabs>
        <w:ind w:left="1800" w:hanging="1440"/>
      </w:pPr>
      <w:rPr>
        <w:rFonts w:hint="default"/>
      </w:rPr>
    </w:lvl>
    <w:lvl w:ilvl="5">
      <w:start w:val="1"/>
      <w:numFmt w:val="decimal"/>
      <w:lvlText w:val="%1.%2.%3.%4.%5.%6."/>
      <w:lvlJc w:val="left"/>
      <w:pPr>
        <w:tabs>
          <w:tab w:val="num" w:pos="0"/>
        </w:tabs>
        <w:ind w:left="1800" w:hanging="1440"/>
      </w:pPr>
      <w:rPr>
        <w:rFonts w:hint="default"/>
      </w:rPr>
    </w:lvl>
    <w:lvl w:ilvl="6">
      <w:start w:val="1"/>
      <w:numFmt w:val="decimal"/>
      <w:lvlText w:val="%1.%2.%3.%4.%5.%6.%7."/>
      <w:lvlJc w:val="left"/>
      <w:pPr>
        <w:tabs>
          <w:tab w:val="num" w:pos="0"/>
        </w:tabs>
        <w:ind w:left="2160" w:hanging="1800"/>
      </w:pPr>
      <w:rPr>
        <w:rFonts w:hint="default"/>
      </w:rPr>
    </w:lvl>
    <w:lvl w:ilvl="7">
      <w:start w:val="1"/>
      <w:numFmt w:val="decimal"/>
      <w:lvlText w:val="%1.%2.%3.%4.%5.%6.%7.%8."/>
      <w:lvlJc w:val="left"/>
      <w:pPr>
        <w:tabs>
          <w:tab w:val="num" w:pos="0"/>
        </w:tabs>
        <w:ind w:left="2520" w:hanging="2160"/>
      </w:pPr>
      <w:rPr>
        <w:rFonts w:hint="default"/>
      </w:rPr>
    </w:lvl>
    <w:lvl w:ilvl="8">
      <w:start w:val="1"/>
      <w:numFmt w:val="decimal"/>
      <w:lvlText w:val="%1.%2.%3.%4.%5.%6.%7.%8.%9."/>
      <w:lvlJc w:val="left"/>
      <w:pPr>
        <w:tabs>
          <w:tab w:val="num" w:pos="0"/>
        </w:tabs>
        <w:ind w:left="2520" w:hanging="2160"/>
      </w:pPr>
      <w:rPr>
        <w:rFonts w:hint="default"/>
      </w:rPr>
    </w:lvl>
  </w:abstractNum>
  <w:abstractNum w:abstractNumId="27" w15:restartNumberingAfterBreak="0">
    <w:nsid w:val="0000001D"/>
    <w:multiLevelType w:val="multilevel"/>
    <w:tmpl w:val="0000001D"/>
    <w:name w:val="WW8Num39"/>
    <w:lvl w:ilvl="0">
      <w:start w:val="1"/>
      <w:numFmt w:val="decimal"/>
      <w:lvlText w:val="%1."/>
      <w:lvlJc w:val="left"/>
      <w:pPr>
        <w:tabs>
          <w:tab w:val="num" w:pos="0"/>
        </w:tabs>
        <w:ind w:left="720" w:hanging="360"/>
      </w:pPr>
    </w:lvl>
    <w:lvl w:ilvl="1">
      <w:start w:val="1"/>
      <w:numFmt w:val="decimal"/>
      <w:lvlText w:val="%1.%2."/>
      <w:lvlJc w:val="left"/>
      <w:pPr>
        <w:tabs>
          <w:tab w:val="num" w:pos="0"/>
        </w:tabs>
        <w:ind w:left="1440" w:hanging="720"/>
      </w:pPr>
      <w:rPr>
        <w:rFonts w:hint="default"/>
      </w:rPr>
    </w:lvl>
    <w:lvl w:ilvl="2">
      <w:start w:val="1"/>
      <w:numFmt w:val="decimal"/>
      <w:lvlText w:val="%1.%2.%3."/>
      <w:lvlJc w:val="left"/>
      <w:pPr>
        <w:tabs>
          <w:tab w:val="num" w:pos="0"/>
        </w:tabs>
        <w:ind w:left="1800" w:hanging="720"/>
      </w:pPr>
      <w:rPr>
        <w:rFonts w:hint="default"/>
      </w:rPr>
    </w:lvl>
    <w:lvl w:ilvl="3">
      <w:start w:val="1"/>
      <w:numFmt w:val="decimal"/>
      <w:lvlText w:val="%1.%2.%3.%4."/>
      <w:lvlJc w:val="left"/>
      <w:pPr>
        <w:tabs>
          <w:tab w:val="num" w:pos="0"/>
        </w:tabs>
        <w:ind w:left="2520" w:hanging="1080"/>
      </w:pPr>
      <w:rPr>
        <w:rFonts w:hint="default"/>
      </w:rPr>
    </w:lvl>
    <w:lvl w:ilvl="4">
      <w:start w:val="1"/>
      <w:numFmt w:val="decimal"/>
      <w:lvlText w:val="%1.%2.%3.%4.%5."/>
      <w:lvlJc w:val="left"/>
      <w:pPr>
        <w:tabs>
          <w:tab w:val="num" w:pos="0"/>
        </w:tabs>
        <w:ind w:left="3240" w:hanging="1440"/>
      </w:pPr>
      <w:rPr>
        <w:rFonts w:hint="default"/>
      </w:rPr>
    </w:lvl>
    <w:lvl w:ilvl="5">
      <w:start w:val="1"/>
      <w:numFmt w:val="decimal"/>
      <w:lvlText w:val="%1.%2.%3.%4.%5.%6."/>
      <w:lvlJc w:val="left"/>
      <w:pPr>
        <w:tabs>
          <w:tab w:val="num" w:pos="0"/>
        </w:tabs>
        <w:ind w:left="3600" w:hanging="1440"/>
      </w:pPr>
      <w:rPr>
        <w:rFonts w:hint="default"/>
      </w:rPr>
    </w:lvl>
    <w:lvl w:ilvl="6">
      <w:start w:val="1"/>
      <w:numFmt w:val="decimal"/>
      <w:lvlText w:val="%1.%2.%3.%4.%5.%6.%7."/>
      <w:lvlJc w:val="left"/>
      <w:pPr>
        <w:tabs>
          <w:tab w:val="num" w:pos="0"/>
        </w:tabs>
        <w:ind w:left="4320" w:hanging="1800"/>
      </w:pPr>
      <w:rPr>
        <w:rFonts w:hint="default"/>
      </w:rPr>
    </w:lvl>
    <w:lvl w:ilvl="7">
      <w:start w:val="1"/>
      <w:numFmt w:val="decimal"/>
      <w:lvlText w:val="%1.%2.%3.%4.%5.%6.%7.%8."/>
      <w:lvlJc w:val="left"/>
      <w:pPr>
        <w:tabs>
          <w:tab w:val="num" w:pos="0"/>
        </w:tabs>
        <w:ind w:left="5040" w:hanging="2160"/>
      </w:pPr>
      <w:rPr>
        <w:rFonts w:hint="default"/>
      </w:rPr>
    </w:lvl>
    <w:lvl w:ilvl="8">
      <w:start w:val="1"/>
      <w:numFmt w:val="decimal"/>
      <w:lvlText w:val="%1.%2.%3.%4.%5.%6.%7.%8.%9."/>
      <w:lvlJc w:val="left"/>
      <w:pPr>
        <w:tabs>
          <w:tab w:val="num" w:pos="0"/>
        </w:tabs>
        <w:ind w:left="5400" w:hanging="2160"/>
      </w:pPr>
      <w:rPr>
        <w:rFonts w:hint="default"/>
      </w:rPr>
    </w:lvl>
  </w:abstractNum>
  <w:abstractNum w:abstractNumId="28" w15:restartNumberingAfterBreak="0">
    <w:nsid w:val="0000001E"/>
    <w:multiLevelType w:val="singleLevel"/>
    <w:tmpl w:val="0000001E"/>
    <w:name w:val="WW8Num40"/>
    <w:lvl w:ilvl="0">
      <w:start w:val="1"/>
      <w:numFmt w:val="bullet"/>
      <w:lvlText w:val=""/>
      <w:lvlJc w:val="left"/>
      <w:pPr>
        <w:tabs>
          <w:tab w:val="num" w:pos="0"/>
        </w:tabs>
        <w:ind w:left="1080" w:hanging="360"/>
      </w:pPr>
      <w:rPr>
        <w:rFonts w:ascii="Symbol" w:hAnsi="Symbol" w:cs="Symbol" w:hint="default"/>
      </w:rPr>
    </w:lvl>
  </w:abstractNum>
  <w:abstractNum w:abstractNumId="29" w15:restartNumberingAfterBreak="0">
    <w:nsid w:val="0000001F"/>
    <w:multiLevelType w:val="multilevel"/>
    <w:tmpl w:val="0000001F"/>
    <w:name w:val="WW8Num41"/>
    <w:lvl w:ilvl="0">
      <w:start w:val="12"/>
      <w:numFmt w:val="decimal"/>
      <w:lvlText w:val="%1."/>
      <w:lvlJc w:val="left"/>
      <w:pPr>
        <w:tabs>
          <w:tab w:val="num" w:pos="0"/>
        </w:tabs>
        <w:ind w:left="640" w:hanging="640"/>
      </w:pPr>
      <w:rPr>
        <w:rFonts w:hint="default"/>
        <w:b/>
        <w:bCs/>
        <w:sz w:val="32"/>
        <w:szCs w:val="32"/>
      </w:rPr>
    </w:lvl>
    <w:lvl w:ilvl="1">
      <w:start w:val="1"/>
      <w:numFmt w:val="decimal"/>
      <w:lvlText w:val="%1.%2."/>
      <w:lvlJc w:val="left"/>
      <w:pPr>
        <w:tabs>
          <w:tab w:val="num" w:pos="0"/>
        </w:tabs>
        <w:ind w:left="720" w:hanging="720"/>
      </w:pPr>
      <w:rPr>
        <w:rFonts w:hint="default"/>
        <w:b/>
        <w:bCs/>
        <w:sz w:val="32"/>
        <w:szCs w:val="32"/>
      </w:rPr>
    </w:lvl>
    <w:lvl w:ilvl="2">
      <w:start w:val="1"/>
      <w:numFmt w:val="decimal"/>
      <w:lvlText w:val="%1.%2.%3."/>
      <w:lvlJc w:val="left"/>
      <w:pPr>
        <w:tabs>
          <w:tab w:val="num" w:pos="0"/>
        </w:tabs>
        <w:ind w:left="720" w:hanging="720"/>
      </w:pPr>
      <w:rPr>
        <w:rFonts w:hint="default"/>
        <w:b/>
        <w:bCs/>
        <w:sz w:val="32"/>
        <w:szCs w:val="32"/>
      </w:rPr>
    </w:lvl>
    <w:lvl w:ilvl="3">
      <w:start w:val="1"/>
      <w:numFmt w:val="decimal"/>
      <w:lvlText w:val="%1.%2.%3.%4."/>
      <w:lvlJc w:val="left"/>
      <w:pPr>
        <w:tabs>
          <w:tab w:val="num" w:pos="0"/>
        </w:tabs>
        <w:ind w:left="1080" w:hanging="1080"/>
      </w:pPr>
      <w:rPr>
        <w:rFonts w:hint="default"/>
        <w:b/>
        <w:bCs/>
        <w:sz w:val="32"/>
        <w:szCs w:val="32"/>
      </w:rPr>
    </w:lvl>
    <w:lvl w:ilvl="4">
      <w:start w:val="1"/>
      <w:numFmt w:val="decimal"/>
      <w:lvlText w:val="%1.%2.%3.%4.%5."/>
      <w:lvlJc w:val="left"/>
      <w:pPr>
        <w:tabs>
          <w:tab w:val="num" w:pos="0"/>
        </w:tabs>
        <w:ind w:left="1440" w:hanging="1440"/>
      </w:pPr>
      <w:rPr>
        <w:rFonts w:hint="default"/>
        <w:b/>
        <w:bCs/>
        <w:sz w:val="32"/>
        <w:szCs w:val="32"/>
      </w:rPr>
    </w:lvl>
    <w:lvl w:ilvl="5">
      <w:start w:val="1"/>
      <w:numFmt w:val="decimal"/>
      <w:lvlText w:val="%1.%2.%3.%4.%5.%6."/>
      <w:lvlJc w:val="left"/>
      <w:pPr>
        <w:tabs>
          <w:tab w:val="num" w:pos="0"/>
        </w:tabs>
        <w:ind w:left="1440" w:hanging="1440"/>
      </w:pPr>
      <w:rPr>
        <w:rFonts w:hint="default"/>
        <w:b/>
        <w:bCs/>
        <w:sz w:val="32"/>
        <w:szCs w:val="32"/>
      </w:rPr>
    </w:lvl>
    <w:lvl w:ilvl="6">
      <w:start w:val="1"/>
      <w:numFmt w:val="decimal"/>
      <w:lvlText w:val="%1.%2.%3.%4.%5.%6.%7."/>
      <w:lvlJc w:val="left"/>
      <w:pPr>
        <w:tabs>
          <w:tab w:val="num" w:pos="0"/>
        </w:tabs>
        <w:ind w:left="1800" w:hanging="1800"/>
      </w:pPr>
      <w:rPr>
        <w:rFonts w:hint="default"/>
        <w:b/>
        <w:bCs/>
        <w:sz w:val="32"/>
        <w:szCs w:val="32"/>
      </w:rPr>
    </w:lvl>
    <w:lvl w:ilvl="7">
      <w:start w:val="1"/>
      <w:numFmt w:val="decimal"/>
      <w:lvlText w:val="%1.%2.%3.%4.%5.%6.%7.%8."/>
      <w:lvlJc w:val="left"/>
      <w:pPr>
        <w:tabs>
          <w:tab w:val="num" w:pos="0"/>
        </w:tabs>
        <w:ind w:left="2160" w:hanging="2160"/>
      </w:pPr>
      <w:rPr>
        <w:rFonts w:hint="default"/>
        <w:b/>
        <w:bCs/>
        <w:sz w:val="32"/>
        <w:szCs w:val="32"/>
      </w:rPr>
    </w:lvl>
    <w:lvl w:ilvl="8">
      <w:start w:val="1"/>
      <w:numFmt w:val="decimal"/>
      <w:lvlText w:val="%1.%2.%3.%4.%5.%6.%7.%8.%9."/>
      <w:lvlJc w:val="left"/>
      <w:pPr>
        <w:tabs>
          <w:tab w:val="num" w:pos="0"/>
        </w:tabs>
        <w:ind w:left="2160" w:hanging="2160"/>
      </w:pPr>
      <w:rPr>
        <w:rFonts w:hint="default"/>
        <w:b/>
        <w:bCs/>
        <w:sz w:val="32"/>
        <w:szCs w:val="32"/>
      </w:rPr>
    </w:lvl>
  </w:abstractNum>
  <w:abstractNum w:abstractNumId="30" w15:restartNumberingAfterBreak="0">
    <w:nsid w:val="00000020"/>
    <w:multiLevelType w:val="multilevel"/>
    <w:tmpl w:val="A2505DC4"/>
    <w:name w:val="WW8Num42"/>
    <w:lvl w:ilvl="0">
      <w:start w:val="1"/>
      <w:numFmt w:val="decimal"/>
      <w:lvlText w:val="%1."/>
      <w:lvlJc w:val="left"/>
      <w:pPr>
        <w:tabs>
          <w:tab w:val="num" w:pos="0"/>
        </w:tabs>
        <w:ind w:left="1080" w:hanging="360"/>
      </w:pPr>
      <w:rPr>
        <w:rFonts w:hint="default"/>
        <w:b/>
        <w:bCs/>
        <w:sz w:val="24"/>
        <w:szCs w:val="24"/>
      </w:rPr>
    </w:lvl>
    <w:lvl w:ilvl="1">
      <w:start w:val="1"/>
      <w:numFmt w:val="decimal"/>
      <w:lvlText w:val="%1.%2."/>
      <w:lvlJc w:val="left"/>
      <w:pPr>
        <w:tabs>
          <w:tab w:val="num" w:pos="0"/>
        </w:tabs>
        <w:ind w:left="1440" w:hanging="720"/>
      </w:pPr>
      <w:rPr>
        <w:rFonts w:hint="default"/>
        <w:b/>
        <w:bCs/>
        <w:sz w:val="32"/>
        <w:szCs w:val="32"/>
      </w:rPr>
    </w:lvl>
    <w:lvl w:ilvl="2">
      <w:start w:val="1"/>
      <w:numFmt w:val="decimal"/>
      <w:lvlText w:val="%1.%2.%3."/>
      <w:lvlJc w:val="left"/>
      <w:pPr>
        <w:tabs>
          <w:tab w:val="num" w:pos="0"/>
        </w:tabs>
        <w:ind w:left="1440" w:hanging="720"/>
      </w:pPr>
      <w:rPr>
        <w:rFonts w:hint="default"/>
        <w:b/>
        <w:bCs/>
        <w:sz w:val="32"/>
        <w:szCs w:val="32"/>
      </w:rPr>
    </w:lvl>
    <w:lvl w:ilvl="3">
      <w:start w:val="1"/>
      <w:numFmt w:val="decimal"/>
      <w:lvlText w:val="%1.%2.%3.%4."/>
      <w:lvlJc w:val="left"/>
      <w:pPr>
        <w:tabs>
          <w:tab w:val="num" w:pos="0"/>
        </w:tabs>
        <w:ind w:left="1800" w:hanging="1080"/>
      </w:pPr>
      <w:rPr>
        <w:rFonts w:hint="default"/>
        <w:b/>
        <w:bCs/>
        <w:sz w:val="32"/>
        <w:szCs w:val="32"/>
      </w:rPr>
    </w:lvl>
    <w:lvl w:ilvl="4">
      <w:start w:val="1"/>
      <w:numFmt w:val="decimal"/>
      <w:lvlText w:val="%1.%2.%3.%4.%5."/>
      <w:lvlJc w:val="left"/>
      <w:pPr>
        <w:tabs>
          <w:tab w:val="num" w:pos="0"/>
        </w:tabs>
        <w:ind w:left="2160" w:hanging="1440"/>
      </w:pPr>
      <w:rPr>
        <w:rFonts w:hint="default"/>
        <w:b/>
        <w:bCs/>
        <w:sz w:val="32"/>
        <w:szCs w:val="32"/>
      </w:rPr>
    </w:lvl>
    <w:lvl w:ilvl="5">
      <w:start w:val="1"/>
      <w:numFmt w:val="decimal"/>
      <w:lvlText w:val="%1.%2.%3.%4.%5.%6."/>
      <w:lvlJc w:val="left"/>
      <w:pPr>
        <w:tabs>
          <w:tab w:val="num" w:pos="0"/>
        </w:tabs>
        <w:ind w:left="2160" w:hanging="1440"/>
      </w:pPr>
      <w:rPr>
        <w:rFonts w:hint="default"/>
        <w:b/>
        <w:bCs/>
        <w:sz w:val="32"/>
        <w:szCs w:val="32"/>
      </w:rPr>
    </w:lvl>
    <w:lvl w:ilvl="6">
      <w:start w:val="1"/>
      <w:numFmt w:val="decimal"/>
      <w:lvlText w:val="%1.%2.%3.%4.%5.%6.%7."/>
      <w:lvlJc w:val="left"/>
      <w:pPr>
        <w:tabs>
          <w:tab w:val="num" w:pos="0"/>
        </w:tabs>
        <w:ind w:left="2520" w:hanging="1800"/>
      </w:pPr>
      <w:rPr>
        <w:rFonts w:hint="default"/>
        <w:b/>
        <w:bCs/>
        <w:sz w:val="32"/>
        <w:szCs w:val="32"/>
      </w:rPr>
    </w:lvl>
    <w:lvl w:ilvl="7">
      <w:start w:val="1"/>
      <w:numFmt w:val="decimal"/>
      <w:lvlText w:val="%1.%2.%3.%4.%5.%6.%7.%8."/>
      <w:lvlJc w:val="left"/>
      <w:pPr>
        <w:tabs>
          <w:tab w:val="num" w:pos="0"/>
        </w:tabs>
        <w:ind w:left="2880" w:hanging="2160"/>
      </w:pPr>
      <w:rPr>
        <w:rFonts w:hint="default"/>
        <w:b/>
        <w:bCs/>
        <w:sz w:val="32"/>
        <w:szCs w:val="32"/>
      </w:rPr>
    </w:lvl>
    <w:lvl w:ilvl="8">
      <w:start w:val="1"/>
      <w:numFmt w:val="decimal"/>
      <w:lvlText w:val="%1.%2.%3.%4.%5.%6.%7.%8.%9."/>
      <w:lvlJc w:val="left"/>
      <w:pPr>
        <w:tabs>
          <w:tab w:val="num" w:pos="0"/>
        </w:tabs>
        <w:ind w:left="2880" w:hanging="2160"/>
      </w:pPr>
      <w:rPr>
        <w:rFonts w:hint="default"/>
        <w:b/>
        <w:bCs/>
        <w:sz w:val="32"/>
        <w:szCs w:val="32"/>
      </w:rPr>
    </w:lvl>
  </w:abstractNum>
  <w:abstractNum w:abstractNumId="31" w15:restartNumberingAfterBreak="0">
    <w:nsid w:val="00000021"/>
    <w:multiLevelType w:val="multilevel"/>
    <w:tmpl w:val="7FFC743C"/>
    <w:name w:val="WW8Num44"/>
    <w:lvl w:ilvl="0">
      <w:start w:val="3"/>
      <w:numFmt w:val="decimal"/>
      <w:lvlText w:val="%1)"/>
      <w:lvlJc w:val="left"/>
      <w:pPr>
        <w:tabs>
          <w:tab w:val="num" w:pos="720"/>
        </w:tabs>
        <w:ind w:left="1440" w:hanging="360"/>
      </w:pPr>
      <w:rPr>
        <w:rFonts w:hint="default"/>
      </w:rPr>
    </w:lvl>
    <w:lvl w:ilvl="1">
      <w:start w:val="1"/>
      <w:numFmt w:val="decimal"/>
      <w:lvlText w:val="%1.%2."/>
      <w:lvlJc w:val="left"/>
      <w:pPr>
        <w:tabs>
          <w:tab w:val="num" w:pos="1440"/>
        </w:tabs>
        <w:ind w:left="1620" w:hanging="540"/>
      </w:pPr>
      <w:rPr>
        <w:rFonts w:ascii="Times New Roman" w:hAnsi="Times New Roman" w:cs="Times New Roman" w:hint="default"/>
        <w:b/>
        <w:bCs/>
        <w:kern w:val="1"/>
        <w:sz w:val="32"/>
        <w:szCs w:val="32"/>
      </w:rPr>
    </w:lvl>
    <w:lvl w:ilvl="2">
      <w:numFmt w:val="decimal"/>
      <w:lvlText w:val="%1.%2.%3."/>
      <w:lvlJc w:val="left"/>
      <w:pPr>
        <w:tabs>
          <w:tab w:val="num" w:pos="360"/>
        </w:tabs>
        <w:ind w:left="720" w:hanging="720"/>
      </w:pPr>
      <w:rPr>
        <w:rFonts w:ascii="Times New Roman" w:hAnsi="Times New Roman" w:cs="Times New Roman" w:hint="default"/>
        <w:b/>
        <w:bCs/>
        <w:kern w:val="1"/>
        <w:sz w:val="32"/>
        <w:szCs w:val="32"/>
      </w:rPr>
    </w:lvl>
    <w:lvl w:ilvl="3">
      <w:start w:val="1"/>
      <w:numFmt w:val="decimal"/>
      <w:lvlText w:val="%1.%2.%3.%4."/>
      <w:lvlJc w:val="left"/>
      <w:pPr>
        <w:tabs>
          <w:tab w:val="num" w:pos="720"/>
        </w:tabs>
        <w:ind w:left="2433" w:hanging="720"/>
      </w:pPr>
      <w:rPr>
        <w:rFonts w:hint="default"/>
        <w:b/>
        <w:bCs/>
      </w:rPr>
    </w:lvl>
    <w:lvl w:ilvl="4">
      <w:start w:val="1"/>
      <w:numFmt w:val="decimal"/>
      <w:lvlText w:val="%1.%2.%3.%4.%5."/>
      <w:lvlJc w:val="left"/>
      <w:pPr>
        <w:tabs>
          <w:tab w:val="num" w:pos="720"/>
        </w:tabs>
        <w:ind w:left="2160" w:hanging="1080"/>
      </w:pPr>
      <w:rPr>
        <w:rFonts w:ascii="Times New Roman" w:hAnsi="Times New Roman" w:cs="Times New Roman" w:hint="default"/>
        <w:b/>
        <w:bCs/>
        <w:kern w:val="1"/>
        <w:sz w:val="32"/>
        <w:szCs w:val="32"/>
      </w:rPr>
    </w:lvl>
    <w:lvl w:ilvl="5">
      <w:start w:val="1"/>
      <w:numFmt w:val="decimal"/>
      <w:lvlText w:val="%1.%2.%3.%4.%5.%6."/>
      <w:lvlJc w:val="left"/>
      <w:pPr>
        <w:tabs>
          <w:tab w:val="num" w:pos="720"/>
        </w:tabs>
        <w:ind w:left="2160" w:hanging="1080"/>
      </w:pPr>
      <w:rPr>
        <w:rFonts w:ascii="Times New Roman" w:hAnsi="Times New Roman" w:cs="Times New Roman" w:hint="default"/>
        <w:b/>
        <w:bCs/>
        <w:kern w:val="1"/>
        <w:sz w:val="32"/>
        <w:szCs w:val="32"/>
      </w:rPr>
    </w:lvl>
    <w:lvl w:ilvl="6">
      <w:start w:val="1"/>
      <w:numFmt w:val="decimal"/>
      <w:lvlText w:val="%1.%2.%3.%4.%5.%6.%7."/>
      <w:lvlJc w:val="left"/>
      <w:pPr>
        <w:tabs>
          <w:tab w:val="num" w:pos="720"/>
        </w:tabs>
        <w:ind w:left="2520" w:hanging="1440"/>
      </w:pPr>
      <w:rPr>
        <w:rFonts w:ascii="Times New Roman" w:hAnsi="Times New Roman" w:cs="Times New Roman" w:hint="default"/>
        <w:b/>
        <w:bCs/>
        <w:kern w:val="1"/>
        <w:sz w:val="32"/>
        <w:szCs w:val="32"/>
      </w:rPr>
    </w:lvl>
    <w:lvl w:ilvl="7">
      <w:start w:val="1"/>
      <w:numFmt w:val="decimal"/>
      <w:lvlText w:val="%1.%2.%3.%4.%5.%6.%7.%8."/>
      <w:lvlJc w:val="left"/>
      <w:pPr>
        <w:tabs>
          <w:tab w:val="num" w:pos="720"/>
        </w:tabs>
        <w:ind w:left="2520" w:hanging="1440"/>
      </w:pPr>
      <w:rPr>
        <w:rFonts w:ascii="Times New Roman" w:hAnsi="Times New Roman" w:cs="Times New Roman" w:hint="default"/>
        <w:b/>
        <w:bCs/>
        <w:kern w:val="1"/>
        <w:sz w:val="32"/>
        <w:szCs w:val="32"/>
      </w:rPr>
    </w:lvl>
    <w:lvl w:ilvl="8">
      <w:start w:val="1"/>
      <w:numFmt w:val="decimal"/>
      <w:lvlText w:val="%1.%2.%3.%4.%5.%6.%7.%8.%9."/>
      <w:lvlJc w:val="left"/>
      <w:pPr>
        <w:tabs>
          <w:tab w:val="num" w:pos="720"/>
        </w:tabs>
        <w:ind w:left="2880" w:hanging="1800"/>
      </w:pPr>
      <w:rPr>
        <w:rFonts w:ascii="Times New Roman" w:hAnsi="Times New Roman" w:cs="Times New Roman" w:hint="default"/>
        <w:b/>
        <w:bCs/>
        <w:kern w:val="1"/>
        <w:sz w:val="32"/>
        <w:szCs w:val="32"/>
      </w:rPr>
    </w:lvl>
  </w:abstractNum>
  <w:abstractNum w:abstractNumId="32" w15:restartNumberingAfterBreak="0">
    <w:nsid w:val="430C7457"/>
    <w:multiLevelType w:val="singleLevel"/>
    <w:tmpl w:val="00000006"/>
    <w:lvl w:ilvl="0">
      <w:start w:val="1"/>
      <w:numFmt w:val="decimal"/>
      <w:lvlText w:val="%1."/>
      <w:lvlJc w:val="left"/>
      <w:pPr>
        <w:tabs>
          <w:tab w:val="num" w:pos="0"/>
        </w:tabs>
        <w:ind w:left="1080" w:hanging="360"/>
      </w:pPr>
    </w:lvl>
  </w:abstractNum>
  <w:abstractNum w:abstractNumId="33" w15:restartNumberingAfterBreak="0">
    <w:nsid w:val="442870C6"/>
    <w:multiLevelType w:val="hybridMultilevel"/>
    <w:tmpl w:val="54C45752"/>
    <w:lvl w:ilvl="0" w:tplc="04090011">
      <w:start w:val="1"/>
      <w:numFmt w:val="decimal"/>
      <w:lvlText w:val="%1)"/>
      <w:lvlJc w:val="left"/>
      <w:pPr>
        <w:ind w:left="587" w:hanging="360"/>
      </w:pPr>
    </w:lvl>
    <w:lvl w:ilvl="1" w:tplc="04090019" w:tentative="1">
      <w:start w:val="1"/>
      <w:numFmt w:val="lowerLetter"/>
      <w:lvlText w:val="%2."/>
      <w:lvlJc w:val="left"/>
      <w:pPr>
        <w:ind w:left="1307" w:hanging="360"/>
      </w:pPr>
    </w:lvl>
    <w:lvl w:ilvl="2" w:tplc="0409001B" w:tentative="1">
      <w:start w:val="1"/>
      <w:numFmt w:val="lowerRoman"/>
      <w:lvlText w:val="%3."/>
      <w:lvlJc w:val="right"/>
      <w:pPr>
        <w:ind w:left="2027" w:hanging="180"/>
      </w:pPr>
    </w:lvl>
    <w:lvl w:ilvl="3" w:tplc="0409000F" w:tentative="1">
      <w:start w:val="1"/>
      <w:numFmt w:val="decimal"/>
      <w:lvlText w:val="%4."/>
      <w:lvlJc w:val="left"/>
      <w:pPr>
        <w:ind w:left="2747" w:hanging="360"/>
      </w:pPr>
    </w:lvl>
    <w:lvl w:ilvl="4" w:tplc="04090019" w:tentative="1">
      <w:start w:val="1"/>
      <w:numFmt w:val="lowerLetter"/>
      <w:lvlText w:val="%5."/>
      <w:lvlJc w:val="left"/>
      <w:pPr>
        <w:ind w:left="3467" w:hanging="360"/>
      </w:pPr>
    </w:lvl>
    <w:lvl w:ilvl="5" w:tplc="0409001B" w:tentative="1">
      <w:start w:val="1"/>
      <w:numFmt w:val="lowerRoman"/>
      <w:lvlText w:val="%6."/>
      <w:lvlJc w:val="right"/>
      <w:pPr>
        <w:ind w:left="4187" w:hanging="180"/>
      </w:pPr>
    </w:lvl>
    <w:lvl w:ilvl="6" w:tplc="0409000F" w:tentative="1">
      <w:start w:val="1"/>
      <w:numFmt w:val="decimal"/>
      <w:lvlText w:val="%7."/>
      <w:lvlJc w:val="left"/>
      <w:pPr>
        <w:ind w:left="4907" w:hanging="360"/>
      </w:pPr>
    </w:lvl>
    <w:lvl w:ilvl="7" w:tplc="04090019" w:tentative="1">
      <w:start w:val="1"/>
      <w:numFmt w:val="lowerLetter"/>
      <w:lvlText w:val="%8."/>
      <w:lvlJc w:val="left"/>
      <w:pPr>
        <w:ind w:left="5627" w:hanging="360"/>
      </w:pPr>
    </w:lvl>
    <w:lvl w:ilvl="8" w:tplc="0409001B" w:tentative="1">
      <w:start w:val="1"/>
      <w:numFmt w:val="lowerRoman"/>
      <w:lvlText w:val="%9."/>
      <w:lvlJc w:val="right"/>
      <w:pPr>
        <w:ind w:left="6347" w:hanging="180"/>
      </w:pPr>
    </w:lvl>
  </w:abstractNum>
  <w:abstractNum w:abstractNumId="34" w15:restartNumberingAfterBreak="0">
    <w:nsid w:val="448D116B"/>
    <w:multiLevelType w:val="hybridMultilevel"/>
    <w:tmpl w:val="D774235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46962201"/>
    <w:multiLevelType w:val="hybridMultilevel"/>
    <w:tmpl w:val="90CAFD8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47901EB8"/>
    <w:multiLevelType w:val="multilevel"/>
    <w:tmpl w:val="00000016"/>
    <w:name w:val="WW8Num312"/>
    <w:lvl w:ilvl="0">
      <w:start w:val="1"/>
      <w:numFmt w:val="decimal"/>
      <w:lvlText w:val="%1."/>
      <w:lvlJc w:val="left"/>
      <w:pPr>
        <w:tabs>
          <w:tab w:val="num" w:pos="-153"/>
        </w:tabs>
        <w:ind w:left="927" w:hanging="360"/>
      </w:pPr>
    </w:lvl>
    <w:lvl w:ilvl="1">
      <w:start w:val="1"/>
      <w:numFmt w:val="decimal"/>
      <w:lvlText w:val="%1.%2."/>
      <w:lvlJc w:val="left"/>
      <w:pPr>
        <w:tabs>
          <w:tab w:val="num" w:pos="567"/>
        </w:tabs>
        <w:ind w:left="1287" w:hanging="720"/>
      </w:pPr>
      <w:rPr>
        <w:rFonts w:hint="default"/>
        <w:b/>
        <w:bCs/>
        <w:sz w:val="32"/>
        <w:szCs w:val="32"/>
      </w:rPr>
    </w:lvl>
    <w:lvl w:ilvl="2">
      <w:start w:val="1"/>
      <w:numFmt w:val="decimal"/>
      <w:lvlText w:val="%3."/>
      <w:lvlJc w:val="left"/>
      <w:pPr>
        <w:tabs>
          <w:tab w:val="num" w:pos="-153"/>
        </w:tabs>
        <w:ind w:left="1647" w:hanging="1080"/>
      </w:pPr>
      <w:rPr>
        <w:rFonts w:hint="default"/>
        <w:b/>
        <w:bCs/>
        <w:sz w:val="32"/>
        <w:szCs w:val="32"/>
      </w:rPr>
    </w:lvl>
    <w:lvl w:ilvl="3">
      <w:start w:val="1"/>
      <w:numFmt w:val="decimal"/>
      <w:lvlText w:val="%1.%2.%3.%4."/>
      <w:lvlJc w:val="left"/>
      <w:pPr>
        <w:tabs>
          <w:tab w:val="num" w:pos="-153"/>
        </w:tabs>
        <w:ind w:left="2007" w:hanging="1440"/>
      </w:pPr>
      <w:rPr>
        <w:rFonts w:hint="default"/>
        <w:b/>
        <w:bCs/>
        <w:sz w:val="32"/>
        <w:szCs w:val="32"/>
      </w:rPr>
    </w:lvl>
    <w:lvl w:ilvl="4">
      <w:start w:val="1"/>
      <w:numFmt w:val="decimal"/>
      <w:lvlText w:val="%1.%2.%3.%4.%5."/>
      <w:lvlJc w:val="left"/>
      <w:pPr>
        <w:tabs>
          <w:tab w:val="num" w:pos="-153"/>
        </w:tabs>
        <w:ind w:left="2367" w:hanging="1800"/>
      </w:pPr>
      <w:rPr>
        <w:rFonts w:hint="default"/>
        <w:b/>
        <w:bCs/>
        <w:sz w:val="32"/>
        <w:szCs w:val="32"/>
      </w:rPr>
    </w:lvl>
    <w:lvl w:ilvl="5">
      <w:start w:val="1"/>
      <w:numFmt w:val="decimal"/>
      <w:lvlText w:val="%1.%2.%3.%4.%5.%6."/>
      <w:lvlJc w:val="left"/>
      <w:pPr>
        <w:tabs>
          <w:tab w:val="num" w:pos="-153"/>
        </w:tabs>
        <w:ind w:left="2367" w:hanging="1800"/>
      </w:pPr>
      <w:rPr>
        <w:rFonts w:hint="default"/>
        <w:b/>
        <w:bCs/>
        <w:sz w:val="32"/>
        <w:szCs w:val="32"/>
      </w:rPr>
    </w:lvl>
    <w:lvl w:ilvl="6">
      <w:start w:val="1"/>
      <w:numFmt w:val="decimal"/>
      <w:lvlText w:val="%1.%2.%3.%4.%5.%6.%7."/>
      <w:lvlJc w:val="left"/>
      <w:pPr>
        <w:tabs>
          <w:tab w:val="num" w:pos="-153"/>
        </w:tabs>
        <w:ind w:left="2727" w:hanging="2160"/>
      </w:pPr>
      <w:rPr>
        <w:rFonts w:hint="default"/>
        <w:b/>
        <w:bCs/>
        <w:sz w:val="32"/>
        <w:szCs w:val="32"/>
      </w:rPr>
    </w:lvl>
    <w:lvl w:ilvl="7">
      <w:start w:val="1"/>
      <w:numFmt w:val="decimal"/>
      <w:lvlText w:val="%1.%2.%3.%4.%5.%6.%7.%8."/>
      <w:lvlJc w:val="left"/>
      <w:pPr>
        <w:tabs>
          <w:tab w:val="num" w:pos="-153"/>
        </w:tabs>
        <w:ind w:left="3087" w:hanging="2520"/>
      </w:pPr>
      <w:rPr>
        <w:rFonts w:hint="default"/>
        <w:b/>
        <w:bCs/>
        <w:sz w:val="32"/>
        <w:szCs w:val="32"/>
      </w:rPr>
    </w:lvl>
    <w:lvl w:ilvl="8">
      <w:start w:val="1"/>
      <w:numFmt w:val="decimal"/>
      <w:lvlText w:val="%1.%2.%3.%4.%5.%6.%7.%8.%9."/>
      <w:lvlJc w:val="left"/>
      <w:pPr>
        <w:tabs>
          <w:tab w:val="num" w:pos="-153"/>
        </w:tabs>
        <w:ind w:left="3447" w:hanging="2880"/>
      </w:pPr>
      <w:rPr>
        <w:rFonts w:hint="default"/>
        <w:b/>
        <w:bCs/>
        <w:sz w:val="32"/>
        <w:szCs w:val="32"/>
      </w:rPr>
    </w:lvl>
  </w:abstractNum>
  <w:abstractNum w:abstractNumId="37" w15:restartNumberingAfterBreak="0">
    <w:nsid w:val="5A0F331E"/>
    <w:multiLevelType w:val="hybridMultilevel"/>
    <w:tmpl w:val="74741EE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637B2F3E"/>
    <w:multiLevelType w:val="multilevel"/>
    <w:tmpl w:val="6EFAD858"/>
    <w:name w:val="WW8Num442"/>
    <w:lvl w:ilvl="0">
      <w:start w:val="1"/>
      <w:numFmt w:val="decimal"/>
      <w:pStyle w:val="Heading1"/>
      <w:lvlText w:val="%1"/>
      <w:lvlJc w:val="left"/>
      <w:pPr>
        <w:ind w:left="0"/>
      </w:pPr>
      <w:rPr>
        <w:rFonts w:ascii="Times New Roman" w:eastAsia="Times New Roman" w:hAnsi="Times New Roman" w:cs="Times New Roman" w:hint="default"/>
        <w:b/>
        <w:bCs/>
        <w:i w:val="0"/>
        <w:strike w:val="0"/>
        <w:dstrike w:val="0"/>
        <w:color w:val="000000"/>
        <w:sz w:val="40"/>
        <w:szCs w:val="40"/>
        <w:u w:val="none" w:color="000000"/>
        <w:bdr w:val="none" w:sz="0" w:space="0" w:color="auto"/>
        <w:shd w:val="clear" w:color="auto" w:fill="auto"/>
        <w:vertAlign w:val="baseline"/>
      </w:rPr>
    </w:lvl>
    <w:lvl w:ilvl="1">
      <w:start w:val="1"/>
      <w:numFmt w:val="decimal"/>
      <w:pStyle w:val="Heading2"/>
      <w:lvlText w:val="%1.%2"/>
      <w:lvlJc w:val="left"/>
      <w:pPr>
        <w:ind w:left="0"/>
      </w:pPr>
      <w:rPr>
        <w:rFonts w:ascii="Times New Roman" w:eastAsia="Times New Roman" w:hAnsi="Times New Roman" w:cs="Times New Roman" w:hint="default"/>
        <w:b/>
        <w:bCs/>
        <w:i w:val="0"/>
        <w:strike w:val="0"/>
        <w:dstrike w:val="0"/>
        <w:color w:val="000000"/>
        <w:kern w:val="1"/>
        <w:sz w:val="36"/>
        <w:szCs w:val="36"/>
        <w:u w:val="none" w:color="000000"/>
        <w:bdr w:val="none" w:sz="0" w:space="0" w:color="auto"/>
        <w:shd w:val="clear" w:color="auto" w:fill="auto"/>
        <w:vertAlign w:val="baseline"/>
      </w:rPr>
    </w:lvl>
    <w:lvl w:ilvl="2">
      <w:start w:val="1"/>
      <w:numFmt w:val="decimal"/>
      <w:pStyle w:val="Heading3"/>
      <w:lvlText w:val="%1.%2.%3"/>
      <w:lvlJc w:val="left"/>
      <w:pPr>
        <w:ind w:left="0"/>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rPr>
    </w:lvl>
    <w:lvl w:ilvl="3">
      <w:start w:val="1"/>
      <w:numFmt w:val="decimal"/>
      <w:lvlText w:val="%4"/>
      <w:lvlJc w:val="left"/>
      <w:pPr>
        <w:ind w:left="1135"/>
      </w:pPr>
      <w:rPr>
        <w:rFonts w:ascii="Times New Roman" w:eastAsia="Times New Roman" w:hAnsi="Times New Roman" w:cs="Times New Roman" w:hint="default"/>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1855"/>
      </w:pPr>
      <w:rPr>
        <w:rFonts w:ascii="Times New Roman" w:eastAsia="Times New Roman" w:hAnsi="Times New Roman" w:cs="Times New Roman" w:hint="default"/>
        <w:b/>
        <w:bCs/>
        <w:i w:val="0"/>
        <w:strike w:val="0"/>
        <w:dstrike w:val="0"/>
        <w:color w:val="000000"/>
        <w:kern w:val="1"/>
        <w:sz w:val="24"/>
        <w:szCs w:val="24"/>
        <w:u w:val="none" w:color="000000"/>
        <w:bdr w:val="none" w:sz="0" w:space="0" w:color="auto"/>
        <w:shd w:val="clear" w:color="auto" w:fill="auto"/>
        <w:vertAlign w:val="baseline"/>
      </w:rPr>
    </w:lvl>
    <w:lvl w:ilvl="5">
      <w:start w:val="1"/>
      <w:numFmt w:val="lowerRoman"/>
      <w:lvlText w:val="%6"/>
      <w:lvlJc w:val="left"/>
      <w:pPr>
        <w:ind w:left="2575"/>
      </w:pPr>
      <w:rPr>
        <w:rFonts w:ascii="Times New Roman" w:eastAsia="Times New Roman" w:hAnsi="Times New Roman" w:cs="Times New Roman" w:hint="default"/>
        <w:b/>
        <w:bCs/>
        <w:i w:val="0"/>
        <w:strike w:val="0"/>
        <w:dstrike w:val="0"/>
        <w:color w:val="000000"/>
        <w:kern w:val="1"/>
        <w:sz w:val="24"/>
        <w:szCs w:val="24"/>
        <w:u w:val="none" w:color="000000"/>
        <w:bdr w:val="none" w:sz="0" w:space="0" w:color="auto"/>
        <w:shd w:val="clear" w:color="auto" w:fill="auto"/>
        <w:vertAlign w:val="baseline"/>
      </w:rPr>
    </w:lvl>
    <w:lvl w:ilvl="6">
      <w:start w:val="1"/>
      <w:numFmt w:val="decimal"/>
      <w:lvlText w:val="%7"/>
      <w:lvlJc w:val="left"/>
      <w:pPr>
        <w:ind w:left="3295"/>
      </w:pPr>
      <w:rPr>
        <w:rFonts w:ascii="Times New Roman" w:eastAsia="Times New Roman" w:hAnsi="Times New Roman" w:cs="Times New Roman" w:hint="default"/>
        <w:b/>
        <w:bCs/>
        <w:i w:val="0"/>
        <w:strike w:val="0"/>
        <w:dstrike w:val="0"/>
        <w:color w:val="000000"/>
        <w:kern w:val="1"/>
        <w:sz w:val="24"/>
        <w:szCs w:val="24"/>
        <w:u w:val="none" w:color="000000"/>
        <w:bdr w:val="none" w:sz="0" w:space="0" w:color="auto"/>
        <w:shd w:val="clear" w:color="auto" w:fill="auto"/>
        <w:vertAlign w:val="baseline"/>
      </w:rPr>
    </w:lvl>
    <w:lvl w:ilvl="7">
      <w:start w:val="1"/>
      <w:numFmt w:val="lowerLetter"/>
      <w:lvlText w:val="%8"/>
      <w:lvlJc w:val="left"/>
      <w:pPr>
        <w:ind w:left="4015"/>
      </w:pPr>
      <w:rPr>
        <w:rFonts w:ascii="Times New Roman" w:eastAsia="Times New Roman" w:hAnsi="Times New Roman" w:cs="Times New Roman" w:hint="default"/>
        <w:b/>
        <w:bCs/>
        <w:i w:val="0"/>
        <w:strike w:val="0"/>
        <w:dstrike w:val="0"/>
        <w:color w:val="000000"/>
        <w:kern w:val="1"/>
        <w:sz w:val="24"/>
        <w:szCs w:val="24"/>
        <w:u w:val="none" w:color="000000"/>
        <w:bdr w:val="none" w:sz="0" w:space="0" w:color="auto"/>
        <w:shd w:val="clear" w:color="auto" w:fill="auto"/>
        <w:vertAlign w:val="baseline"/>
      </w:rPr>
    </w:lvl>
    <w:lvl w:ilvl="8">
      <w:start w:val="1"/>
      <w:numFmt w:val="lowerRoman"/>
      <w:lvlText w:val="%9"/>
      <w:lvlJc w:val="left"/>
      <w:pPr>
        <w:ind w:left="4735"/>
      </w:pPr>
      <w:rPr>
        <w:rFonts w:ascii="Times New Roman" w:eastAsia="Times New Roman" w:hAnsi="Times New Roman" w:cs="Times New Roman" w:hint="default"/>
        <w:b/>
        <w:bCs/>
        <w:i w:val="0"/>
        <w:strike w:val="0"/>
        <w:dstrike w:val="0"/>
        <w:color w:val="000000"/>
        <w:kern w:val="1"/>
        <w:sz w:val="24"/>
        <w:szCs w:val="24"/>
        <w:u w:val="none" w:color="000000"/>
        <w:bdr w:val="none" w:sz="0" w:space="0" w:color="auto"/>
        <w:shd w:val="clear" w:color="auto" w:fill="auto"/>
        <w:vertAlign w:val="baseline"/>
      </w:rPr>
    </w:lvl>
  </w:abstractNum>
  <w:abstractNum w:abstractNumId="39" w15:restartNumberingAfterBreak="0">
    <w:nsid w:val="67156740"/>
    <w:multiLevelType w:val="hybridMultilevel"/>
    <w:tmpl w:val="B08C667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15:restartNumberingAfterBreak="0">
    <w:nsid w:val="77E8543B"/>
    <w:multiLevelType w:val="hybridMultilevel"/>
    <w:tmpl w:val="54C45752"/>
    <w:lvl w:ilvl="0" w:tplc="04090011">
      <w:start w:val="1"/>
      <w:numFmt w:val="decimal"/>
      <w:lvlText w:val="%1)"/>
      <w:lvlJc w:val="left"/>
      <w:pPr>
        <w:ind w:left="587" w:hanging="360"/>
      </w:pPr>
    </w:lvl>
    <w:lvl w:ilvl="1" w:tplc="04090019" w:tentative="1">
      <w:start w:val="1"/>
      <w:numFmt w:val="lowerLetter"/>
      <w:lvlText w:val="%2."/>
      <w:lvlJc w:val="left"/>
      <w:pPr>
        <w:ind w:left="1307" w:hanging="360"/>
      </w:pPr>
    </w:lvl>
    <w:lvl w:ilvl="2" w:tplc="0409001B" w:tentative="1">
      <w:start w:val="1"/>
      <w:numFmt w:val="lowerRoman"/>
      <w:lvlText w:val="%3."/>
      <w:lvlJc w:val="right"/>
      <w:pPr>
        <w:ind w:left="2027" w:hanging="180"/>
      </w:pPr>
    </w:lvl>
    <w:lvl w:ilvl="3" w:tplc="0409000F" w:tentative="1">
      <w:start w:val="1"/>
      <w:numFmt w:val="decimal"/>
      <w:lvlText w:val="%4."/>
      <w:lvlJc w:val="left"/>
      <w:pPr>
        <w:ind w:left="2747" w:hanging="360"/>
      </w:pPr>
    </w:lvl>
    <w:lvl w:ilvl="4" w:tplc="04090019" w:tentative="1">
      <w:start w:val="1"/>
      <w:numFmt w:val="lowerLetter"/>
      <w:lvlText w:val="%5."/>
      <w:lvlJc w:val="left"/>
      <w:pPr>
        <w:ind w:left="3467" w:hanging="360"/>
      </w:pPr>
    </w:lvl>
    <w:lvl w:ilvl="5" w:tplc="0409001B" w:tentative="1">
      <w:start w:val="1"/>
      <w:numFmt w:val="lowerRoman"/>
      <w:lvlText w:val="%6."/>
      <w:lvlJc w:val="right"/>
      <w:pPr>
        <w:ind w:left="4187" w:hanging="180"/>
      </w:pPr>
    </w:lvl>
    <w:lvl w:ilvl="6" w:tplc="0409000F" w:tentative="1">
      <w:start w:val="1"/>
      <w:numFmt w:val="decimal"/>
      <w:lvlText w:val="%7."/>
      <w:lvlJc w:val="left"/>
      <w:pPr>
        <w:ind w:left="4907" w:hanging="360"/>
      </w:pPr>
    </w:lvl>
    <w:lvl w:ilvl="7" w:tplc="04090019" w:tentative="1">
      <w:start w:val="1"/>
      <w:numFmt w:val="lowerLetter"/>
      <w:lvlText w:val="%8."/>
      <w:lvlJc w:val="left"/>
      <w:pPr>
        <w:ind w:left="5627" w:hanging="360"/>
      </w:pPr>
    </w:lvl>
    <w:lvl w:ilvl="8" w:tplc="0409001B" w:tentative="1">
      <w:start w:val="1"/>
      <w:numFmt w:val="lowerRoman"/>
      <w:lvlText w:val="%9."/>
      <w:lvlJc w:val="right"/>
      <w:pPr>
        <w:ind w:left="6347" w:hanging="180"/>
      </w:pPr>
    </w:lvl>
  </w:abstractNum>
  <w:abstractNum w:abstractNumId="41" w15:restartNumberingAfterBreak="0">
    <w:nsid w:val="7F650B74"/>
    <w:multiLevelType w:val="hybridMultilevel"/>
    <w:tmpl w:val="ECC6087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5"/>
  </w:num>
  <w:num w:numId="3">
    <w:abstractNumId w:val="6"/>
  </w:num>
  <w:num w:numId="4">
    <w:abstractNumId w:val="9"/>
  </w:num>
  <w:num w:numId="5">
    <w:abstractNumId w:val="10"/>
  </w:num>
  <w:num w:numId="6">
    <w:abstractNumId w:val="11"/>
  </w:num>
  <w:num w:numId="7">
    <w:abstractNumId w:val="14"/>
  </w:num>
  <w:num w:numId="8">
    <w:abstractNumId w:val="16"/>
  </w:num>
  <w:num w:numId="9">
    <w:abstractNumId w:val="17"/>
  </w:num>
  <w:num w:numId="10">
    <w:abstractNumId w:val="20"/>
  </w:num>
  <w:num w:numId="11">
    <w:abstractNumId w:val="22"/>
  </w:num>
  <w:num w:numId="12">
    <w:abstractNumId w:val="23"/>
  </w:num>
  <w:num w:numId="13">
    <w:abstractNumId w:val="25"/>
  </w:num>
  <w:num w:numId="14">
    <w:abstractNumId w:val="26"/>
  </w:num>
  <w:num w:numId="15">
    <w:abstractNumId w:val="27"/>
  </w:num>
  <w:num w:numId="16">
    <w:abstractNumId w:val="28"/>
  </w:num>
  <w:num w:numId="17">
    <w:abstractNumId w:val="31"/>
  </w:num>
  <w:num w:numId="18">
    <w:abstractNumId w:val="35"/>
  </w:num>
  <w:num w:numId="19">
    <w:abstractNumId w:val="37"/>
  </w:num>
  <w:num w:numId="20">
    <w:abstractNumId w:val="39"/>
  </w:num>
  <w:num w:numId="21">
    <w:abstractNumId w:val="34"/>
  </w:num>
  <w:num w:numId="22">
    <w:abstractNumId w:val="32"/>
  </w:num>
  <w:num w:numId="23">
    <w:abstractNumId w:val="36"/>
  </w:num>
  <w:num w:numId="24">
    <w:abstractNumId w:val="33"/>
  </w:num>
  <w:num w:numId="25">
    <w:abstractNumId w:val="40"/>
  </w:num>
  <w:num w:numId="26">
    <w:abstractNumId w:val="41"/>
  </w:num>
  <w:num w:numId="27">
    <w:abstractNumId w:val="38"/>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isplayBackgroundShape/>
  <w:embedSystemFonts/>
  <w:hideSpellingErrors/>
  <w:hideGrammaticalError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561"/>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TU0NjY1M7EwNzM3sbBQ0lEKTi0uzszPAykwqQUAZAJhNywAAAA="/>
  </w:docVars>
  <w:rsids>
    <w:rsidRoot w:val="00D35882"/>
    <w:rsid w:val="00004C34"/>
    <w:rsid w:val="00007A3D"/>
    <w:rsid w:val="000121B5"/>
    <w:rsid w:val="00020582"/>
    <w:rsid w:val="000260C8"/>
    <w:rsid w:val="00034182"/>
    <w:rsid w:val="000369CE"/>
    <w:rsid w:val="00037226"/>
    <w:rsid w:val="00037BB8"/>
    <w:rsid w:val="0004173D"/>
    <w:rsid w:val="00057469"/>
    <w:rsid w:val="00065A3B"/>
    <w:rsid w:val="000771D8"/>
    <w:rsid w:val="0007781A"/>
    <w:rsid w:val="00077EBC"/>
    <w:rsid w:val="00082754"/>
    <w:rsid w:val="00085331"/>
    <w:rsid w:val="00085E63"/>
    <w:rsid w:val="000950BB"/>
    <w:rsid w:val="0009615E"/>
    <w:rsid w:val="000A18D4"/>
    <w:rsid w:val="000A5072"/>
    <w:rsid w:val="000A6901"/>
    <w:rsid w:val="000A74CC"/>
    <w:rsid w:val="000A79B2"/>
    <w:rsid w:val="000B2EB1"/>
    <w:rsid w:val="000B4C2B"/>
    <w:rsid w:val="000C350C"/>
    <w:rsid w:val="000C3DC0"/>
    <w:rsid w:val="000E1117"/>
    <w:rsid w:val="000E15F8"/>
    <w:rsid w:val="000E1A97"/>
    <w:rsid w:val="000F0CE7"/>
    <w:rsid w:val="000F6618"/>
    <w:rsid w:val="001033D4"/>
    <w:rsid w:val="00105BC3"/>
    <w:rsid w:val="00106D67"/>
    <w:rsid w:val="001076E9"/>
    <w:rsid w:val="001210E5"/>
    <w:rsid w:val="00122D7C"/>
    <w:rsid w:val="00133FE0"/>
    <w:rsid w:val="00146138"/>
    <w:rsid w:val="00170670"/>
    <w:rsid w:val="001844B5"/>
    <w:rsid w:val="00185D65"/>
    <w:rsid w:val="00190C45"/>
    <w:rsid w:val="001A67A1"/>
    <w:rsid w:val="001A6C6F"/>
    <w:rsid w:val="001B2AC4"/>
    <w:rsid w:val="001B2FD1"/>
    <w:rsid w:val="001B3F4D"/>
    <w:rsid w:val="001B4AE0"/>
    <w:rsid w:val="001C0E9C"/>
    <w:rsid w:val="001C108E"/>
    <w:rsid w:val="001C33EE"/>
    <w:rsid w:val="001C392D"/>
    <w:rsid w:val="001D0057"/>
    <w:rsid w:val="001D006A"/>
    <w:rsid w:val="001D1BAF"/>
    <w:rsid w:val="001E6108"/>
    <w:rsid w:val="001E6F7A"/>
    <w:rsid w:val="00201014"/>
    <w:rsid w:val="00201822"/>
    <w:rsid w:val="00201B7F"/>
    <w:rsid w:val="002221B0"/>
    <w:rsid w:val="002229DB"/>
    <w:rsid w:val="0023465B"/>
    <w:rsid w:val="00235BAF"/>
    <w:rsid w:val="00236295"/>
    <w:rsid w:val="00237B3C"/>
    <w:rsid w:val="002452E8"/>
    <w:rsid w:val="00263320"/>
    <w:rsid w:val="00273CDB"/>
    <w:rsid w:val="002757D8"/>
    <w:rsid w:val="00283C8F"/>
    <w:rsid w:val="00287ED7"/>
    <w:rsid w:val="00287FF5"/>
    <w:rsid w:val="00296A68"/>
    <w:rsid w:val="002A0056"/>
    <w:rsid w:val="002A0992"/>
    <w:rsid w:val="002B1E56"/>
    <w:rsid w:val="002B332D"/>
    <w:rsid w:val="002B6C8E"/>
    <w:rsid w:val="002B7D0B"/>
    <w:rsid w:val="002E0D4B"/>
    <w:rsid w:val="003067F4"/>
    <w:rsid w:val="00310CB8"/>
    <w:rsid w:val="00324FA8"/>
    <w:rsid w:val="003436D4"/>
    <w:rsid w:val="00345F15"/>
    <w:rsid w:val="00346090"/>
    <w:rsid w:val="00351975"/>
    <w:rsid w:val="00357E8C"/>
    <w:rsid w:val="00372E3F"/>
    <w:rsid w:val="00377DE8"/>
    <w:rsid w:val="00383996"/>
    <w:rsid w:val="003843D4"/>
    <w:rsid w:val="00387584"/>
    <w:rsid w:val="003878DC"/>
    <w:rsid w:val="003916CA"/>
    <w:rsid w:val="00397632"/>
    <w:rsid w:val="003A1EF7"/>
    <w:rsid w:val="003A7095"/>
    <w:rsid w:val="003B0843"/>
    <w:rsid w:val="003C21C9"/>
    <w:rsid w:val="003C2B13"/>
    <w:rsid w:val="003D0C93"/>
    <w:rsid w:val="003D3C2D"/>
    <w:rsid w:val="003D6E42"/>
    <w:rsid w:val="003E4B36"/>
    <w:rsid w:val="003E6822"/>
    <w:rsid w:val="003F10A0"/>
    <w:rsid w:val="00406B3B"/>
    <w:rsid w:val="004079BF"/>
    <w:rsid w:val="0042025A"/>
    <w:rsid w:val="004257AF"/>
    <w:rsid w:val="004264A6"/>
    <w:rsid w:val="004302DF"/>
    <w:rsid w:val="00433C7A"/>
    <w:rsid w:val="00441165"/>
    <w:rsid w:val="00446213"/>
    <w:rsid w:val="0045036A"/>
    <w:rsid w:val="00451251"/>
    <w:rsid w:val="00451FE4"/>
    <w:rsid w:val="00452E87"/>
    <w:rsid w:val="004557E9"/>
    <w:rsid w:val="004661A1"/>
    <w:rsid w:val="00472252"/>
    <w:rsid w:val="004730A5"/>
    <w:rsid w:val="004738D0"/>
    <w:rsid w:val="00476FAC"/>
    <w:rsid w:val="00482D29"/>
    <w:rsid w:val="004833E0"/>
    <w:rsid w:val="00483A7E"/>
    <w:rsid w:val="00484330"/>
    <w:rsid w:val="00492394"/>
    <w:rsid w:val="004A5615"/>
    <w:rsid w:val="004B0860"/>
    <w:rsid w:val="004B3820"/>
    <w:rsid w:val="004B7697"/>
    <w:rsid w:val="004C05EA"/>
    <w:rsid w:val="004D06F1"/>
    <w:rsid w:val="004D3531"/>
    <w:rsid w:val="004D5A09"/>
    <w:rsid w:val="004E228A"/>
    <w:rsid w:val="004E4183"/>
    <w:rsid w:val="004E548D"/>
    <w:rsid w:val="00502A99"/>
    <w:rsid w:val="005118F4"/>
    <w:rsid w:val="00517420"/>
    <w:rsid w:val="005209B8"/>
    <w:rsid w:val="005307E4"/>
    <w:rsid w:val="00540931"/>
    <w:rsid w:val="005419DA"/>
    <w:rsid w:val="0054227A"/>
    <w:rsid w:val="00543988"/>
    <w:rsid w:val="005455D7"/>
    <w:rsid w:val="005458B8"/>
    <w:rsid w:val="0054746D"/>
    <w:rsid w:val="00550366"/>
    <w:rsid w:val="0055436F"/>
    <w:rsid w:val="00561768"/>
    <w:rsid w:val="00562313"/>
    <w:rsid w:val="00562372"/>
    <w:rsid w:val="00562F92"/>
    <w:rsid w:val="00565BE2"/>
    <w:rsid w:val="005679B5"/>
    <w:rsid w:val="00570A21"/>
    <w:rsid w:val="00571A63"/>
    <w:rsid w:val="00571F34"/>
    <w:rsid w:val="00572693"/>
    <w:rsid w:val="0057306F"/>
    <w:rsid w:val="00575E05"/>
    <w:rsid w:val="005767F3"/>
    <w:rsid w:val="005801BE"/>
    <w:rsid w:val="00590888"/>
    <w:rsid w:val="005A3A20"/>
    <w:rsid w:val="005A7A9E"/>
    <w:rsid w:val="005D3705"/>
    <w:rsid w:val="005D54A3"/>
    <w:rsid w:val="005E67CF"/>
    <w:rsid w:val="005F296C"/>
    <w:rsid w:val="0061057E"/>
    <w:rsid w:val="00614883"/>
    <w:rsid w:val="006226A7"/>
    <w:rsid w:val="00625309"/>
    <w:rsid w:val="006348B6"/>
    <w:rsid w:val="00645EBD"/>
    <w:rsid w:val="00646B22"/>
    <w:rsid w:val="00650440"/>
    <w:rsid w:val="00656FF7"/>
    <w:rsid w:val="006649BE"/>
    <w:rsid w:val="00666AA7"/>
    <w:rsid w:val="006759D1"/>
    <w:rsid w:val="0068576D"/>
    <w:rsid w:val="00687859"/>
    <w:rsid w:val="0069184B"/>
    <w:rsid w:val="006A0656"/>
    <w:rsid w:val="006A6A8C"/>
    <w:rsid w:val="006B4197"/>
    <w:rsid w:val="006B5C24"/>
    <w:rsid w:val="006C02CA"/>
    <w:rsid w:val="006C5119"/>
    <w:rsid w:val="006F6F65"/>
    <w:rsid w:val="007007B2"/>
    <w:rsid w:val="00705CCB"/>
    <w:rsid w:val="0070743D"/>
    <w:rsid w:val="00714251"/>
    <w:rsid w:val="00714E46"/>
    <w:rsid w:val="00715596"/>
    <w:rsid w:val="0071659E"/>
    <w:rsid w:val="0072678F"/>
    <w:rsid w:val="00733675"/>
    <w:rsid w:val="007352BE"/>
    <w:rsid w:val="00752060"/>
    <w:rsid w:val="007528B0"/>
    <w:rsid w:val="00753EB8"/>
    <w:rsid w:val="00754A38"/>
    <w:rsid w:val="00764D6C"/>
    <w:rsid w:val="00767C3A"/>
    <w:rsid w:val="007778BB"/>
    <w:rsid w:val="0078102D"/>
    <w:rsid w:val="0078273F"/>
    <w:rsid w:val="00796385"/>
    <w:rsid w:val="007979BD"/>
    <w:rsid w:val="007B0FEA"/>
    <w:rsid w:val="007C039D"/>
    <w:rsid w:val="007C1C3E"/>
    <w:rsid w:val="007C3C13"/>
    <w:rsid w:val="007C503F"/>
    <w:rsid w:val="007C69E0"/>
    <w:rsid w:val="007C6C91"/>
    <w:rsid w:val="007D3D33"/>
    <w:rsid w:val="007D6C07"/>
    <w:rsid w:val="007E2488"/>
    <w:rsid w:val="007E6890"/>
    <w:rsid w:val="007F1E54"/>
    <w:rsid w:val="00806B3A"/>
    <w:rsid w:val="0081146E"/>
    <w:rsid w:val="00831688"/>
    <w:rsid w:val="0084472A"/>
    <w:rsid w:val="00853CD4"/>
    <w:rsid w:val="00857A7C"/>
    <w:rsid w:val="0086740E"/>
    <w:rsid w:val="00867CFD"/>
    <w:rsid w:val="00875D6A"/>
    <w:rsid w:val="00885279"/>
    <w:rsid w:val="00895497"/>
    <w:rsid w:val="008956B8"/>
    <w:rsid w:val="008A16F8"/>
    <w:rsid w:val="008B5629"/>
    <w:rsid w:val="008E1B8E"/>
    <w:rsid w:val="008E3E95"/>
    <w:rsid w:val="00916D2B"/>
    <w:rsid w:val="00923E35"/>
    <w:rsid w:val="00931B35"/>
    <w:rsid w:val="00944745"/>
    <w:rsid w:val="009522DA"/>
    <w:rsid w:val="009535BF"/>
    <w:rsid w:val="0097596B"/>
    <w:rsid w:val="009806E1"/>
    <w:rsid w:val="009B7CC9"/>
    <w:rsid w:val="009D1206"/>
    <w:rsid w:val="009D7257"/>
    <w:rsid w:val="009E0909"/>
    <w:rsid w:val="009E0ECD"/>
    <w:rsid w:val="009E1E6D"/>
    <w:rsid w:val="009E6A18"/>
    <w:rsid w:val="009F1373"/>
    <w:rsid w:val="009F2A58"/>
    <w:rsid w:val="00A24B7E"/>
    <w:rsid w:val="00A24E6E"/>
    <w:rsid w:val="00A355C5"/>
    <w:rsid w:val="00A35710"/>
    <w:rsid w:val="00A43D7A"/>
    <w:rsid w:val="00A47D0F"/>
    <w:rsid w:val="00A50676"/>
    <w:rsid w:val="00A56C24"/>
    <w:rsid w:val="00A600A8"/>
    <w:rsid w:val="00A61DE5"/>
    <w:rsid w:val="00A62175"/>
    <w:rsid w:val="00A62447"/>
    <w:rsid w:val="00A62490"/>
    <w:rsid w:val="00A64FCC"/>
    <w:rsid w:val="00A977A4"/>
    <w:rsid w:val="00AA7096"/>
    <w:rsid w:val="00AB134C"/>
    <w:rsid w:val="00AB1C6D"/>
    <w:rsid w:val="00AB74F0"/>
    <w:rsid w:val="00AD4740"/>
    <w:rsid w:val="00AE6A13"/>
    <w:rsid w:val="00AF55D5"/>
    <w:rsid w:val="00B03A7F"/>
    <w:rsid w:val="00B03DE1"/>
    <w:rsid w:val="00B046FE"/>
    <w:rsid w:val="00B11803"/>
    <w:rsid w:val="00B21DEA"/>
    <w:rsid w:val="00B21F2A"/>
    <w:rsid w:val="00B30F94"/>
    <w:rsid w:val="00B34900"/>
    <w:rsid w:val="00B43D93"/>
    <w:rsid w:val="00B5381F"/>
    <w:rsid w:val="00B56598"/>
    <w:rsid w:val="00B64BEB"/>
    <w:rsid w:val="00B65394"/>
    <w:rsid w:val="00B67129"/>
    <w:rsid w:val="00B716AF"/>
    <w:rsid w:val="00B739DA"/>
    <w:rsid w:val="00B92783"/>
    <w:rsid w:val="00B96B37"/>
    <w:rsid w:val="00BA1313"/>
    <w:rsid w:val="00BA189D"/>
    <w:rsid w:val="00BA5BFD"/>
    <w:rsid w:val="00BB678F"/>
    <w:rsid w:val="00BD07B8"/>
    <w:rsid w:val="00BD1B5A"/>
    <w:rsid w:val="00BD6273"/>
    <w:rsid w:val="00BE0B90"/>
    <w:rsid w:val="00BE7655"/>
    <w:rsid w:val="00BF1932"/>
    <w:rsid w:val="00BF4BBA"/>
    <w:rsid w:val="00C00692"/>
    <w:rsid w:val="00C01AE7"/>
    <w:rsid w:val="00C103BB"/>
    <w:rsid w:val="00C2041D"/>
    <w:rsid w:val="00C205F0"/>
    <w:rsid w:val="00C22F80"/>
    <w:rsid w:val="00C31C5B"/>
    <w:rsid w:val="00C46D46"/>
    <w:rsid w:val="00C56F41"/>
    <w:rsid w:val="00C60B4B"/>
    <w:rsid w:val="00C72CA3"/>
    <w:rsid w:val="00C7468E"/>
    <w:rsid w:val="00C74E27"/>
    <w:rsid w:val="00C80E2B"/>
    <w:rsid w:val="00C857E8"/>
    <w:rsid w:val="00C97FB0"/>
    <w:rsid w:val="00CA2761"/>
    <w:rsid w:val="00CA35ED"/>
    <w:rsid w:val="00CB0FC7"/>
    <w:rsid w:val="00CB7AFA"/>
    <w:rsid w:val="00CC1026"/>
    <w:rsid w:val="00CC157F"/>
    <w:rsid w:val="00CC4807"/>
    <w:rsid w:val="00CE2642"/>
    <w:rsid w:val="00CE4435"/>
    <w:rsid w:val="00CE4D67"/>
    <w:rsid w:val="00CF047E"/>
    <w:rsid w:val="00CF0492"/>
    <w:rsid w:val="00CF4DFC"/>
    <w:rsid w:val="00D00B86"/>
    <w:rsid w:val="00D12257"/>
    <w:rsid w:val="00D16938"/>
    <w:rsid w:val="00D17DD6"/>
    <w:rsid w:val="00D20400"/>
    <w:rsid w:val="00D325B2"/>
    <w:rsid w:val="00D34271"/>
    <w:rsid w:val="00D35882"/>
    <w:rsid w:val="00D40E5B"/>
    <w:rsid w:val="00D508E5"/>
    <w:rsid w:val="00D5183A"/>
    <w:rsid w:val="00D51F42"/>
    <w:rsid w:val="00D629B9"/>
    <w:rsid w:val="00D6764B"/>
    <w:rsid w:val="00D75F9D"/>
    <w:rsid w:val="00D80351"/>
    <w:rsid w:val="00D811E2"/>
    <w:rsid w:val="00D81952"/>
    <w:rsid w:val="00D8453D"/>
    <w:rsid w:val="00D91956"/>
    <w:rsid w:val="00D97732"/>
    <w:rsid w:val="00DA58D3"/>
    <w:rsid w:val="00DB2B6D"/>
    <w:rsid w:val="00DD009C"/>
    <w:rsid w:val="00DD3DED"/>
    <w:rsid w:val="00DE3ED6"/>
    <w:rsid w:val="00DE4904"/>
    <w:rsid w:val="00E0098B"/>
    <w:rsid w:val="00E00AE9"/>
    <w:rsid w:val="00E02DB2"/>
    <w:rsid w:val="00E07C0F"/>
    <w:rsid w:val="00E14D65"/>
    <w:rsid w:val="00E20F25"/>
    <w:rsid w:val="00E2252F"/>
    <w:rsid w:val="00E37705"/>
    <w:rsid w:val="00E4634E"/>
    <w:rsid w:val="00E6171A"/>
    <w:rsid w:val="00E72A35"/>
    <w:rsid w:val="00E84019"/>
    <w:rsid w:val="00E9087C"/>
    <w:rsid w:val="00E91D5A"/>
    <w:rsid w:val="00E9461F"/>
    <w:rsid w:val="00E97EFE"/>
    <w:rsid w:val="00EA5A89"/>
    <w:rsid w:val="00EC16C5"/>
    <w:rsid w:val="00ED2742"/>
    <w:rsid w:val="00ED7C41"/>
    <w:rsid w:val="00EE0317"/>
    <w:rsid w:val="00EE3669"/>
    <w:rsid w:val="00EE3FE8"/>
    <w:rsid w:val="00EE552F"/>
    <w:rsid w:val="00EE5EE6"/>
    <w:rsid w:val="00EF43F2"/>
    <w:rsid w:val="00EF5124"/>
    <w:rsid w:val="00F05D68"/>
    <w:rsid w:val="00F13063"/>
    <w:rsid w:val="00F14856"/>
    <w:rsid w:val="00F3611F"/>
    <w:rsid w:val="00F617C4"/>
    <w:rsid w:val="00F62487"/>
    <w:rsid w:val="00F6492D"/>
    <w:rsid w:val="00F76661"/>
    <w:rsid w:val="00F776DA"/>
    <w:rsid w:val="00F80A5A"/>
    <w:rsid w:val="00F83407"/>
    <w:rsid w:val="00F83CBB"/>
    <w:rsid w:val="00FA5174"/>
    <w:rsid w:val="00FC368C"/>
    <w:rsid w:val="00FD0528"/>
    <w:rsid w:val="00FE7B5F"/>
    <w:rsid w:val="00FF7951"/>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276"/>
    <o:shapelayout v:ext="edit">
      <o:idmap v:ext="edit" data="1"/>
      <o:rules v:ext="edit">
        <o:r id="V:Rule1" type="connector" idref="#Straight Arrow Connector 15"/>
        <o:r id="V:Rule2" type="connector" idref="#Straight Arrow Connector 15"/>
        <o:r id="V:Rule3" type="connector" idref="#Straight Arrow Connector 15"/>
        <o:r id="V:Rule4" type="connector" idref="#Straight Arrow Connector 15"/>
        <o:r id="V:Rule5" type="connector" idref="#Straight Arrow Connector 15"/>
        <o:r id="V:Rule6" type="connector" idref="#Straight Arrow Connector 15"/>
        <o:r id="V:Rule7" type="connector" idref="#Straight Arrow Connector 30"/>
        <o:r id="V:Rule8" type="connector" idref="#Straight Arrow Connector 19"/>
        <o:r id="V:Rule9" type="connector" idref="#Straight Arrow Connector 15"/>
      </o:rules>
    </o:shapelayout>
  </w:shapeDefaults>
  <w:doNotEmbedSmartTags/>
  <w:decimalSymbol w:val="."/>
  <w:listSeparator w:val=","/>
  <w14:docId w14:val="17E0B58E"/>
  <w15:chartTrackingRefBased/>
  <w15:docId w15:val="{68C99806-AE87-4583-896C-69107EA69D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si-LK"/>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6138"/>
    <w:pPr>
      <w:suppressAutoHyphens/>
    </w:pPr>
    <w:rPr>
      <w:sz w:val="24"/>
      <w:szCs w:val="24"/>
      <w:lang w:val="en-GB" w:eastAsia="zh-CN" w:bidi="ar-SA"/>
    </w:rPr>
  </w:style>
  <w:style w:type="paragraph" w:styleId="Heading1">
    <w:name w:val="heading 1"/>
    <w:basedOn w:val="Normal"/>
    <w:next w:val="Normal"/>
    <w:link w:val="Heading1Char1"/>
    <w:qFormat/>
    <w:rsid w:val="00482D29"/>
    <w:pPr>
      <w:keepNext/>
      <w:numPr>
        <w:numId w:val="27"/>
      </w:numPr>
      <w:spacing w:before="360" w:after="120" w:line="360" w:lineRule="auto"/>
      <w:outlineLvl w:val="0"/>
    </w:pPr>
    <w:rPr>
      <w:rFonts w:cs="Arial"/>
      <w:b/>
      <w:bCs/>
      <w:kern w:val="1"/>
      <w:sz w:val="40"/>
      <w:szCs w:val="32"/>
    </w:rPr>
  </w:style>
  <w:style w:type="paragraph" w:styleId="Heading2">
    <w:name w:val="heading 2"/>
    <w:basedOn w:val="Normal"/>
    <w:next w:val="Normal"/>
    <w:qFormat/>
    <w:rsid w:val="000A18D4"/>
    <w:pPr>
      <w:keepNext/>
      <w:numPr>
        <w:ilvl w:val="1"/>
        <w:numId w:val="27"/>
      </w:numPr>
      <w:spacing w:line="360" w:lineRule="auto"/>
      <w:outlineLvl w:val="1"/>
    </w:pPr>
    <w:rPr>
      <w:rFonts w:cs="Georgia"/>
      <w:b/>
      <w:bCs/>
      <w:sz w:val="32"/>
    </w:rPr>
  </w:style>
  <w:style w:type="paragraph" w:styleId="Heading3">
    <w:name w:val="heading 3"/>
    <w:basedOn w:val="Normal"/>
    <w:next w:val="Normal"/>
    <w:link w:val="Heading3Char"/>
    <w:autoRedefine/>
    <w:qFormat/>
    <w:rsid w:val="00482D29"/>
    <w:pPr>
      <w:keepNext/>
      <w:numPr>
        <w:ilvl w:val="2"/>
        <w:numId w:val="27"/>
      </w:numPr>
      <w:spacing w:before="60" w:after="60"/>
      <w:outlineLvl w:val="2"/>
    </w:pPr>
    <w:rPr>
      <w:rFonts w:cs="Garamond"/>
      <w:b/>
      <w:bCs/>
      <w:color w:val="000000"/>
      <w:sz w:val="2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rPr>
      <w:rFonts w:ascii="Symbol" w:hAnsi="Symbol" w:cs="Symbol" w:hint="default"/>
    </w:rPr>
  </w:style>
  <w:style w:type="character" w:customStyle="1" w:styleId="WW8Num1z1">
    <w:name w:val="WW8Num1z1"/>
    <w:rPr>
      <w:rFonts w:hint="default"/>
    </w:rPr>
  </w:style>
  <w:style w:type="character" w:customStyle="1" w:styleId="WW8Num1z2">
    <w:name w:val="WW8Num1z2"/>
    <w:rPr>
      <w:sz w:val="24"/>
    </w:rPr>
  </w:style>
  <w:style w:type="character" w:customStyle="1" w:styleId="WW8Num1z3">
    <w:name w:val="WW8Num1z3"/>
    <w:rPr>
      <w:rFonts w:ascii="Wingdings" w:hAnsi="Wingdings" w:cs="Wingdings" w:hint="default"/>
    </w:rPr>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rPr>
      <w:rFonts w:hint="default"/>
      <w:b/>
      <w:sz w:val="32"/>
      <w:szCs w:val="32"/>
    </w:rPr>
  </w:style>
  <w:style w:type="character" w:customStyle="1" w:styleId="WW8Num3z0">
    <w:name w:val="WW8Num3z0"/>
    <w:rPr>
      <w:rFonts w:hint="default"/>
      <w:b/>
      <w:bCs/>
      <w:sz w:val="32"/>
      <w:szCs w:val="32"/>
    </w:rPr>
  </w:style>
  <w:style w:type="character" w:customStyle="1" w:styleId="WW8Num4z0">
    <w:name w:val="WW8Num4z0"/>
    <w:rPr>
      <w:rFonts w:hint="default"/>
      <w:b/>
      <w:bCs/>
      <w:sz w:val="32"/>
      <w:szCs w:val="32"/>
    </w:rPr>
  </w:style>
  <w:style w:type="character" w:customStyle="1" w:styleId="WW8Num5z0">
    <w:name w:val="WW8Num5z0"/>
  </w:style>
  <w:style w:type="character" w:customStyle="1" w:styleId="WW8Num5z1">
    <w:name w:val="WW8Num5z1"/>
  </w:style>
  <w:style w:type="character" w:customStyle="1" w:styleId="WW8Num5z2">
    <w:name w:val="WW8Num5z2"/>
  </w:style>
  <w:style w:type="character" w:customStyle="1" w:styleId="WW8Num5z3">
    <w:name w:val="WW8Num5z3"/>
  </w:style>
  <w:style w:type="character" w:customStyle="1" w:styleId="WW8Num5z4">
    <w:name w:val="WW8Num5z4"/>
  </w:style>
  <w:style w:type="character" w:customStyle="1" w:styleId="WW8Num5z5">
    <w:name w:val="WW8Num5z5"/>
  </w:style>
  <w:style w:type="character" w:customStyle="1" w:styleId="WW8Num5z6">
    <w:name w:val="WW8Num5z6"/>
  </w:style>
  <w:style w:type="character" w:customStyle="1" w:styleId="WW8Num5z7">
    <w:name w:val="WW8Num5z7"/>
  </w:style>
  <w:style w:type="character" w:customStyle="1" w:styleId="WW8Num5z8">
    <w:name w:val="WW8Num5z8"/>
  </w:style>
  <w:style w:type="character" w:customStyle="1" w:styleId="WW8Num6z0">
    <w:name w:val="WW8Num6z0"/>
    <w:rPr>
      <w:rFonts w:hint="default"/>
    </w:rPr>
  </w:style>
  <w:style w:type="character" w:customStyle="1" w:styleId="WW8Num7z0">
    <w:name w:val="WW8Num7z0"/>
    <w:rPr>
      <w:rFonts w:ascii="Wingdings" w:hAnsi="Wingdings" w:cs="Wingdings" w:hint="default"/>
    </w:rPr>
  </w:style>
  <w:style w:type="character" w:customStyle="1" w:styleId="WW8Num7z1">
    <w:name w:val="WW8Num7z1"/>
    <w:rPr>
      <w:rFonts w:ascii="Courier New" w:hAnsi="Courier New" w:cs="Courier New" w:hint="default"/>
    </w:rPr>
  </w:style>
  <w:style w:type="character" w:customStyle="1" w:styleId="WW8Num7z3">
    <w:name w:val="WW8Num7z3"/>
    <w:rPr>
      <w:rFonts w:ascii="Symbol" w:hAnsi="Symbol" w:cs="Symbol" w:hint="default"/>
    </w:rPr>
  </w:style>
  <w:style w:type="character" w:customStyle="1" w:styleId="WW8Num8z0">
    <w:name w:val="WW8Num8z0"/>
    <w:rPr>
      <w:rFonts w:hint="default"/>
      <w:i/>
      <w:iCs/>
      <w:lang w:val="en-US" w:eastAsia="en-US"/>
    </w:rPr>
  </w:style>
  <w:style w:type="character" w:customStyle="1" w:styleId="WW8Num8z1">
    <w:name w:val="WW8Num8z1"/>
    <w:rPr>
      <w:rFonts w:ascii="Courier New" w:hAnsi="Courier New" w:cs="Courier New" w:hint="default"/>
    </w:rPr>
  </w:style>
  <w:style w:type="character" w:customStyle="1" w:styleId="WW8Num8z2">
    <w:name w:val="WW8Num8z2"/>
    <w:rPr>
      <w:rFonts w:ascii="Wingdings" w:hAnsi="Wingdings" w:cs="Wingdings" w:hint="default"/>
    </w:rPr>
  </w:style>
  <w:style w:type="character" w:customStyle="1" w:styleId="WW8Num8z3">
    <w:name w:val="WW8Num8z3"/>
    <w:rPr>
      <w:rFonts w:ascii="Symbol" w:hAnsi="Symbol" w:cs="Symbol" w:hint="default"/>
    </w:rPr>
  </w:style>
  <w:style w:type="character" w:customStyle="1" w:styleId="WW8Num9z0">
    <w:name w:val="WW8Num9z0"/>
    <w:rPr>
      <w:rFonts w:hint="default"/>
    </w:rPr>
  </w:style>
  <w:style w:type="character" w:customStyle="1" w:styleId="WW8Num10z0">
    <w:name w:val="WW8Num10z0"/>
    <w:rPr>
      <w:rFonts w:ascii="Wingdings" w:hAnsi="Wingdings" w:cs="Wingdings" w:hint="default"/>
    </w:rPr>
  </w:style>
  <w:style w:type="character" w:customStyle="1" w:styleId="WW8Num10z1">
    <w:name w:val="WW8Num10z1"/>
    <w:rPr>
      <w:rFonts w:ascii="Courier New" w:hAnsi="Courier New" w:cs="Courier New" w:hint="default"/>
    </w:rPr>
  </w:style>
  <w:style w:type="character" w:customStyle="1" w:styleId="WW8Num10z3">
    <w:name w:val="WW8Num10z3"/>
    <w:rPr>
      <w:rFonts w:ascii="Symbol" w:hAnsi="Symbol" w:cs="Symbol" w:hint="default"/>
    </w:rPr>
  </w:style>
  <w:style w:type="character" w:customStyle="1" w:styleId="WW8Num11z0">
    <w:name w:val="WW8Num11z0"/>
    <w:rPr>
      <w:rFonts w:hint="default"/>
    </w:rPr>
  </w:style>
  <w:style w:type="character" w:customStyle="1" w:styleId="WW8Num12z0">
    <w:name w:val="WW8Num12z0"/>
  </w:style>
  <w:style w:type="character" w:customStyle="1" w:styleId="WW8Num12z1">
    <w:name w:val="WW8Num12z1"/>
  </w:style>
  <w:style w:type="character" w:customStyle="1" w:styleId="WW8Num12z2">
    <w:name w:val="WW8Num12z2"/>
  </w:style>
  <w:style w:type="character" w:customStyle="1" w:styleId="WW8Num12z3">
    <w:name w:val="WW8Num12z3"/>
  </w:style>
  <w:style w:type="character" w:customStyle="1" w:styleId="WW8Num12z4">
    <w:name w:val="WW8Num12z4"/>
  </w:style>
  <w:style w:type="character" w:customStyle="1" w:styleId="WW8Num12z5">
    <w:name w:val="WW8Num12z5"/>
  </w:style>
  <w:style w:type="character" w:customStyle="1" w:styleId="WW8Num12z6">
    <w:name w:val="WW8Num12z6"/>
  </w:style>
  <w:style w:type="character" w:customStyle="1" w:styleId="WW8Num12z7">
    <w:name w:val="WW8Num12z7"/>
  </w:style>
  <w:style w:type="character" w:customStyle="1" w:styleId="WW8Num12z8">
    <w:name w:val="WW8Num12z8"/>
  </w:style>
  <w:style w:type="character" w:customStyle="1" w:styleId="WW8Num13z0">
    <w:name w:val="WW8Num13z0"/>
    <w:rPr>
      <w:rFonts w:ascii="Wingdings" w:hAnsi="Wingdings" w:cs="Wingdings" w:hint="default"/>
    </w:rPr>
  </w:style>
  <w:style w:type="character" w:customStyle="1" w:styleId="WW8Num13z1">
    <w:name w:val="WW8Num13z1"/>
    <w:rPr>
      <w:rFonts w:ascii="Courier New" w:hAnsi="Courier New" w:cs="Courier New" w:hint="default"/>
    </w:rPr>
  </w:style>
  <w:style w:type="character" w:customStyle="1" w:styleId="WW8Num13z3">
    <w:name w:val="WW8Num13z3"/>
    <w:rPr>
      <w:rFonts w:ascii="Symbol" w:hAnsi="Symbol" w:cs="Symbol" w:hint="default"/>
    </w:rPr>
  </w:style>
  <w:style w:type="character" w:customStyle="1" w:styleId="WW8Num14z0">
    <w:name w:val="WW8Num14z0"/>
    <w:rPr>
      <w:rFonts w:ascii="Symbol" w:hAnsi="Symbol" w:cs="Symbol" w:hint="default"/>
    </w:rPr>
  </w:style>
  <w:style w:type="character" w:customStyle="1" w:styleId="WW8Num14z1">
    <w:name w:val="WW8Num14z1"/>
    <w:rPr>
      <w:rFonts w:ascii="Courier New" w:hAnsi="Courier New" w:cs="Courier New" w:hint="default"/>
    </w:rPr>
  </w:style>
  <w:style w:type="character" w:customStyle="1" w:styleId="WW8Num14z2">
    <w:name w:val="WW8Num14z2"/>
    <w:rPr>
      <w:rFonts w:ascii="Wingdings" w:hAnsi="Wingdings" w:cs="Wingdings" w:hint="default"/>
    </w:rPr>
  </w:style>
  <w:style w:type="character" w:customStyle="1" w:styleId="WW8Num15z0">
    <w:name w:val="WW8Num15z0"/>
    <w:rPr>
      <w:rFonts w:hint="default"/>
    </w:rPr>
  </w:style>
  <w:style w:type="character" w:customStyle="1" w:styleId="WW8Num16z0">
    <w:name w:val="WW8Num16z0"/>
    <w:rPr>
      <w:rFonts w:hint="default"/>
    </w:rPr>
  </w:style>
  <w:style w:type="character" w:customStyle="1" w:styleId="WW8Num16z1">
    <w:name w:val="WW8Num16z1"/>
    <w:rPr>
      <w:rFonts w:ascii="Courier New" w:hAnsi="Courier New" w:cs="Courier New" w:hint="default"/>
    </w:rPr>
  </w:style>
  <w:style w:type="character" w:customStyle="1" w:styleId="WW8Num16z2">
    <w:name w:val="WW8Num16z2"/>
    <w:rPr>
      <w:rFonts w:ascii="Wingdings" w:hAnsi="Wingdings" w:cs="Wingdings" w:hint="default"/>
    </w:rPr>
  </w:style>
  <w:style w:type="character" w:customStyle="1" w:styleId="WW8Num16z3">
    <w:name w:val="WW8Num16z3"/>
    <w:rPr>
      <w:rFonts w:ascii="Symbol" w:hAnsi="Symbol" w:cs="Symbol" w:hint="default"/>
    </w:rPr>
  </w:style>
  <w:style w:type="character" w:customStyle="1" w:styleId="WW8Num17z0">
    <w:name w:val="WW8Num17z0"/>
    <w:rPr>
      <w:rFonts w:ascii="Symbol" w:hAnsi="Symbol" w:cs="Symbol" w:hint="default"/>
      <w:color w:val="000000"/>
      <w:vertAlign w:val="superscript"/>
    </w:rPr>
  </w:style>
  <w:style w:type="character" w:customStyle="1" w:styleId="WW8Num17z1">
    <w:name w:val="WW8Num17z1"/>
    <w:rPr>
      <w:rFonts w:ascii="Courier New" w:hAnsi="Courier New" w:cs="Courier New" w:hint="default"/>
    </w:rPr>
  </w:style>
  <w:style w:type="character" w:customStyle="1" w:styleId="WW8Num17z2">
    <w:name w:val="WW8Num17z2"/>
    <w:rPr>
      <w:rFonts w:ascii="Wingdings" w:hAnsi="Wingdings" w:cs="Wingdings" w:hint="default"/>
    </w:rPr>
  </w:style>
  <w:style w:type="character" w:customStyle="1" w:styleId="WW8Num18z0">
    <w:name w:val="WW8Num18z0"/>
  </w:style>
  <w:style w:type="character" w:customStyle="1" w:styleId="WW8Num18z1">
    <w:name w:val="WW8Num18z1"/>
    <w:rPr>
      <w:rFonts w:hint="default"/>
    </w:rPr>
  </w:style>
  <w:style w:type="character" w:customStyle="1" w:styleId="WW8Num18z2">
    <w:name w:val="WW8Num18z2"/>
    <w:rPr>
      <w:sz w:val="24"/>
    </w:rPr>
  </w:style>
  <w:style w:type="character" w:customStyle="1" w:styleId="WW8Num18z3">
    <w:name w:val="WW8Num18z3"/>
    <w:rPr>
      <w:rFonts w:ascii="Wingdings" w:hAnsi="Wingdings" w:cs="Wingdings" w:hint="default"/>
    </w:rPr>
  </w:style>
  <w:style w:type="character" w:customStyle="1" w:styleId="WW8Num18z4">
    <w:name w:val="WW8Num18z4"/>
  </w:style>
  <w:style w:type="character" w:customStyle="1" w:styleId="WW8Num18z5">
    <w:name w:val="WW8Num18z5"/>
  </w:style>
  <w:style w:type="character" w:customStyle="1" w:styleId="WW8Num18z6">
    <w:name w:val="WW8Num18z6"/>
  </w:style>
  <w:style w:type="character" w:customStyle="1" w:styleId="WW8Num18z7">
    <w:name w:val="WW8Num18z7"/>
  </w:style>
  <w:style w:type="character" w:customStyle="1" w:styleId="WW8Num18z8">
    <w:name w:val="WW8Num18z8"/>
  </w:style>
  <w:style w:type="character" w:customStyle="1" w:styleId="WW8Num19z0">
    <w:name w:val="WW8Num19z0"/>
    <w:rPr>
      <w:rFonts w:hint="default"/>
    </w:rPr>
  </w:style>
  <w:style w:type="character" w:customStyle="1" w:styleId="WW8Num20z0">
    <w:name w:val="WW8Num20z0"/>
    <w:rPr>
      <w:rFonts w:ascii="Symbol" w:hAnsi="Symbol" w:cs="Symbol" w:hint="default"/>
      <w:color w:val="000000"/>
    </w:rPr>
  </w:style>
  <w:style w:type="character" w:customStyle="1" w:styleId="WW8Num20z1">
    <w:name w:val="WW8Num20z1"/>
    <w:rPr>
      <w:rFonts w:ascii="Courier New" w:hAnsi="Courier New" w:cs="Courier New" w:hint="default"/>
    </w:rPr>
  </w:style>
  <w:style w:type="character" w:customStyle="1" w:styleId="WW8Num20z2">
    <w:name w:val="WW8Num20z2"/>
    <w:rPr>
      <w:rFonts w:ascii="Wingdings" w:hAnsi="Wingdings" w:cs="Wingdings" w:hint="default"/>
    </w:rPr>
  </w:style>
  <w:style w:type="character" w:customStyle="1" w:styleId="WW8Num21z0">
    <w:name w:val="WW8Num21z0"/>
    <w:rPr>
      <w:b w:val="0"/>
      <w:bCs w:val="0"/>
      <w:sz w:val="24"/>
      <w:szCs w:val="24"/>
    </w:rPr>
  </w:style>
  <w:style w:type="character" w:customStyle="1" w:styleId="WW8Num21z1">
    <w:name w:val="WW8Num21z1"/>
    <w:rPr>
      <w:rFonts w:hint="default"/>
    </w:rPr>
  </w:style>
  <w:style w:type="character" w:customStyle="1" w:styleId="WW8Num22z0">
    <w:name w:val="WW8Num22z0"/>
    <w:rPr>
      <w:rFonts w:hint="default"/>
      <w:b/>
      <w:bCs/>
      <w:sz w:val="32"/>
      <w:szCs w:val="32"/>
    </w:rPr>
  </w:style>
  <w:style w:type="character" w:customStyle="1" w:styleId="WW8Num23z0">
    <w:name w:val="WW8Num23z0"/>
  </w:style>
  <w:style w:type="character" w:customStyle="1" w:styleId="WW8Num23z1">
    <w:name w:val="WW8Num23z1"/>
  </w:style>
  <w:style w:type="character" w:customStyle="1" w:styleId="WW8Num23z2">
    <w:name w:val="WW8Num23z2"/>
  </w:style>
  <w:style w:type="character" w:customStyle="1" w:styleId="WW8Num23z3">
    <w:name w:val="WW8Num23z3"/>
  </w:style>
  <w:style w:type="character" w:customStyle="1" w:styleId="WW8Num23z4">
    <w:name w:val="WW8Num23z4"/>
  </w:style>
  <w:style w:type="character" w:customStyle="1" w:styleId="WW8Num23z5">
    <w:name w:val="WW8Num23z5"/>
  </w:style>
  <w:style w:type="character" w:customStyle="1" w:styleId="WW8Num23z6">
    <w:name w:val="WW8Num23z6"/>
  </w:style>
  <w:style w:type="character" w:customStyle="1" w:styleId="WW8Num23z7">
    <w:name w:val="WW8Num23z7"/>
  </w:style>
  <w:style w:type="character" w:customStyle="1" w:styleId="WW8Num23z8">
    <w:name w:val="WW8Num23z8"/>
  </w:style>
  <w:style w:type="character" w:customStyle="1" w:styleId="WW8Num24z0">
    <w:name w:val="WW8Num24z0"/>
  </w:style>
  <w:style w:type="character" w:customStyle="1" w:styleId="WW8Num24z1">
    <w:name w:val="WW8Num24z1"/>
    <w:rPr>
      <w:rFonts w:hint="default"/>
      <w:b/>
      <w:bCs/>
      <w:sz w:val="32"/>
      <w:szCs w:val="32"/>
    </w:rPr>
  </w:style>
  <w:style w:type="character" w:customStyle="1" w:styleId="WW8Num25z0">
    <w:name w:val="WW8Num25z0"/>
  </w:style>
  <w:style w:type="character" w:customStyle="1" w:styleId="WW8Num25z1">
    <w:name w:val="WW8Num25z1"/>
  </w:style>
  <w:style w:type="character" w:customStyle="1" w:styleId="WW8Num25z2">
    <w:name w:val="WW8Num25z2"/>
  </w:style>
  <w:style w:type="character" w:customStyle="1" w:styleId="WW8Num25z3">
    <w:name w:val="WW8Num25z3"/>
  </w:style>
  <w:style w:type="character" w:customStyle="1" w:styleId="WW8Num25z4">
    <w:name w:val="WW8Num25z4"/>
  </w:style>
  <w:style w:type="character" w:customStyle="1" w:styleId="WW8Num25z5">
    <w:name w:val="WW8Num25z5"/>
  </w:style>
  <w:style w:type="character" w:customStyle="1" w:styleId="WW8Num25z6">
    <w:name w:val="WW8Num25z6"/>
  </w:style>
  <w:style w:type="character" w:customStyle="1" w:styleId="WW8Num25z7">
    <w:name w:val="WW8Num25z7"/>
  </w:style>
  <w:style w:type="character" w:customStyle="1" w:styleId="WW8Num25z8">
    <w:name w:val="WW8Num25z8"/>
  </w:style>
  <w:style w:type="character" w:customStyle="1" w:styleId="WW8Num26z0">
    <w:name w:val="WW8Num26z0"/>
    <w:rPr>
      <w:rFonts w:ascii="Symbol" w:hAnsi="Symbol" w:cs="Symbol" w:hint="default"/>
      <w:color w:val="000000"/>
    </w:rPr>
  </w:style>
  <w:style w:type="character" w:customStyle="1" w:styleId="WW8Num26z1">
    <w:name w:val="WW8Num26z1"/>
    <w:rPr>
      <w:rFonts w:ascii="Courier New" w:hAnsi="Courier New" w:cs="Courier New" w:hint="default"/>
    </w:rPr>
  </w:style>
  <w:style w:type="character" w:customStyle="1" w:styleId="WW8Num26z2">
    <w:name w:val="WW8Num26z2"/>
    <w:rPr>
      <w:rFonts w:ascii="Wingdings" w:hAnsi="Wingdings" w:cs="Wingdings" w:hint="default"/>
    </w:rPr>
  </w:style>
  <w:style w:type="character" w:customStyle="1" w:styleId="WW8Num27z0">
    <w:name w:val="WW8Num27z0"/>
    <w:rPr>
      <w:rFonts w:ascii="Wingdings" w:hAnsi="Wingdings" w:cs="Wingdings" w:hint="default"/>
    </w:rPr>
  </w:style>
  <w:style w:type="character" w:customStyle="1" w:styleId="WW8Num27z1">
    <w:name w:val="WW8Num27z1"/>
    <w:rPr>
      <w:rFonts w:ascii="Courier New" w:hAnsi="Courier New" w:cs="Courier New" w:hint="default"/>
    </w:rPr>
  </w:style>
  <w:style w:type="character" w:customStyle="1" w:styleId="WW8Num27z3">
    <w:name w:val="WW8Num27z3"/>
    <w:rPr>
      <w:rFonts w:ascii="Symbol" w:hAnsi="Symbol" w:cs="Symbol" w:hint="default"/>
    </w:rPr>
  </w:style>
  <w:style w:type="character" w:customStyle="1" w:styleId="WW8Num28z0">
    <w:name w:val="WW8Num28z0"/>
    <w:rPr>
      <w:rFonts w:ascii="Courier New" w:hAnsi="Courier New" w:cs="Courier New" w:hint="default"/>
    </w:rPr>
  </w:style>
  <w:style w:type="character" w:customStyle="1" w:styleId="WW8Num28z2">
    <w:name w:val="WW8Num28z2"/>
    <w:rPr>
      <w:rFonts w:ascii="Wingdings" w:hAnsi="Wingdings" w:cs="Wingdings" w:hint="default"/>
    </w:rPr>
  </w:style>
  <w:style w:type="character" w:customStyle="1" w:styleId="WW8Num28z3">
    <w:name w:val="WW8Num28z3"/>
    <w:rPr>
      <w:rFonts w:ascii="Symbol" w:hAnsi="Symbol" w:cs="Symbol" w:hint="default"/>
    </w:rPr>
  </w:style>
  <w:style w:type="character" w:customStyle="1" w:styleId="WW8Num29z0">
    <w:name w:val="WW8Num29z0"/>
    <w:rPr>
      <w:rFonts w:hint="default"/>
      <w:b/>
      <w:bCs/>
      <w:sz w:val="32"/>
      <w:szCs w:val="32"/>
    </w:rPr>
  </w:style>
  <w:style w:type="character" w:customStyle="1" w:styleId="WW8Num30z0">
    <w:name w:val="WW8Num30z0"/>
  </w:style>
  <w:style w:type="character" w:customStyle="1" w:styleId="WW8Num30z1">
    <w:name w:val="WW8Num30z1"/>
    <w:rPr>
      <w:rFonts w:hint="default"/>
      <w:b/>
      <w:bCs/>
      <w:sz w:val="32"/>
      <w:szCs w:val="32"/>
    </w:rPr>
  </w:style>
  <w:style w:type="character" w:customStyle="1" w:styleId="WW8Num31z0">
    <w:name w:val="WW8Num31z0"/>
  </w:style>
  <w:style w:type="character" w:customStyle="1" w:styleId="WW8Num31z1">
    <w:name w:val="WW8Num31z1"/>
    <w:rPr>
      <w:rFonts w:hint="default"/>
    </w:rPr>
  </w:style>
  <w:style w:type="character" w:customStyle="1" w:styleId="WW8Num32z0">
    <w:name w:val="WW8Num32z0"/>
    <w:rPr>
      <w:rFonts w:ascii="Wingdings" w:hAnsi="Wingdings" w:cs="Wingdings" w:hint="default"/>
    </w:rPr>
  </w:style>
  <w:style w:type="character" w:customStyle="1" w:styleId="WW8Num32z1">
    <w:name w:val="WW8Num32z1"/>
    <w:rPr>
      <w:rFonts w:ascii="Courier New" w:hAnsi="Courier New" w:cs="Courier New" w:hint="default"/>
    </w:rPr>
  </w:style>
  <w:style w:type="character" w:customStyle="1" w:styleId="WW8Num32z3">
    <w:name w:val="WW8Num32z3"/>
    <w:rPr>
      <w:rFonts w:ascii="Symbol" w:hAnsi="Symbol" w:cs="Symbol" w:hint="default"/>
    </w:rPr>
  </w:style>
  <w:style w:type="character" w:customStyle="1" w:styleId="WW8Num33z0">
    <w:name w:val="WW8Num33z0"/>
    <w:rPr>
      <w:rFonts w:ascii="Wingdings" w:hAnsi="Wingdings" w:cs="Wingdings" w:hint="default"/>
    </w:rPr>
  </w:style>
  <w:style w:type="character" w:customStyle="1" w:styleId="WW8Num33z1">
    <w:name w:val="WW8Num33z1"/>
    <w:rPr>
      <w:rFonts w:ascii="Courier New" w:hAnsi="Courier New" w:cs="Courier New" w:hint="default"/>
    </w:rPr>
  </w:style>
  <w:style w:type="character" w:customStyle="1" w:styleId="WW8Num33z3">
    <w:name w:val="WW8Num33z3"/>
    <w:rPr>
      <w:rFonts w:ascii="Symbol" w:hAnsi="Symbol" w:cs="Symbol" w:hint="default"/>
    </w:rPr>
  </w:style>
  <w:style w:type="character" w:customStyle="1" w:styleId="WW8Num34z0">
    <w:name w:val="WW8Num34z0"/>
    <w:rPr>
      <w:b w:val="0"/>
      <w:bCs w:val="0"/>
      <w:sz w:val="24"/>
      <w:szCs w:val="24"/>
    </w:rPr>
  </w:style>
  <w:style w:type="character" w:customStyle="1" w:styleId="WW8Num34z1">
    <w:name w:val="WW8Num34z1"/>
    <w:rPr>
      <w:rFonts w:hint="default"/>
    </w:rPr>
  </w:style>
  <w:style w:type="character" w:customStyle="1" w:styleId="WW8Num35z0">
    <w:name w:val="WW8Num35z0"/>
    <w:rPr>
      <w:rFonts w:hint="default"/>
    </w:rPr>
  </w:style>
  <w:style w:type="character" w:customStyle="1" w:styleId="WW8Num36z0">
    <w:name w:val="WW8Num36z0"/>
  </w:style>
  <w:style w:type="character" w:customStyle="1" w:styleId="WW8Num36z1">
    <w:name w:val="WW8Num36z1"/>
    <w:rPr>
      <w:rFonts w:hint="default"/>
    </w:rPr>
  </w:style>
  <w:style w:type="character" w:customStyle="1" w:styleId="WW8Num37z0">
    <w:name w:val="WW8Num37z0"/>
    <w:rPr>
      <w:rFonts w:hint="default"/>
    </w:rPr>
  </w:style>
  <w:style w:type="character" w:customStyle="1" w:styleId="WW8Num38z0">
    <w:name w:val="WW8Num38z0"/>
    <w:rPr>
      <w:rFonts w:hint="default"/>
    </w:rPr>
  </w:style>
  <w:style w:type="character" w:customStyle="1" w:styleId="WW8Num39z0">
    <w:name w:val="WW8Num39z0"/>
  </w:style>
  <w:style w:type="character" w:customStyle="1" w:styleId="WW8Num39z1">
    <w:name w:val="WW8Num39z1"/>
    <w:rPr>
      <w:rFonts w:hint="default"/>
    </w:rPr>
  </w:style>
  <w:style w:type="character" w:customStyle="1" w:styleId="WW8Num40z0">
    <w:name w:val="WW8Num40z0"/>
    <w:rPr>
      <w:rFonts w:ascii="Symbol" w:hAnsi="Symbol" w:cs="Symbol" w:hint="default"/>
    </w:rPr>
  </w:style>
  <w:style w:type="character" w:customStyle="1" w:styleId="WW8Num40z1">
    <w:name w:val="WW8Num40z1"/>
    <w:rPr>
      <w:rFonts w:ascii="Wingdings" w:hAnsi="Wingdings" w:cs="Wingdings" w:hint="default"/>
    </w:rPr>
  </w:style>
  <w:style w:type="character" w:customStyle="1" w:styleId="WW8Num40z4">
    <w:name w:val="WW8Num40z4"/>
    <w:rPr>
      <w:rFonts w:ascii="Courier New" w:hAnsi="Courier New" w:cs="Courier New" w:hint="default"/>
    </w:rPr>
  </w:style>
  <w:style w:type="character" w:customStyle="1" w:styleId="WW8Num41z0">
    <w:name w:val="WW8Num41z0"/>
    <w:rPr>
      <w:rFonts w:hint="default"/>
      <w:b/>
      <w:bCs/>
      <w:sz w:val="32"/>
      <w:szCs w:val="32"/>
    </w:rPr>
  </w:style>
  <w:style w:type="character" w:customStyle="1" w:styleId="WW8Num42z0">
    <w:name w:val="WW8Num42z0"/>
    <w:rPr>
      <w:rFonts w:hint="default"/>
      <w:b/>
      <w:bCs/>
      <w:sz w:val="32"/>
      <w:szCs w:val="32"/>
    </w:rPr>
  </w:style>
  <w:style w:type="character" w:customStyle="1" w:styleId="WW8Num43z0">
    <w:name w:val="WW8Num43z0"/>
    <w:rPr>
      <w:rFonts w:hint="default"/>
    </w:rPr>
  </w:style>
  <w:style w:type="character" w:customStyle="1" w:styleId="WW8Num44z0">
    <w:name w:val="WW8Num44z0"/>
    <w:rPr>
      <w:rFonts w:ascii="Times New Roman" w:hAnsi="Times New Roman" w:cs="Times New Roman" w:hint="default"/>
      <w:b/>
      <w:bCs/>
      <w:kern w:val="1"/>
      <w:sz w:val="32"/>
      <w:szCs w:val="32"/>
    </w:rPr>
  </w:style>
  <w:style w:type="character" w:customStyle="1" w:styleId="WW8Num44z3">
    <w:name w:val="WW8Num44z3"/>
    <w:rPr>
      <w:rFonts w:hint="default"/>
      <w:b/>
      <w:bCs/>
    </w:rPr>
  </w:style>
  <w:style w:type="character" w:customStyle="1" w:styleId="WW8Num45z0">
    <w:name w:val="WW8Num45z0"/>
  </w:style>
  <w:style w:type="character" w:customStyle="1" w:styleId="WW8Num45z1">
    <w:name w:val="WW8Num45z1"/>
    <w:rPr>
      <w:rFonts w:hint="default"/>
    </w:rPr>
  </w:style>
  <w:style w:type="character" w:customStyle="1" w:styleId="DefaultParagraphFont1">
    <w:name w:val="Default Paragraph Font1"/>
  </w:style>
  <w:style w:type="character" w:styleId="CommentReference">
    <w:name w:val="annotation reference"/>
    <w:rPr>
      <w:sz w:val="16"/>
      <w:szCs w:val="16"/>
    </w:rPr>
  </w:style>
  <w:style w:type="character" w:customStyle="1" w:styleId="HeaderChar">
    <w:name w:val="Header Char"/>
    <w:rPr>
      <w:sz w:val="24"/>
      <w:szCs w:val="24"/>
    </w:rPr>
  </w:style>
  <w:style w:type="character" w:customStyle="1" w:styleId="FooterChar">
    <w:name w:val="Footer Char"/>
    <w:uiPriority w:val="99"/>
    <w:rPr>
      <w:sz w:val="24"/>
      <w:szCs w:val="24"/>
    </w:rPr>
  </w:style>
  <w:style w:type="character" w:customStyle="1" w:styleId="Heading1Char">
    <w:name w:val="Heading 1 Char"/>
    <w:rPr>
      <w:rFonts w:ascii="Georgia" w:hAnsi="Georgia" w:cs="Arial"/>
      <w:bCs/>
      <w:kern w:val="1"/>
      <w:sz w:val="32"/>
      <w:szCs w:val="32"/>
    </w:rPr>
  </w:style>
  <w:style w:type="character" w:styleId="Hyperlink">
    <w:name w:val="Hyperlink"/>
    <w:uiPriority w:val="99"/>
    <w:rPr>
      <w:color w:val="0563C1"/>
      <w:u w:val="single"/>
    </w:rPr>
  </w:style>
  <w:style w:type="character" w:customStyle="1" w:styleId="CommentTextChar">
    <w:name w:val="Comment Text Char"/>
    <w:rPr>
      <w:lang w:val="en-US" w:bidi="ar-SA"/>
    </w:rPr>
  </w:style>
  <w:style w:type="character" w:styleId="UnresolvedMention">
    <w:name w:val="Unresolved Mention"/>
    <w:rPr>
      <w:color w:val="605E5C"/>
      <w:shd w:val="clear" w:color="auto" w:fill="E1DFDD"/>
    </w:rPr>
  </w:style>
  <w:style w:type="character" w:customStyle="1" w:styleId="mi">
    <w:name w:val="mi"/>
  </w:style>
  <w:style w:type="character" w:customStyle="1" w:styleId="mo">
    <w:name w:val="mo"/>
  </w:style>
  <w:style w:type="character" w:customStyle="1" w:styleId="mtext">
    <w:name w:val="mtext"/>
  </w:style>
  <w:style w:type="character" w:customStyle="1" w:styleId="mjxassistivemathml">
    <w:name w:val="mjx_assistive_mathml"/>
  </w:style>
  <w:style w:type="character" w:customStyle="1" w:styleId="mn">
    <w:name w:val="mn"/>
  </w:style>
  <w:style w:type="character" w:customStyle="1" w:styleId="IndexLink">
    <w:name w:val="Index Link"/>
  </w:style>
  <w:style w:type="character" w:styleId="FootnoteReference">
    <w:name w:val="footnote reference"/>
    <w:rPr>
      <w:vertAlign w:val="superscript"/>
    </w:rPr>
  </w:style>
  <w:style w:type="character" w:customStyle="1" w:styleId="FootnoteCharacters">
    <w:name w:val="Footnote Characters"/>
  </w:style>
  <w:style w:type="paragraph" w:customStyle="1" w:styleId="Heading">
    <w:name w:val="Heading"/>
    <w:basedOn w:val="Normal"/>
    <w:next w:val="BodyText"/>
    <w:pPr>
      <w:keepNext/>
      <w:spacing w:before="240" w:after="120"/>
    </w:pPr>
    <w:rPr>
      <w:rFonts w:ascii="Liberation Sans" w:eastAsia="Noto Sans CJK SC Regular" w:hAnsi="Liberation Sans" w:cs="FreeSans"/>
      <w:sz w:val="28"/>
      <w:szCs w:val="28"/>
    </w:rPr>
  </w:style>
  <w:style w:type="paragraph" w:styleId="BodyText">
    <w:name w:val="Body Text"/>
    <w:basedOn w:val="Normal"/>
    <w:pPr>
      <w:spacing w:after="140" w:line="288" w:lineRule="auto"/>
    </w:pPr>
  </w:style>
  <w:style w:type="paragraph" w:styleId="List">
    <w:name w:val="List"/>
    <w:basedOn w:val="BodyText"/>
    <w:rPr>
      <w:rFonts w:cs="FreeSans"/>
    </w:rPr>
  </w:style>
  <w:style w:type="paragraph" w:styleId="Caption">
    <w:name w:val="caption"/>
    <w:basedOn w:val="Normal"/>
    <w:next w:val="Normal"/>
    <w:qFormat/>
    <w:rsid w:val="00085331"/>
    <w:pPr>
      <w:jc w:val="center"/>
    </w:pPr>
    <w:rPr>
      <w:sz w:val="20"/>
      <w:szCs w:val="20"/>
    </w:rPr>
  </w:style>
  <w:style w:type="paragraph" w:customStyle="1" w:styleId="Index">
    <w:name w:val="Index"/>
    <w:basedOn w:val="Normal"/>
    <w:pPr>
      <w:suppressLineNumbers/>
    </w:pPr>
    <w:rPr>
      <w:rFonts w:cs="FreeSans"/>
    </w:rPr>
  </w:style>
  <w:style w:type="paragraph" w:customStyle="1" w:styleId="StyleBefore05">
    <w:name w:val="Style Before:  0.5&quot;"/>
    <w:basedOn w:val="Normal"/>
    <w:pPr>
      <w:ind w:left="720"/>
      <w:jc w:val="both"/>
    </w:pPr>
  </w:style>
  <w:style w:type="paragraph" w:styleId="CommentText">
    <w:name w:val="annotation text"/>
    <w:basedOn w:val="Normal"/>
    <w:rPr>
      <w:sz w:val="20"/>
      <w:szCs w:val="20"/>
    </w:rPr>
  </w:style>
  <w:style w:type="paragraph" w:styleId="CommentSubject">
    <w:name w:val="annotation subject"/>
    <w:basedOn w:val="CommentText"/>
    <w:next w:val="CommentText"/>
    <w:rPr>
      <w:b/>
      <w:bCs/>
    </w:rPr>
  </w:style>
  <w:style w:type="paragraph" w:styleId="BalloonText">
    <w:name w:val="Balloon Text"/>
    <w:basedOn w:val="Normal"/>
    <w:rPr>
      <w:rFonts w:ascii="Tahoma" w:hAnsi="Tahoma" w:cs="Tahoma"/>
      <w:sz w:val="16"/>
      <w:szCs w:val="16"/>
    </w:rPr>
  </w:style>
  <w:style w:type="paragraph" w:customStyle="1" w:styleId="defaulttext">
    <w:name w:val="defaulttext"/>
    <w:basedOn w:val="Normal"/>
    <w:pPr>
      <w:overflowPunct w:val="0"/>
    </w:pPr>
  </w:style>
  <w:style w:type="paragraph" w:styleId="Header">
    <w:name w:val="header"/>
    <w:basedOn w:val="Normal"/>
    <w:pPr>
      <w:tabs>
        <w:tab w:val="center" w:pos="4680"/>
        <w:tab w:val="right" w:pos="9360"/>
      </w:tabs>
    </w:pPr>
  </w:style>
  <w:style w:type="paragraph" w:styleId="Footer">
    <w:name w:val="footer"/>
    <w:basedOn w:val="Normal"/>
    <w:uiPriority w:val="99"/>
    <w:pPr>
      <w:tabs>
        <w:tab w:val="center" w:pos="4680"/>
        <w:tab w:val="right" w:pos="9360"/>
      </w:tabs>
    </w:pPr>
  </w:style>
  <w:style w:type="paragraph" w:styleId="Bibliography">
    <w:name w:val="Bibliography"/>
    <w:basedOn w:val="Normal"/>
    <w:next w:val="Normal"/>
  </w:style>
  <w:style w:type="paragraph" w:styleId="ListParagraph">
    <w:name w:val="List Paragraph"/>
    <w:basedOn w:val="Normal"/>
    <w:qFormat/>
    <w:pPr>
      <w:ind w:left="720"/>
    </w:pPr>
  </w:style>
  <w:style w:type="paragraph" w:styleId="TOCHeading">
    <w:name w:val="TOC Heading"/>
    <w:basedOn w:val="Heading1"/>
    <w:next w:val="Normal"/>
    <w:uiPriority w:val="39"/>
    <w:qFormat/>
    <w:pPr>
      <w:keepLines/>
      <w:numPr>
        <w:numId w:val="0"/>
      </w:numPr>
      <w:spacing w:before="240" w:after="0" w:line="256" w:lineRule="auto"/>
    </w:pPr>
    <w:rPr>
      <w:rFonts w:ascii="Calibri Light" w:hAnsi="Calibri Light" w:cs="Iskoola Pota"/>
      <w:bCs w:val="0"/>
      <w:color w:val="2E74B5"/>
    </w:rPr>
  </w:style>
  <w:style w:type="paragraph" w:styleId="TOC1">
    <w:name w:val="toc 1"/>
    <w:basedOn w:val="Normal"/>
    <w:next w:val="Normal"/>
    <w:uiPriority w:val="39"/>
    <w:pPr>
      <w:tabs>
        <w:tab w:val="right" w:leader="dot" w:pos="10620"/>
      </w:tabs>
      <w:spacing w:after="100" w:line="256" w:lineRule="auto"/>
    </w:pPr>
    <w:rPr>
      <w:rFonts w:eastAsia="Calibri"/>
      <w:szCs w:val="22"/>
      <w:lang w:val="en-US" w:eastAsia="en-US"/>
    </w:rPr>
  </w:style>
  <w:style w:type="paragraph" w:styleId="TOC2">
    <w:name w:val="toc 2"/>
    <w:basedOn w:val="Normal"/>
    <w:next w:val="Normal"/>
    <w:uiPriority w:val="39"/>
    <w:pPr>
      <w:tabs>
        <w:tab w:val="right" w:leader="dot" w:pos="10610"/>
      </w:tabs>
      <w:spacing w:after="100" w:line="256" w:lineRule="auto"/>
      <w:ind w:left="220"/>
    </w:pPr>
    <w:rPr>
      <w:rFonts w:eastAsia="Calibri"/>
      <w:b/>
      <w:bCs/>
      <w:sz w:val="22"/>
      <w:szCs w:val="22"/>
      <w:lang w:val="en-US" w:eastAsia="en-US"/>
    </w:rPr>
  </w:style>
  <w:style w:type="paragraph" w:styleId="TOC3">
    <w:name w:val="toc 3"/>
    <w:basedOn w:val="Normal"/>
    <w:next w:val="Normal"/>
    <w:uiPriority w:val="39"/>
    <w:pPr>
      <w:tabs>
        <w:tab w:val="left" w:pos="993"/>
        <w:tab w:val="right" w:leader="dot" w:pos="10610"/>
      </w:tabs>
      <w:spacing w:after="100" w:line="256" w:lineRule="auto"/>
      <w:ind w:left="440"/>
    </w:pPr>
    <w:rPr>
      <w:rFonts w:eastAsia="Calibri"/>
      <w:sz w:val="22"/>
      <w:szCs w:val="22"/>
      <w:lang w:val="en-US" w:eastAsia="en-US"/>
    </w:rPr>
  </w:style>
  <w:style w:type="paragraph" w:styleId="TableofFigures">
    <w:name w:val="table of figures"/>
    <w:basedOn w:val="Normal"/>
    <w:next w:val="Normal"/>
    <w:autoRedefine/>
    <w:uiPriority w:val="99"/>
    <w:rsid w:val="007528B0"/>
  </w:style>
  <w:style w:type="paragraph" w:styleId="NormalWeb">
    <w:name w:val="Normal (Web)"/>
    <w:basedOn w:val="Normal"/>
    <w:pPr>
      <w:spacing w:before="280" w:after="280"/>
    </w:pPr>
    <w:rPr>
      <w:lang w:bidi="si-LK"/>
    </w:r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paragraph" w:styleId="FootnoteText">
    <w:name w:val="footnote text"/>
    <w:basedOn w:val="Normal"/>
    <w:pPr>
      <w:suppressLineNumbers/>
      <w:ind w:left="339" w:hanging="339"/>
    </w:pPr>
    <w:rPr>
      <w:sz w:val="20"/>
      <w:szCs w:val="20"/>
    </w:rPr>
  </w:style>
  <w:style w:type="paragraph" w:customStyle="1" w:styleId="Chapter">
    <w:name w:val="Chapter"/>
    <w:basedOn w:val="Normal"/>
    <w:link w:val="ChapterChar"/>
    <w:qFormat/>
    <w:rsid w:val="006759D1"/>
    <w:pPr>
      <w:keepNext/>
      <w:keepLines/>
      <w:spacing w:before="240" w:line="256" w:lineRule="auto"/>
    </w:pPr>
    <w:rPr>
      <w:b/>
      <w:color w:val="000000"/>
      <w:sz w:val="50"/>
      <w:szCs w:val="50"/>
    </w:rPr>
  </w:style>
  <w:style w:type="paragraph" w:customStyle="1" w:styleId="Topics">
    <w:name w:val="Topics"/>
    <w:basedOn w:val="Heading1"/>
    <w:link w:val="TopicsChar"/>
    <w:qFormat/>
    <w:rsid w:val="00E84019"/>
    <w:pPr>
      <w:numPr>
        <w:numId w:val="0"/>
      </w:numPr>
      <w:ind w:left="432" w:hanging="432"/>
    </w:pPr>
    <w:rPr>
      <w:rFonts w:cs="Times New Roman"/>
      <w:b w:val="0"/>
      <w:bCs w:val="0"/>
      <w:color w:val="000000"/>
      <w:sz w:val="32"/>
    </w:rPr>
  </w:style>
  <w:style w:type="character" w:customStyle="1" w:styleId="ChapterChar">
    <w:name w:val="Chapter Char"/>
    <w:link w:val="Chapter"/>
    <w:rsid w:val="006759D1"/>
    <w:rPr>
      <w:b/>
      <w:color w:val="000000"/>
      <w:sz w:val="50"/>
      <w:szCs w:val="50"/>
      <w:lang w:val="en-US" w:eastAsia="zh-CN" w:bidi="ar-SA"/>
    </w:rPr>
  </w:style>
  <w:style w:type="table" w:styleId="TableGrid">
    <w:name w:val="Table Grid"/>
    <w:basedOn w:val="TableNormal"/>
    <w:uiPriority w:val="39"/>
    <w:rsid w:val="00D97732"/>
    <w:rPr>
      <w:rFonts w:ascii="Calibri" w:eastAsia="Calibri" w:hAnsi="Calibri" w:cs="Iskoola Pota"/>
      <w:sz w:val="22"/>
      <w:szCs w:val="22"/>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1">
    <w:name w:val="Heading 1 Char1"/>
    <w:link w:val="Heading1"/>
    <w:rsid w:val="00482D29"/>
    <w:rPr>
      <w:rFonts w:cs="Arial"/>
      <w:b/>
      <w:bCs/>
      <w:kern w:val="1"/>
      <w:sz w:val="40"/>
      <w:szCs w:val="32"/>
      <w:lang w:val="en-GB" w:eastAsia="zh-CN" w:bidi="ar-SA"/>
    </w:rPr>
  </w:style>
  <w:style w:type="character" w:customStyle="1" w:styleId="TopicsChar">
    <w:name w:val="Topics Char"/>
    <w:link w:val="Topics"/>
    <w:rsid w:val="00E84019"/>
    <w:rPr>
      <w:color w:val="000000"/>
      <w:kern w:val="1"/>
      <w:sz w:val="32"/>
      <w:szCs w:val="32"/>
      <w:lang w:val="en-US" w:eastAsia="zh-CN" w:bidi="ar-SA"/>
    </w:rPr>
  </w:style>
  <w:style w:type="paragraph" w:customStyle="1" w:styleId="SubTopics">
    <w:name w:val="SubTopics"/>
    <w:basedOn w:val="Heading3"/>
    <w:link w:val="SubTopicsChar"/>
    <w:qFormat/>
    <w:rsid w:val="00D811E2"/>
    <w:pPr>
      <w:numPr>
        <w:numId w:val="13"/>
      </w:numPr>
      <w:ind w:left="0" w:firstLine="0"/>
    </w:pPr>
  </w:style>
  <w:style w:type="character" w:customStyle="1" w:styleId="Heading3Char">
    <w:name w:val="Heading 3 Char"/>
    <w:link w:val="Heading3"/>
    <w:rsid w:val="00482D29"/>
    <w:rPr>
      <w:rFonts w:cs="Garamond"/>
      <w:b/>
      <w:bCs/>
      <w:color w:val="000000"/>
      <w:sz w:val="28"/>
      <w:szCs w:val="48"/>
      <w:lang w:val="en-GB" w:eastAsia="zh-CN" w:bidi="ar-SA"/>
    </w:rPr>
  </w:style>
  <w:style w:type="character" w:customStyle="1" w:styleId="SubTopicsChar">
    <w:name w:val="SubTopics Char"/>
    <w:link w:val="SubTopics"/>
    <w:rsid w:val="00D811E2"/>
    <w:rPr>
      <w:rFonts w:cs="Garamond"/>
      <w:b/>
      <w:bCs/>
      <w:color w:val="000000"/>
      <w:sz w:val="28"/>
      <w:szCs w:val="48"/>
      <w:lang w:val="en-GB" w:eastAsia="zh-C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file:///C:\Users\acer\Desktop\PROJECT\PROJECTs\Project-Report_v7.2.docx" TargetMode="External"/><Relationship Id="rId18" Type="http://schemas.openxmlformats.org/officeDocument/2006/relationships/hyperlink" Target="file:///C:\Users\acer\Desktop\PROJECT\PROJECTs\Project-Report_v7.2.docx" TargetMode="External"/><Relationship Id="rId26" Type="http://schemas.openxmlformats.org/officeDocument/2006/relationships/image" Target="media/image8.png"/><Relationship Id="rId3" Type="http://schemas.openxmlformats.org/officeDocument/2006/relationships/styles" Target="styles.xml"/><Relationship Id="rId21" Type="http://schemas.openxmlformats.org/officeDocument/2006/relationships/image" Target="media/image3.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file:///C:\Users\acer\Desktop\PROJECT\PROJECTs\Project-Report_v7.2.docx" TargetMode="External"/><Relationship Id="rId17" Type="http://schemas.openxmlformats.org/officeDocument/2006/relationships/hyperlink" Target="file:///C:\Users\acer\Desktop\PROJECT\PROJECTs\Project-Report_v7.2.docx" TargetMode="External"/><Relationship Id="rId25" Type="http://schemas.openxmlformats.org/officeDocument/2006/relationships/image" Target="media/image7.pn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file:///C:\Users\acer\Desktop\PROJECT\PROJECTs\Project-Report_v7.2.docx" TargetMode="External"/><Relationship Id="rId20" Type="http://schemas.openxmlformats.org/officeDocument/2006/relationships/image" Target="media/image2.png"/><Relationship Id="rId29"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C:\Users\acer\Desktop\PROJECT\PROJECTs\Project-Report_v7.2.docx" TargetMode="External"/><Relationship Id="rId24" Type="http://schemas.openxmlformats.org/officeDocument/2006/relationships/image" Target="media/image6.png"/><Relationship Id="rId32"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file:///C:\Users\acer\Desktop\PROJECT\PROJECTs\Project-Report_v7.2.docx" TargetMode="External"/><Relationship Id="rId23" Type="http://schemas.openxmlformats.org/officeDocument/2006/relationships/image" Target="media/image5.png"/><Relationship Id="rId28" Type="http://schemas.openxmlformats.org/officeDocument/2006/relationships/image" Target="media/image10.png"/><Relationship Id="rId10" Type="http://schemas.openxmlformats.org/officeDocument/2006/relationships/hyperlink" Target="file:///C:\Users\acer\Desktop\PROJECT\PROJECTs\Project-Report_v7.2.docx" TargetMode="External"/><Relationship Id="rId19" Type="http://schemas.openxmlformats.org/officeDocument/2006/relationships/image" Target="media/image1.png"/><Relationship Id="rId31" Type="http://schemas.openxmlformats.org/officeDocument/2006/relationships/hyperlink" Target="https://www.python-course.eu/Decision_Trees.php" TargetMode="External"/><Relationship Id="rId4" Type="http://schemas.openxmlformats.org/officeDocument/2006/relationships/settings" Target="settings.xml"/><Relationship Id="rId9" Type="http://schemas.openxmlformats.org/officeDocument/2006/relationships/hyperlink" Target="file:///C:\Users\acer\Desktop\PROJECT\PROJECTs\Project-Report_v7.2.docx" TargetMode="External"/><Relationship Id="rId14" Type="http://schemas.openxmlformats.org/officeDocument/2006/relationships/hyperlink" Target="file:///C:\Users\acer\Desktop\PROJECT\PROJECTs\Project-Report_v7.2.docx" TargetMode="External"/><Relationship Id="rId22" Type="http://schemas.openxmlformats.org/officeDocument/2006/relationships/image" Target="media/image4.png"/><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theme" Target="theme/theme1.xml"/><Relationship Id="rId8" Type="http://schemas.openxmlformats.org/officeDocument/2006/relationships/hyperlink" Target="file:///C:\Users\acer\Desktop\PROJECT\PROJECTs\Project-Report_v7.2.doc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864B4F-1DF0-4107-8A84-CD6E0D1307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2405</TotalTime>
  <Pages>39</Pages>
  <Words>7344</Words>
  <Characters>41864</Characters>
  <Application>Microsoft Office Word</Application>
  <DocSecurity>0</DocSecurity>
  <Lines>348</Lines>
  <Paragraphs>98</Paragraphs>
  <ScaleCrop>false</ScaleCrop>
  <HeadingPairs>
    <vt:vector size="2" baseType="variant">
      <vt:variant>
        <vt:lpstr>Title</vt:lpstr>
      </vt:variant>
      <vt:variant>
        <vt:i4>1</vt:i4>
      </vt:variant>
    </vt:vector>
  </HeadingPairs>
  <TitlesOfParts>
    <vt:vector size="1" baseType="lpstr">
      <vt:lpstr>Project Proposal</vt:lpstr>
    </vt:vector>
  </TitlesOfParts>
  <Company/>
  <LinksUpToDate>false</LinksUpToDate>
  <CharactersWithSpaces>49110</CharactersWithSpaces>
  <SharedDoc>false</SharedDoc>
  <HLinks>
    <vt:vector size="630" baseType="variant">
      <vt:variant>
        <vt:i4>1835053</vt:i4>
      </vt:variant>
      <vt:variant>
        <vt:i4>723</vt:i4>
      </vt:variant>
      <vt:variant>
        <vt:i4>0</vt:i4>
      </vt:variant>
      <vt:variant>
        <vt:i4>5</vt:i4>
      </vt:variant>
      <vt:variant>
        <vt:lpwstr>https://www.python-course.eu/Decision_Trees.php</vt:lpwstr>
      </vt:variant>
      <vt:variant>
        <vt:lpwstr/>
      </vt:variant>
      <vt:variant>
        <vt:i4>1966131</vt:i4>
      </vt:variant>
      <vt:variant>
        <vt:i4>626</vt:i4>
      </vt:variant>
      <vt:variant>
        <vt:i4>0</vt:i4>
      </vt:variant>
      <vt:variant>
        <vt:i4>5</vt:i4>
      </vt:variant>
      <vt:variant>
        <vt:lpwstr/>
      </vt:variant>
      <vt:variant>
        <vt:lpwstr>_Toc50480928</vt:lpwstr>
      </vt:variant>
      <vt:variant>
        <vt:i4>1114163</vt:i4>
      </vt:variant>
      <vt:variant>
        <vt:i4>620</vt:i4>
      </vt:variant>
      <vt:variant>
        <vt:i4>0</vt:i4>
      </vt:variant>
      <vt:variant>
        <vt:i4>5</vt:i4>
      </vt:variant>
      <vt:variant>
        <vt:lpwstr/>
      </vt:variant>
      <vt:variant>
        <vt:lpwstr>_Toc50480927</vt:lpwstr>
      </vt:variant>
      <vt:variant>
        <vt:i4>1048627</vt:i4>
      </vt:variant>
      <vt:variant>
        <vt:i4>614</vt:i4>
      </vt:variant>
      <vt:variant>
        <vt:i4>0</vt:i4>
      </vt:variant>
      <vt:variant>
        <vt:i4>5</vt:i4>
      </vt:variant>
      <vt:variant>
        <vt:lpwstr/>
      </vt:variant>
      <vt:variant>
        <vt:lpwstr>_Toc50480926</vt:lpwstr>
      </vt:variant>
      <vt:variant>
        <vt:i4>5373965</vt:i4>
      </vt:variant>
      <vt:variant>
        <vt:i4>605</vt:i4>
      </vt:variant>
      <vt:variant>
        <vt:i4>0</vt:i4>
      </vt:variant>
      <vt:variant>
        <vt:i4>5</vt:i4>
      </vt:variant>
      <vt:variant>
        <vt:lpwstr>E:\My_Stuff\Final Project\New folder (2)\New folder\Project-Report_v5.doc</vt:lpwstr>
      </vt:variant>
      <vt:variant>
        <vt:lpwstr>_Toc50480925</vt:lpwstr>
      </vt:variant>
      <vt:variant>
        <vt:i4>5439501</vt:i4>
      </vt:variant>
      <vt:variant>
        <vt:i4>599</vt:i4>
      </vt:variant>
      <vt:variant>
        <vt:i4>0</vt:i4>
      </vt:variant>
      <vt:variant>
        <vt:i4>5</vt:i4>
      </vt:variant>
      <vt:variant>
        <vt:lpwstr>E:\My_Stuff\Final Project\New folder (2)\New folder\Project-Report_v5.doc</vt:lpwstr>
      </vt:variant>
      <vt:variant>
        <vt:lpwstr>_Toc50480924</vt:lpwstr>
      </vt:variant>
      <vt:variant>
        <vt:i4>5505037</vt:i4>
      </vt:variant>
      <vt:variant>
        <vt:i4>593</vt:i4>
      </vt:variant>
      <vt:variant>
        <vt:i4>0</vt:i4>
      </vt:variant>
      <vt:variant>
        <vt:i4>5</vt:i4>
      </vt:variant>
      <vt:variant>
        <vt:lpwstr>E:\My_Stuff\Final Project\New folder (2)\New folder\Project-Report_v5.doc</vt:lpwstr>
      </vt:variant>
      <vt:variant>
        <vt:lpwstr>_Toc50480923</vt:lpwstr>
      </vt:variant>
      <vt:variant>
        <vt:i4>5570573</vt:i4>
      </vt:variant>
      <vt:variant>
        <vt:i4>587</vt:i4>
      </vt:variant>
      <vt:variant>
        <vt:i4>0</vt:i4>
      </vt:variant>
      <vt:variant>
        <vt:i4>5</vt:i4>
      </vt:variant>
      <vt:variant>
        <vt:lpwstr>E:\My_Stuff\Final Project\New folder (2)\New folder\Project-Report_v5.doc</vt:lpwstr>
      </vt:variant>
      <vt:variant>
        <vt:lpwstr>_Toc50480922</vt:lpwstr>
      </vt:variant>
      <vt:variant>
        <vt:i4>5636109</vt:i4>
      </vt:variant>
      <vt:variant>
        <vt:i4>581</vt:i4>
      </vt:variant>
      <vt:variant>
        <vt:i4>0</vt:i4>
      </vt:variant>
      <vt:variant>
        <vt:i4>5</vt:i4>
      </vt:variant>
      <vt:variant>
        <vt:lpwstr>E:\My_Stuff\Final Project\New folder (2)\New folder\Project-Report_v5.doc</vt:lpwstr>
      </vt:variant>
      <vt:variant>
        <vt:lpwstr>_Toc50480921</vt:lpwstr>
      </vt:variant>
      <vt:variant>
        <vt:i4>5701645</vt:i4>
      </vt:variant>
      <vt:variant>
        <vt:i4>575</vt:i4>
      </vt:variant>
      <vt:variant>
        <vt:i4>0</vt:i4>
      </vt:variant>
      <vt:variant>
        <vt:i4>5</vt:i4>
      </vt:variant>
      <vt:variant>
        <vt:lpwstr>E:\My_Stuff\Final Project\New folder (2)\New folder\Project-Report_v5.doc</vt:lpwstr>
      </vt:variant>
      <vt:variant>
        <vt:lpwstr>_Toc50480920</vt:lpwstr>
      </vt:variant>
      <vt:variant>
        <vt:i4>2031664</vt:i4>
      </vt:variant>
      <vt:variant>
        <vt:i4>569</vt:i4>
      </vt:variant>
      <vt:variant>
        <vt:i4>0</vt:i4>
      </vt:variant>
      <vt:variant>
        <vt:i4>5</vt:i4>
      </vt:variant>
      <vt:variant>
        <vt:lpwstr/>
      </vt:variant>
      <vt:variant>
        <vt:lpwstr>_Toc50480919</vt:lpwstr>
      </vt:variant>
      <vt:variant>
        <vt:i4>1966128</vt:i4>
      </vt:variant>
      <vt:variant>
        <vt:i4>563</vt:i4>
      </vt:variant>
      <vt:variant>
        <vt:i4>0</vt:i4>
      </vt:variant>
      <vt:variant>
        <vt:i4>5</vt:i4>
      </vt:variant>
      <vt:variant>
        <vt:lpwstr/>
      </vt:variant>
      <vt:variant>
        <vt:lpwstr>_Toc50480918</vt:lpwstr>
      </vt:variant>
      <vt:variant>
        <vt:i4>1114160</vt:i4>
      </vt:variant>
      <vt:variant>
        <vt:i4>557</vt:i4>
      </vt:variant>
      <vt:variant>
        <vt:i4>0</vt:i4>
      </vt:variant>
      <vt:variant>
        <vt:i4>5</vt:i4>
      </vt:variant>
      <vt:variant>
        <vt:lpwstr/>
      </vt:variant>
      <vt:variant>
        <vt:lpwstr>_Toc50480917</vt:lpwstr>
      </vt:variant>
      <vt:variant>
        <vt:i4>1048624</vt:i4>
      </vt:variant>
      <vt:variant>
        <vt:i4>551</vt:i4>
      </vt:variant>
      <vt:variant>
        <vt:i4>0</vt:i4>
      </vt:variant>
      <vt:variant>
        <vt:i4>5</vt:i4>
      </vt:variant>
      <vt:variant>
        <vt:lpwstr/>
      </vt:variant>
      <vt:variant>
        <vt:lpwstr>_Toc50480916</vt:lpwstr>
      </vt:variant>
      <vt:variant>
        <vt:i4>5373966</vt:i4>
      </vt:variant>
      <vt:variant>
        <vt:i4>545</vt:i4>
      </vt:variant>
      <vt:variant>
        <vt:i4>0</vt:i4>
      </vt:variant>
      <vt:variant>
        <vt:i4>5</vt:i4>
      </vt:variant>
      <vt:variant>
        <vt:lpwstr>E:\My_Stuff\Final Project\New folder (2)\New folder\Project-Report_v5.doc</vt:lpwstr>
      </vt:variant>
      <vt:variant>
        <vt:lpwstr>_Toc50480915</vt:lpwstr>
      </vt:variant>
      <vt:variant>
        <vt:i4>5439502</vt:i4>
      </vt:variant>
      <vt:variant>
        <vt:i4>539</vt:i4>
      </vt:variant>
      <vt:variant>
        <vt:i4>0</vt:i4>
      </vt:variant>
      <vt:variant>
        <vt:i4>5</vt:i4>
      </vt:variant>
      <vt:variant>
        <vt:lpwstr>E:\My_Stuff\Final Project\New folder (2)\New folder\Project-Report_v5.doc</vt:lpwstr>
      </vt:variant>
      <vt:variant>
        <vt:lpwstr>_Toc50480914</vt:lpwstr>
      </vt:variant>
      <vt:variant>
        <vt:i4>1376304</vt:i4>
      </vt:variant>
      <vt:variant>
        <vt:i4>533</vt:i4>
      </vt:variant>
      <vt:variant>
        <vt:i4>0</vt:i4>
      </vt:variant>
      <vt:variant>
        <vt:i4>5</vt:i4>
      </vt:variant>
      <vt:variant>
        <vt:lpwstr/>
      </vt:variant>
      <vt:variant>
        <vt:lpwstr>_Toc50480913</vt:lpwstr>
      </vt:variant>
      <vt:variant>
        <vt:i4>1310768</vt:i4>
      </vt:variant>
      <vt:variant>
        <vt:i4>527</vt:i4>
      </vt:variant>
      <vt:variant>
        <vt:i4>0</vt:i4>
      </vt:variant>
      <vt:variant>
        <vt:i4>5</vt:i4>
      </vt:variant>
      <vt:variant>
        <vt:lpwstr/>
      </vt:variant>
      <vt:variant>
        <vt:lpwstr>_Toc50480912</vt:lpwstr>
      </vt:variant>
      <vt:variant>
        <vt:i4>1638450</vt:i4>
      </vt:variant>
      <vt:variant>
        <vt:i4>518</vt:i4>
      </vt:variant>
      <vt:variant>
        <vt:i4>0</vt:i4>
      </vt:variant>
      <vt:variant>
        <vt:i4>5</vt:i4>
      </vt:variant>
      <vt:variant>
        <vt:lpwstr/>
      </vt:variant>
      <vt:variant>
        <vt:lpwstr>_Toc50480731</vt:lpwstr>
      </vt:variant>
      <vt:variant>
        <vt:i4>1572914</vt:i4>
      </vt:variant>
      <vt:variant>
        <vt:i4>512</vt:i4>
      </vt:variant>
      <vt:variant>
        <vt:i4>0</vt:i4>
      </vt:variant>
      <vt:variant>
        <vt:i4>5</vt:i4>
      </vt:variant>
      <vt:variant>
        <vt:lpwstr/>
      </vt:variant>
      <vt:variant>
        <vt:lpwstr>_Toc50480730</vt:lpwstr>
      </vt:variant>
      <vt:variant>
        <vt:i4>1114163</vt:i4>
      </vt:variant>
      <vt:variant>
        <vt:i4>506</vt:i4>
      </vt:variant>
      <vt:variant>
        <vt:i4>0</vt:i4>
      </vt:variant>
      <vt:variant>
        <vt:i4>5</vt:i4>
      </vt:variant>
      <vt:variant>
        <vt:lpwstr/>
      </vt:variant>
      <vt:variant>
        <vt:lpwstr>_Toc50480729</vt:lpwstr>
      </vt:variant>
      <vt:variant>
        <vt:i4>1048627</vt:i4>
      </vt:variant>
      <vt:variant>
        <vt:i4>500</vt:i4>
      </vt:variant>
      <vt:variant>
        <vt:i4>0</vt:i4>
      </vt:variant>
      <vt:variant>
        <vt:i4>5</vt:i4>
      </vt:variant>
      <vt:variant>
        <vt:lpwstr/>
      </vt:variant>
      <vt:variant>
        <vt:lpwstr>_Toc50480728</vt:lpwstr>
      </vt:variant>
      <vt:variant>
        <vt:i4>2031667</vt:i4>
      </vt:variant>
      <vt:variant>
        <vt:i4>494</vt:i4>
      </vt:variant>
      <vt:variant>
        <vt:i4>0</vt:i4>
      </vt:variant>
      <vt:variant>
        <vt:i4>5</vt:i4>
      </vt:variant>
      <vt:variant>
        <vt:lpwstr/>
      </vt:variant>
      <vt:variant>
        <vt:lpwstr>_Toc50480727</vt:lpwstr>
      </vt:variant>
      <vt:variant>
        <vt:i4>1966131</vt:i4>
      </vt:variant>
      <vt:variant>
        <vt:i4>488</vt:i4>
      </vt:variant>
      <vt:variant>
        <vt:i4>0</vt:i4>
      </vt:variant>
      <vt:variant>
        <vt:i4>5</vt:i4>
      </vt:variant>
      <vt:variant>
        <vt:lpwstr/>
      </vt:variant>
      <vt:variant>
        <vt:lpwstr>_Toc50480726</vt:lpwstr>
      </vt:variant>
      <vt:variant>
        <vt:i4>1900595</vt:i4>
      </vt:variant>
      <vt:variant>
        <vt:i4>482</vt:i4>
      </vt:variant>
      <vt:variant>
        <vt:i4>0</vt:i4>
      </vt:variant>
      <vt:variant>
        <vt:i4>5</vt:i4>
      </vt:variant>
      <vt:variant>
        <vt:lpwstr/>
      </vt:variant>
      <vt:variant>
        <vt:lpwstr>_Toc50480725</vt:lpwstr>
      </vt:variant>
      <vt:variant>
        <vt:i4>1835059</vt:i4>
      </vt:variant>
      <vt:variant>
        <vt:i4>476</vt:i4>
      </vt:variant>
      <vt:variant>
        <vt:i4>0</vt:i4>
      </vt:variant>
      <vt:variant>
        <vt:i4>5</vt:i4>
      </vt:variant>
      <vt:variant>
        <vt:lpwstr/>
      </vt:variant>
      <vt:variant>
        <vt:lpwstr>_Toc50480724</vt:lpwstr>
      </vt:variant>
      <vt:variant>
        <vt:i4>1769523</vt:i4>
      </vt:variant>
      <vt:variant>
        <vt:i4>470</vt:i4>
      </vt:variant>
      <vt:variant>
        <vt:i4>0</vt:i4>
      </vt:variant>
      <vt:variant>
        <vt:i4>5</vt:i4>
      </vt:variant>
      <vt:variant>
        <vt:lpwstr/>
      </vt:variant>
      <vt:variant>
        <vt:lpwstr>_Toc50480723</vt:lpwstr>
      </vt:variant>
      <vt:variant>
        <vt:i4>1703987</vt:i4>
      </vt:variant>
      <vt:variant>
        <vt:i4>464</vt:i4>
      </vt:variant>
      <vt:variant>
        <vt:i4>0</vt:i4>
      </vt:variant>
      <vt:variant>
        <vt:i4>5</vt:i4>
      </vt:variant>
      <vt:variant>
        <vt:lpwstr/>
      </vt:variant>
      <vt:variant>
        <vt:lpwstr>_Toc50480722</vt:lpwstr>
      </vt:variant>
      <vt:variant>
        <vt:i4>1638451</vt:i4>
      </vt:variant>
      <vt:variant>
        <vt:i4>458</vt:i4>
      </vt:variant>
      <vt:variant>
        <vt:i4>0</vt:i4>
      </vt:variant>
      <vt:variant>
        <vt:i4>5</vt:i4>
      </vt:variant>
      <vt:variant>
        <vt:lpwstr/>
      </vt:variant>
      <vt:variant>
        <vt:lpwstr>_Toc50480721</vt:lpwstr>
      </vt:variant>
      <vt:variant>
        <vt:i4>1572915</vt:i4>
      </vt:variant>
      <vt:variant>
        <vt:i4>452</vt:i4>
      </vt:variant>
      <vt:variant>
        <vt:i4>0</vt:i4>
      </vt:variant>
      <vt:variant>
        <vt:i4>5</vt:i4>
      </vt:variant>
      <vt:variant>
        <vt:lpwstr/>
      </vt:variant>
      <vt:variant>
        <vt:lpwstr>_Toc50480720</vt:lpwstr>
      </vt:variant>
      <vt:variant>
        <vt:i4>1114160</vt:i4>
      </vt:variant>
      <vt:variant>
        <vt:i4>446</vt:i4>
      </vt:variant>
      <vt:variant>
        <vt:i4>0</vt:i4>
      </vt:variant>
      <vt:variant>
        <vt:i4>5</vt:i4>
      </vt:variant>
      <vt:variant>
        <vt:lpwstr/>
      </vt:variant>
      <vt:variant>
        <vt:lpwstr>_Toc50480719</vt:lpwstr>
      </vt:variant>
      <vt:variant>
        <vt:i4>1048624</vt:i4>
      </vt:variant>
      <vt:variant>
        <vt:i4>440</vt:i4>
      </vt:variant>
      <vt:variant>
        <vt:i4>0</vt:i4>
      </vt:variant>
      <vt:variant>
        <vt:i4>5</vt:i4>
      </vt:variant>
      <vt:variant>
        <vt:lpwstr/>
      </vt:variant>
      <vt:variant>
        <vt:lpwstr>_Toc50480718</vt:lpwstr>
      </vt:variant>
      <vt:variant>
        <vt:i4>2031664</vt:i4>
      </vt:variant>
      <vt:variant>
        <vt:i4>434</vt:i4>
      </vt:variant>
      <vt:variant>
        <vt:i4>0</vt:i4>
      </vt:variant>
      <vt:variant>
        <vt:i4>5</vt:i4>
      </vt:variant>
      <vt:variant>
        <vt:lpwstr/>
      </vt:variant>
      <vt:variant>
        <vt:lpwstr>_Toc50480717</vt:lpwstr>
      </vt:variant>
      <vt:variant>
        <vt:i4>1966128</vt:i4>
      </vt:variant>
      <vt:variant>
        <vt:i4>428</vt:i4>
      </vt:variant>
      <vt:variant>
        <vt:i4>0</vt:i4>
      </vt:variant>
      <vt:variant>
        <vt:i4>5</vt:i4>
      </vt:variant>
      <vt:variant>
        <vt:lpwstr/>
      </vt:variant>
      <vt:variant>
        <vt:lpwstr>_Toc50480716</vt:lpwstr>
      </vt:variant>
      <vt:variant>
        <vt:i4>1900592</vt:i4>
      </vt:variant>
      <vt:variant>
        <vt:i4>422</vt:i4>
      </vt:variant>
      <vt:variant>
        <vt:i4>0</vt:i4>
      </vt:variant>
      <vt:variant>
        <vt:i4>5</vt:i4>
      </vt:variant>
      <vt:variant>
        <vt:lpwstr/>
      </vt:variant>
      <vt:variant>
        <vt:lpwstr>_Toc50480715</vt:lpwstr>
      </vt:variant>
      <vt:variant>
        <vt:i4>1835056</vt:i4>
      </vt:variant>
      <vt:variant>
        <vt:i4>416</vt:i4>
      </vt:variant>
      <vt:variant>
        <vt:i4>0</vt:i4>
      </vt:variant>
      <vt:variant>
        <vt:i4>5</vt:i4>
      </vt:variant>
      <vt:variant>
        <vt:lpwstr/>
      </vt:variant>
      <vt:variant>
        <vt:lpwstr>_Toc50480714</vt:lpwstr>
      </vt:variant>
      <vt:variant>
        <vt:i4>1769520</vt:i4>
      </vt:variant>
      <vt:variant>
        <vt:i4>410</vt:i4>
      </vt:variant>
      <vt:variant>
        <vt:i4>0</vt:i4>
      </vt:variant>
      <vt:variant>
        <vt:i4>5</vt:i4>
      </vt:variant>
      <vt:variant>
        <vt:lpwstr/>
      </vt:variant>
      <vt:variant>
        <vt:lpwstr>_Toc50480713</vt:lpwstr>
      </vt:variant>
      <vt:variant>
        <vt:i4>1703984</vt:i4>
      </vt:variant>
      <vt:variant>
        <vt:i4>404</vt:i4>
      </vt:variant>
      <vt:variant>
        <vt:i4>0</vt:i4>
      </vt:variant>
      <vt:variant>
        <vt:i4>5</vt:i4>
      </vt:variant>
      <vt:variant>
        <vt:lpwstr/>
      </vt:variant>
      <vt:variant>
        <vt:lpwstr>_Toc50480712</vt:lpwstr>
      </vt:variant>
      <vt:variant>
        <vt:i4>1638448</vt:i4>
      </vt:variant>
      <vt:variant>
        <vt:i4>398</vt:i4>
      </vt:variant>
      <vt:variant>
        <vt:i4>0</vt:i4>
      </vt:variant>
      <vt:variant>
        <vt:i4>5</vt:i4>
      </vt:variant>
      <vt:variant>
        <vt:lpwstr/>
      </vt:variant>
      <vt:variant>
        <vt:lpwstr>_Toc50480711</vt:lpwstr>
      </vt:variant>
      <vt:variant>
        <vt:i4>1572912</vt:i4>
      </vt:variant>
      <vt:variant>
        <vt:i4>392</vt:i4>
      </vt:variant>
      <vt:variant>
        <vt:i4>0</vt:i4>
      </vt:variant>
      <vt:variant>
        <vt:i4>5</vt:i4>
      </vt:variant>
      <vt:variant>
        <vt:lpwstr/>
      </vt:variant>
      <vt:variant>
        <vt:lpwstr>_Toc50480710</vt:lpwstr>
      </vt:variant>
      <vt:variant>
        <vt:i4>1114161</vt:i4>
      </vt:variant>
      <vt:variant>
        <vt:i4>386</vt:i4>
      </vt:variant>
      <vt:variant>
        <vt:i4>0</vt:i4>
      </vt:variant>
      <vt:variant>
        <vt:i4>5</vt:i4>
      </vt:variant>
      <vt:variant>
        <vt:lpwstr/>
      </vt:variant>
      <vt:variant>
        <vt:lpwstr>_Toc50480709</vt:lpwstr>
      </vt:variant>
      <vt:variant>
        <vt:i4>1048625</vt:i4>
      </vt:variant>
      <vt:variant>
        <vt:i4>380</vt:i4>
      </vt:variant>
      <vt:variant>
        <vt:i4>0</vt:i4>
      </vt:variant>
      <vt:variant>
        <vt:i4>5</vt:i4>
      </vt:variant>
      <vt:variant>
        <vt:lpwstr/>
      </vt:variant>
      <vt:variant>
        <vt:lpwstr>_Toc50480708</vt:lpwstr>
      </vt:variant>
      <vt:variant>
        <vt:i4>2031665</vt:i4>
      </vt:variant>
      <vt:variant>
        <vt:i4>374</vt:i4>
      </vt:variant>
      <vt:variant>
        <vt:i4>0</vt:i4>
      </vt:variant>
      <vt:variant>
        <vt:i4>5</vt:i4>
      </vt:variant>
      <vt:variant>
        <vt:lpwstr/>
      </vt:variant>
      <vt:variant>
        <vt:lpwstr>_Toc50480707</vt:lpwstr>
      </vt:variant>
      <vt:variant>
        <vt:i4>1966129</vt:i4>
      </vt:variant>
      <vt:variant>
        <vt:i4>368</vt:i4>
      </vt:variant>
      <vt:variant>
        <vt:i4>0</vt:i4>
      </vt:variant>
      <vt:variant>
        <vt:i4>5</vt:i4>
      </vt:variant>
      <vt:variant>
        <vt:lpwstr/>
      </vt:variant>
      <vt:variant>
        <vt:lpwstr>_Toc50480706</vt:lpwstr>
      </vt:variant>
      <vt:variant>
        <vt:i4>1900593</vt:i4>
      </vt:variant>
      <vt:variant>
        <vt:i4>362</vt:i4>
      </vt:variant>
      <vt:variant>
        <vt:i4>0</vt:i4>
      </vt:variant>
      <vt:variant>
        <vt:i4>5</vt:i4>
      </vt:variant>
      <vt:variant>
        <vt:lpwstr/>
      </vt:variant>
      <vt:variant>
        <vt:lpwstr>_Toc50480705</vt:lpwstr>
      </vt:variant>
      <vt:variant>
        <vt:i4>1835057</vt:i4>
      </vt:variant>
      <vt:variant>
        <vt:i4>356</vt:i4>
      </vt:variant>
      <vt:variant>
        <vt:i4>0</vt:i4>
      </vt:variant>
      <vt:variant>
        <vt:i4>5</vt:i4>
      </vt:variant>
      <vt:variant>
        <vt:lpwstr/>
      </vt:variant>
      <vt:variant>
        <vt:lpwstr>_Toc50480704</vt:lpwstr>
      </vt:variant>
      <vt:variant>
        <vt:i4>1769521</vt:i4>
      </vt:variant>
      <vt:variant>
        <vt:i4>350</vt:i4>
      </vt:variant>
      <vt:variant>
        <vt:i4>0</vt:i4>
      </vt:variant>
      <vt:variant>
        <vt:i4>5</vt:i4>
      </vt:variant>
      <vt:variant>
        <vt:lpwstr/>
      </vt:variant>
      <vt:variant>
        <vt:lpwstr>_Toc50480703</vt:lpwstr>
      </vt:variant>
      <vt:variant>
        <vt:i4>1703985</vt:i4>
      </vt:variant>
      <vt:variant>
        <vt:i4>344</vt:i4>
      </vt:variant>
      <vt:variant>
        <vt:i4>0</vt:i4>
      </vt:variant>
      <vt:variant>
        <vt:i4>5</vt:i4>
      </vt:variant>
      <vt:variant>
        <vt:lpwstr/>
      </vt:variant>
      <vt:variant>
        <vt:lpwstr>_Toc50480702</vt:lpwstr>
      </vt:variant>
      <vt:variant>
        <vt:i4>1638449</vt:i4>
      </vt:variant>
      <vt:variant>
        <vt:i4>338</vt:i4>
      </vt:variant>
      <vt:variant>
        <vt:i4>0</vt:i4>
      </vt:variant>
      <vt:variant>
        <vt:i4>5</vt:i4>
      </vt:variant>
      <vt:variant>
        <vt:lpwstr/>
      </vt:variant>
      <vt:variant>
        <vt:lpwstr>_Toc50480701</vt:lpwstr>
      </vt:variant>
      <vt:variant>
        <vt:i4>1572913</vt:i4>
      </vt:variant>
      <vt:variant>
        <vt:i4>332</vt:i4>
      </vt:variant>
      <vt:variant>
        <vt:i4>0</vt:i4>
      </vt:variant>
      <vt:variant>
        <vt:i4>5</vt:i4>
      </vt:variant>
      <vt:variant>
        <vt:lpwstr/>
      </vt:variant>
      <vt:variant>
        <vt:lpwstr>_Toc50480700</vt:lpwstr>
      </vt:variant>
      <vt:variant>
        <vt:i4>1048632</vt:i4>
      </vt:variant>
      <vt:variant>
        <vt:i4>326</vt:i4>
      </vt:variant>
      <vt:variant>
        <vt:i4>0</vt:i4>
      </vt:variant>
      <vt:variant>
        <vt:i4>5</vt:i4>
      </vt:variant>
      <vt:variant>
        <vt:lpwstr/>
      </vt:variant>
      <vt:variant>
        <vt:lpwstr>_Toc50480699</vt:lpwstr>
      </vt:variant>
      <vt:variant>
        <vt:i4>1114168</vt:i4>
      </vt:variant>
      <vt:variant>
        <vt:i4>320</vt:i4>
      </vt:variant>
      <vt:variant>
        <vt:i4>0</vt:i4>
      </vt:variant>
      <vt:variant>
        <vt:i4>5</vt:i4>
      </vt:variant>
      <vt:variant>
        <vt:lpwstr/>
      </vt:variant>
      <vt:variant>
        <vt:lpwstr>_Toc50480698</vt:lpwstr>
      </vt:variant>
      <vt:variant>
        <vt:i4>1966136</vt:i4>
      </vt:variant>
      <vt:variant>
        <vt:i4>314</vt:i4>
      </vt:variant>
      <vt:variant>
        <vt:i4>0</vt:i4>
      </vt:variant>
      <vt:variant>
        <vt:i4>5</vt:i4>
      </vt:variant>
      <vt:variant>
        <vt:lpwstr/>
      </vt:variant>
      <vt:variant>
        <vt:lpwstr>_Toc50480697</vt:lpwstr>
      </vt:variant>
      <vt:variant>
        <vt:i4>2031672</vt:i4>
      </vt:variant>
      <vt:variant>
        <vt:i4>308</vt:i4>
      </vt:variant>
      <vt:variant>
        <vt:i4>0</vt:i4>
      </vt:variant>
      <vt:variant>
        <vt:i4>5</vt:i4>
      </vt:variant>
      <vt:variant>
        <vt:lpwstr/>
      </vt:variant>
      <vt:variant>
        <vt:lpwstr>_Toc50480696</vt:lpwstr>
      </vt:variant>
      <vt:variant>
        <vt:i4>1835064</vt:i4>
      </vt:variant>
      <vt:variant>
        <vt:i4>302</vt:i4>
      </vt:variant>
      <vt:variant>
        <vt:i4>0</vt:i4>
      </vt:variant>
      <vt:variant>
        <vt:i4>5</vt:i4>
      </vt:variant>
      <vt:variant>
        <vt:lpwstr/>
      </vt:variant>
      <vt:variant>
        <vt:lpwstr>_Toc50480695</vt:lpwstr>
      </vt:variant>
      <vt:variant>
        <vt:i4>1900600</vt:i4>
      </vt:variant>
      <vt:variant>
        <vt:i4>296</vt:i4>
      </vt:variant>
      <vt:variant>
        <vt:i4>0</vt:i4>
      </vt:variant>
      <vt:variant>
        <vt:i4>5</vt:i4>
      </vt:variant>
      <vt:variant>
        <vt:lpwstr/>
      </vt:variant>
      <vt:variant>
        <vt:lpwstr>_Toc50480694</vt:lpwstr>
      </vt:variant>
      <vt:variant>
        <vt:i4>1703992</vt:i4>
      </vt:variant>
      <vt:variant>
        <vt:i4>290</vt:i4>
      </vt:variant>
      <vt:variant>
        <vt:i4>0</vt:i4>
      </vt:variant>
      <vt:variant>
        <vt:i4>5</vt:i4>
      </vt:variant>
      <vt:variant>
        <vt:lpwstr/>
      </vt:variant>
      <vt:variant>
        <vt:lpwstr>_Toc50480693</vt:lpwstr>
      </vt:variant>
      <vt:variant>
        <vt:i4>1769528</vt:i4>
      </vt:variant>
      <vt:variant>
        <vt:i4>284</vt:i4>
      </vt:variant>
      <vt:variant>
        <vt:i4>0</vt:i4>
      </vt:variant>
      <vt:variant>
        <vt:i4>5</vt:i4>
      </vt:variant>
      <vt:variant>
        <vt:lpwstr/>
      </vt:variant>
      <vt:variant>
        <vt:lpwstr>_Toc50480692</vt:lpwstr>
      </vt:variant>
      <vt:variant>
        <vt:i4>1572920</vt:i4>
      </vt:variant>
      <vt:variant>
        <vt:i4>278</vt:i4>
      </vt:variant>
      <vt:variant>
        <vt:i4>0</vt:i4>
      </vt:variant>
      <vt:variant>
        <vt:i4>5</vt:i4>
      </vt:variant>
      <vt:variant>
        <vt:lpwstr/>
      </vt:variant>
      <vt:variant>
        <vt:lpwstr>_Toc50480691</vt:lpwstr>
      </vt:variant>
      <vt:variant>
        <vt:i4>1638456</vt:i4>
      </vt:variant>
      <vt:variant>
        <vt:i4>272</vt:i4>
      </vt:variant>
      <vt:variant>
        <vt:i4>0</vt:i4>
      </vt:variant>
      <vt:variant>
        <vt:i4>5</vt:i4>
      </vt:variant>
      <vt:variant>
        <vt:lpwstr/>
      </vt:variant>
      <vt:variant>
        <vt:lpwstr>_Toc50480690</vt:lpwstr>
      </vt:variant>
      <vt:variant>
        <vt:i4>1048633</vt:i4>
      </vt:variant>
      <vt:variant>
        <vt:i4>266</vt:i4>
      </vt:variant>
      <vt:variant>
        <vt:i4>0</vt:i4>
      </vt:variant>
      <vt:variant>
        <vt:i4>5</vt:i4>
      </vt:variant>
      <vt:variant>
        <vt:lpwstr/>
      </vt:variant>
      <vt:variant>
        <vt:lpwstr>_Toc50480689</vt:lpwstr>
      </vt:variant>
      <vt:variant>
        <vt:i4>1114169</vt:i4>
      </vt:variant>
      <vt:variant>
        <vt:i4>260</vt:i4>
      </vt:variant>
      <vt:variant>
        <vt:i4>0</vt:i4>
      </vt:variant>
      <vt:variant>
        <vt:i4>5</vt:i4>
      </vt:variant>
      <vt:variant>
        <vt:lpwstr/>
      </vt:variant>
      <vt:variant>
        <vt:lpwstr>_Toc50480688</vt:lpwstr>
      </vt:variant>
      <vt:variant>
        <vt:i4>1966137</vt:i4>
      </vt:variant>
      <vt:variant>
        <vt:i4>254</vt:i4>
      </vt:variant>
      <vt:variant>
        <vt:i4>0</vt:i4>
      </vt:variant>
      <vt:variant>
        <vt:i4>5</vt:i4>
      </vt:variant>
      <vt:variant>
        <vt:lpwstr/>
      </vt:variant>
      <vt:variant>
        <vt:lpwstr>_Toc50480687</vt:lpwstr>
      </vt:variant>
      <vt:variant>
        <vt:i4>2031673</vt:i4>
      </vt:variant>
      <vt:variant>
        <vt:i4>248</vt:i4>
      </vt:variant>
      <vt:variant>
        <vt:i4>0</vt:i4>
      </vt:variant>
      <vt:variant>
        <vt:i4>5</vt:i4>
      </vt:variant>
      <vt:variant>
        <vt:lpwstr/>
      </vt:variant>
      <vt:variant>
        <vt:lpwstr>_Toc50480686</vt:lpwstr>
      </vt:variant>
      <vt:variant>
        <vt:i4>1835065</vt:i4>
      </vt:variant>
      <vt:variant>
        <vt:i4>242</vt:i4>
      </vt:variant>
      <vt:variant>
        <vt:i4>0</vt:i4>
      </vt:variant>
      <vt:variant>
        <vt:i4>5</vt:i4>
      </vt:variant>
      <vt:variant>
        <vt:lpwstr/>
      </vt:variant>
      <vt:variant>
        <vt:lpwstr>_Toc50480685</vt:lpwstr>
      </vt:variant>
      <vt:variant>
        <vt:i4>1900601</vt:i4>
      </vt:variant>
      <vt:variant>
        <vt:i4>236</vt:i4>
      </vt:variant>
      <vt:variant>
        <vt:i4>0</vt:i4>
      </vt:variant>
      <vt:variant>
        <vt:i4>5</vt:i4>
      </vt:variant>
      <vt:variant>
        <vt:lpwstr/>
      </vt:variant>
      <vt:variant>
        <vt:lpwstr>_Toc50480684</vt:lpwstr>
      </vt:variant>
      <vt:variant>
        <vt:i4>1703993</vt:i4>
      </vt:variant>
      <vt:variant>
        <vt:i4>230</vt:i4>
      </vt:variant>
      <vt:variant>
        <vt:i4>0</vt:i4>
      </vt:variant>
      <vt:variant>
        <vt:i4>5</vt:i4>
      </vt:variant>
      <vt:variant>
        <vt:lpwstr/>
      </vt:variant>
      <vt:variant>
        <vt:lpwstr>_Toc50480683</vt:lpwstr>
      </vt:variant>
      <vt:variant>
        <vt:i4>1769529</vt:i4>
      </vt:variant>
      <vt:variant>
        <vt:i4>224</vt:i4>
      </vt:variant>
      <vt:variant>
        <vt:i4>0</vt:i4>
      </vt:variant>
      <vt:variant>
        <vt:i4>5</vt:i4>
      </vt:variant>
      <vt:variant>
        <vt:lpwstr/>
      </vt:variant>
      <vt:variant>
        <vt:lpwstr>_Toc50480682</vt:lpwstr>
      </vt:variant>
      <vt:variant>
        <vt:i4>1572921</vt:i4>
      </vt:variant>
      <vt:variant>
        <vt:i4>218</vt:i4>
      </vt:variant>
      <vt:variant>
        <vt:i4>0</vt:i4>
      </vt:variant>
      <vt:variant>
        <vt:i4>5</vt:i4>
      </vt:variant>
      <vt:variant>
        <vt:lpwstr/>
      </vt:variant>
      <vt:variant>
        <vt:lpwstr>_Toc50480681</vt:lpwstr>
      </vt:variant>
      <vt:variant>
        <vt:i4>1638457</vt:i4>
      </vt:variant>
      <vt:variant>
        <vt:i4>212</vt:i4>
      </vt:variant>
      <vt:variant>
        <vt:i4>0</vt:i4>
      </vt:variant>
      <vt:variant>
        <vt:i4>5</vt:i4>
      </vt:variant>
      <vt:variant>
        <vt:lpwstr/>
      </vt:variant>
      <vt:variant>
        <vt:lpwstr>_Toc50480680</vt:lpwstr>
      </vt:variant>
      <vt:variant>
        <vt:i4>1048630</vt:i4>
      </vt:variant>
      <vt:variant>
        <vt:i4>206</vt:i4>
      </vt:variant>
      <vt:variant>
        <vt:i4>0</vt:i4>
      </vt:variant>
      <vt:variant>
        <vt:i4>5</vt:i4>
      </vt:variant>
      <vt:variant>
        <vt:lpwstr/>
      </vt:variant>
      <vt:variant>
        <vt:lpwstr>_Toc50480679</vt:lpwstr>
      </vt:variant>
      <vt:variant>
        <vt:i4>1114166</vt:i4>
      </vt:variant>
      <vt:variant>
        <vt:i4>200</vt:i4>
      </vt:variant>
      <vt:variant>
        <vt:i4>0</vt:i4>
      </vt:variant>
      <vt:variant>
        <vt:i4>5</vt:i4>
      </vt:variant>
      <vt:variant>
        <vt:lpwstr/>
      </vt:variant>
      <vt:variant>
        <vt:lpwstr>_Toc50480678</vt:lpwstr>
      </vt:variant>
      <vt:variant>
        <vt:i4>1966134</vt:i4>
      </vt:variant>
      <vt:variant>
        <vt:i4>194</vt:i4>
      </vt:variant>
      <vt:variant>
        <vt:i4>0</vt:i4>
      </vt:variant>
      <vt:variant>
        <vt:i4>5</vt:i4>
      </vt:variant>
      <vt:variant>
        <vt:lpwstr/>
      </vt:variant>
      <vt:variant>
        <vt:lpwstr>_Toc50480677</vt:lpwstr>
      </vt:variant>
      <vt:variant>
        <vt:i4>2031670</vt:i4>
      </vt:variant>
      <vt:variant>
        <vt:i4>188</vt:i4>
      </vt:variant>
      <vt:variant>
        <vt:i4>0</vt:i4>
      </vt:variant>
      <vt:variant>
        <vt:i4>5</vt:i4>
      </vt:variant>
      <vt:variant>
        <vt:lpwstr/>
      </vt:variant>
      <vt:variant>
        <vt:lpwstr>_Toc50480676</vt:lpwstr>
      </vt:variant>
      <vt:variant>
        <vt:i4>1835062</vt:i4>
      </vt:variant>
      <vt:variant>
        <vt:i4>182</vt:i4>
      </vt:variant>
      <vt:variant>
        <vt:i4>0</vt:i4>
      </vt:variant>
      <vt:variant>
        <vt:i4>5</vt:i4>
      </vt:variant>
      <vt:variant>
        <vt:lpwstr/>
      </vt:variant>
      <vt:variant>
        <vt:lpwstr>_Toc50480675</vt:lpwstr>
      </vt:variant>
      <vt:variant>
        <vt:i4>1900598</vt:i4>
      </vt:variant>
      <vt:variant>
        <vt:i4>176</vt:i4>
      </vt:variant>
      <vt:variant>
        <vt:i4>0</vt:i4>
      </vt:variant>
      <vt:variant>
        <vt:i4>5</vt:i4>
      </vt:variant>
      <vt:variant>
        <vt:lpwstr/>
      </vt:variant>
      <vt:variant>
        <vt:lpwstr>_Toc50480674</vt:lpwstr>
      </vt:variant>
      <vt:variant>
        <vt:i4>1703990</vt:i4>
      </vt:variant>
      <vt:variant>
        <vt:i4>170</vt:i4>
      </vt:variant>
      <vt:variant>
        <vt:i4>0</vt:i4>
      </vt:variant>
      <vt:variant>
        <vt:i4>5</vt:i4>
      </vt:variant>
      <vt:variant>
        <vt:lpwstr/>
      </vt:variant>
      <vt:variant>
        <vt:lpwstr>_Toc50480673</vt:lpwstr>
      </vt:variant>
      <vt:variant>
        <vt:i4>1769526</vt:i4>
      </vt:variant>
      <vt:variant>
        <vt:i4>164</vt:i4>
      </vt:variant>
      <vt:variant>
        <vt:i4>0</vt:i4>
      </vt:variant>
      <vt:variant>
        <vt:i4>5</vt:i4>
      </vt:variant>
      <vt:variant>
        <vt:lpwstr/>
      </vt:variant>
      <vt:variant>
        <vt:lpwstr>_Toc50480672</vt:lpwstr>
      </vt:variant>
      <vt:variant>
        <vt:i4>1572918</vt:i4>
      </vt:variant>
      <vt:variant>
        <vt:i4>158</vt:i4>
      </vt:variant>
      <vt:variant>
        <vt:i4>0</vt:i4>
      </vt:variant>
      <vt:variant>
        <vt:i4>5</vt:i4>
      </vt:variant>
      <vt:variant>
        <vt:lpwstr/>
      </vt:variant>
      <vt:variant>
        <vt:lpwstr>_Toc50480671</vt:lpwstr>
      </vt:variant>
      <vt:variant>
        <vt:i4>1638454</vt:i4>
      </vt:variant>
      <vt:variant>
        <vt:i4>152</vt:i4>
      </vt:variant>
      <vt:variant>
        <vt:i4>0</vt:i4>
      </vt:variant>
      <vt:variant>
        <vt:i4>5</vt:i4>
      </vt:variant>
      <vt:variant>
        <vt:lpwstr/>
      </vt:variant>
      <vt:variant>
        <vt:lpwstr>_Toc50480670</vt:lpwstr>
      </vt:variant>
      <vt:variant>
        <vt:i4>1048631</vt:i4>
      </vt:variant>
      <vt:variant>
        <vt:i4>146</vt:i4>
      </vt:variant>
      <vt:variant>
        <vt:i4>0</vt:i4>
      </vt:variant>
      <vt:variant>
        <vt:i4>5</vt:i4>
      </vt:variant>
      <vt:variant>
        <vt:lpwstr/>
      </vt:variant>
      <vt:variant>
        <vt:lpwstr>_Toc50480669</vt:lpwstr>
      </vt:variant>
      <vt:variant>
        <vt:i4>1114167</vt:i4>
      </vt:variant>
      <vt:variant>
        <vt:i4>140</vt:i4>
      </vt:variant>
      <vt:variant>
        <vt:i4>0</vt:i4>
      </vt:variant>
      <vt:variant>
        <vt:i4>5</vt:i4>
      </vt:variant>
      <vt:variant>
        <vt:lpwstr/>
      </vt:variant>
      <vt:variant>
        <vt:lpwstr>_Toc50480668</vt:lpwstr>
      </vt:variant>
      <vt:variant>
        <vt:i4>1966135</vt:i4>
      </vt:variant>
      <vt:variant>
        <vt:i4>134</vt:i4>
      </vt:variant>
      <vt:variant>
        <vt:i4>0</vt:i4>
      </vt:variant>
      <vt:variant>
        <vt:i4>5</vt:i4>
      </vt:variant>
      <vt:variant>
        <vt:lpwstr/>
      </vt:variant>
      <vt:variant>
        <vt:lpwstr>_Toc50480667</vt:lpwstr>
      </vt:variant>
      <vt:variant>
        <vt:i4>2031671</vt:i4>
      </vt:variant>
      <vt:variant>
        <vt:i4>128</vt:i4>
      </vt:variant>
      <vt:variant>
        <vt:i4>0</vt:i4>
      </vt:variant>
      <vt:variant>
        <vt:i4>5</vt:i4>
      </vt:variant>
      <vt:variant>
        <vt:lpwstr/>
      </vt:variant>
      <vt:variant>
        <vt:lpwstr>_Toc50480666</vt:lpwstr>
      </vt:variant>
      <vt:variant>
        <vt:i4>1835063</vt:i4>
      </vt:variant>
      <vt:variant>
        <vt:i4>122</vt:i4>
      </vt:variant>
      <vt:variant>
        <vt:i4>0</vt:i4>
      </vt:variant>
      <vt:variant>
        <vt:i4>5</vt:i4>
      </vt:variant>
      <vt:variant>
        <vt:lpwstr/>
      </vt:variant>
      <vt:variant>
        <vt:lpwstr>_Toc50480665</vt:lpwstr>
      </vt:variant>
      <vt:variant>
        <vt:i4>1900599</vt:i4>
      </vt:variant>
      <vt:variant>
        <vt:i4>116</vt:i4>
      </vt:variant>
      <vt:variant>
        <vt:i4>0</vt:i4>
      </vt:variant>
      <vt:variant>
        <vt:i4>5</vt:i4>
      </vt:variant>
      <vt:variant>
        <vt:lpwstr/>
      </vt:variant>
      <vt:variant>
        <vt:lpwstr>_Toc50480664</vt:lpwstr>
      </vt:variant>
      <vt:variant>
        <vt:i4>1703991</vt:i4>
      </vt:variant>
      <vt:variant>
        <vt:i4>110</vt:i4>
      </vt:variant>
      <vt:variant>
        <vt:i4>0</vt:i4>
      </vt:variant>
      <vt:variant>
        <vt:i4>5</vt:i4>
      </vt:variant>
      <vt:variant>
        <vt:lpwstr/>
      </vt:variant>
      <vt:variant>
        <vt:lpwstr>_Toc50480663</vt:lpwstr>
      </vt:variant>
      <vt:variant>
        <vt:i4>1769527</vt:i4>
      </vt:variant>
      <vt:variant>
        <vt:i4>104</vt:i4>
      </vt:variant>
      <vt:variant>
        <vt:i4>0</vt:i4>
      </vt:variant>
      <vt:variant>
        <vt:i4>5</vt:i4>
      </vt:variant>
      <vt:variant>
        <vt:lpwstr/>
      </vt:variant>
      <vt:variant>
        <vt:lpwstr>_Toc50480662</vt:lpwstr>
      </vt:variant>
      <vt:variant>
        <vt:i4>1572919</vt:i4>
      </vt:variant>
      <vt:variant>
        <vt:i4>98</vt:i4>
      </vt:variant>
      <vt:variant>
        <vt:i4>0</vt:i4>
      </vt:variant>
      <vt:variant>
        <vt:i4>5</vt:i4>
      </vt:variant>
      <vt:variant>
        <vt:lpwstr/>
      </vt:variant>
      <vt:variant>
        <vt:lpwstr>_Toc50480661</vt:lpwstr>
      </vt:variant>
      <vt:variant>
        <vt:i4>1638455</vt:i4>
      </vt:variant>
      <vt:variant>
        <vt:i4>92</vt:i4>
      </vt:variant>
      <vt:variant>
        <vt:i4>0</vt:i4>
      </vt:variant>
      <vt:variant>
        <vt:i4>5</vt:i4>
      </vt:variant>
      <vt:variant>
        <vt:lpwstr/>
      </vt:variant>
      <vt:variant>
        <vt:lpwstr>_Toc50480660</vt:lpwstr>
      </vt:variant>
      <vt:variant>
        <vt:i4>1048628</vt:i4>
      </vt:variant>
      <vt:variant>
        <vt:i4>86</vt:i4>
      </vt:variant>
      <vt:variant>
        <vt:i4>0</vt:i4>
      </vt:variant>
      <vt:variant>
        <vt:i4>5</vt:i4>
      </vt:variant>
      <vt:variant>
        <vt:lpwstr/>
      </vt:variant>
      <vt:variant>
        <vt:lpwstr>_Toc50480659</vt:lpwstr>
      </vt:variant>
      <vt:variant>
        <vt:i4>1114164</vt:i4>
      </vt:variant>
      <vt:variant>
        <vt:i4>80</vt:i4>
      </vt:variant>
      <vt:variant>
        <vt:i4>0</vt:i4>
      </vt:variant>
      <vt:variant>
        <vt:i4>5</vt:i4>
      </vt:variant>
      <vt:variant>
        <vt:lpwstr/>
      </vt:variant>
      <vt:variant>
        <vt:lpwstr>_Toc50480658</vt:lpwstr>
      </vt:variant>
      <vt:variant>
        <vt:i4>1966132</vt:i4>
      </vt:variant>
      <vt:variant>
        <vt:i4>74</vt:i4>
      </vt:variant>
      <vt:variant>
        <vt:i4>0</vt:i4>
      </vt:variant>
      <vt:variant>
        <vt:i4>5</vt:i4>
      </vt:variant>
      <vt:variant>
        <vt:lpwstr/>
      </vt:variant>
      <vt:variant>
        <vt:lpwstr>_Toc50480657</vt:lpwstr>
      </vt:variant>
      <vt:variant>
        <vt:i4>2031668</vt:i4>
      </vt:variant>
      <vt:variant>
        <vt:i4>68</vt:i4>
      </vt:variant>
      <vt:variant>
        <vt:i4>0</vt:i4>
      </vt:variant>
      <vt:variant>
        <vt:i4>5</vt:i4>
      </vt:variant>
      <vt:variant>
        <vt:lpwstr/>
      </vt:variant>
      <vt:variant>
        <vt:lpwstr>_Toc50480656</vt:lpwstr>
      </vt:variant>
      <vt:variant>
        <vt:i4>1835060</vt:i4>
      </vt:variant>
      <vt:variant>
        <vt:i4>62</vt:i4>
      </vt:variant>
      <vt:variant>
        <vt:i4>0</vt:i4>
      </vt:variant>
      <vt:variant>
        <vt:i4>5</vt:i4>
      </vt:variant>
      <vt:variant>
        <vt:lpwstr/>
      </vt:variant>
      <vt:variant>
        <vt:lpwstr>_Toc50480655</vt:lpwstr>
      </vt:variant>
      <vt:variant>
        <vt:i4>1900596</vt:i4>
      </vt:variant>
      <vt:variant>
        <vt:i4>56</vt:i4>
      </vt:variant>
      <vt:variant>
        <vt:i4>0</vt:i4>
      </vt:variant>
      <vt:variant>
        <vt:i4>5</vt:i4>
      </vt:variant>
      <vt:variant>
        <vt:lpwstr/>
      </vt:variant>
      <vt:variant>
        <vt:lpwstr>_Toc50480654</vt:lpwstr>
      </vt:variant>
      <vt:variant>
        <vt:i4>1703988</vt:i4>
      </vt:variant>
      <vt:variant>
        <vt:i4>50</vt:i4>
      </vt:variant>
      <vt:variant>
        <vt:i4>0</vt:i4>
      </vt:variant>
      <vt:variant>
        <vt:i4>5</vt:i4>
      </vt:variant>
      <vt:variant>
        <vt:lpwstr/>
      </vt:variant>
      <vt:variant>
        <vt:lpwstr>_Toc50480653</vt:lpwstr>
      </vt:variant>
      <vt:variant>
        <vt:i4>1769524</vt:i4>
      </vt:variant>
      <vt:variant>
        <vt:i4>44</vt:i4>
      </vt:variant>
      <vt:variant>
        <vt:i4>0</vt:i4>
      </vt:variant>
      <vt:variant>
        <vt:i4>5</vt:i4>
      </vt:variant>
      <vt:variant>
        <vt:lpwstr/>
      </vt:variant>
      <vt:variant>
        <vt:lpwstr>_Toc50480652</vt:lpwstr>
      </vt:variant>
      <vt:variant>
        <vt:i4>1572916</vt:i4>
      </vt:variant>
      <vt:variant>
        <vt:i4>38</vt:i4>
      </vt:variant>
      <vt:variant>
        <vt:i4>0</vt:i4>
      </vt:variant>
      <vt:variant>
        <vt:i4>5</vt:i4>
      </vt:variant>
      <vt:variant>
        <vt:lpwstr/>
      </vt:variant>
      <vt:variant>
        <vt:lpwstr>_Toc50480651</vt:lpwstr>
      </vt:variant>
      <vt:variant>
        <vt:i4>1638452</vt:i4>
      </vt:variant>
      <vt:variant>
        <vt:i4>32</vt:i4>
      </vt:variant>
      <vt:variant>
        <vt:i4>0</vt:i4>
      </vt:variant>
      <vt:variant>
        <vt:i4>5</vt:i4>
      </vt:variant>
      <vt:variant>
        <vt:lpwstr/>
      </vt:variant>
      <vt:variant>
        <vt:lpwstr>_Toc50480650</vt:lpwstr>
      </vt:variant>
      <vt:variant>
        <vt:i4>1048629</vt:i4>
      </vt:variant>
      <vt:variant>
        <vt:i4>26</vt:i4>
      </vt:variant>
      <vt:variant>
        <vt:i4>0</vt:i4>
      </vt:variant>
      <vt:variant>
        <vt:i4>5</vt:i4>
      </vt:variant>
      <vt:variant>
        <vt:lpwstr/>
      </vt:variant>
      <vt:variant>
        <vt:lpwstr>_Toc50480649</vt:lpwstr>
      </vt:variant>
      <vt:variant>
        <vt:i4>1114165</vt:i4>
      </vt:variant>
      <vt:variant>
        <vt:i4>20</vt:i4>
      </vt:variant>
      <vt:variant>
        <vt:i4>0</vt:i4>
      </vt:variant>
      <vt:variant>
        <vt:i4>5</vt:i4>
      </vt:variant>
      <vt:variant>
        <vt:lpwstr/>
      </vt:variant>
      <vt:variant>
        <vt:lpwstr>_Toc50480648</vt:lpwstr>
      </vt:variant>
      <vt:variant>
        <vt:i4>1966133</vt:i4>
      </vt:variant>
      <vt:variant>
        <vt:i4>14</vt:i4>
      </vt:variant>
      <vt:variant>
        <vt:i4>0</vt:i4>
      </vt:variant>
      <vt:variant>
        <vt:i4>5</vt:i4>
      </vt:variant>
      <vt:variant>
        <vt:lpwstr/>
      </vt:variant>
      <vt:variant>
        <vt:lpwstr>_Toc50480647</vt:lpwstr>
      </vt:variant>
      <vt:variant>
        <vt:i4>2031669</vt:i4>
      </vt:variant>
      <vt:variant>
        <vt:i4>8</vt:i4>
      </vt:variant>
      <vt:variant>
        <vt:i4>0</vt:i4>
      </vt:variant>
      <vt:variant>
        <vt:i4>5</vt:i4>
      </vt:variant>
      <vt:variant>
        <vt:lpwstr/>
      </vt:variant>
      <vt:variant>
        <vt:lpwstr>_Toc50480646</vt:lpwstr>
      </vt:variant>
      <vt:variant>
        <vt:i4>1835061</vt:i4>
      </vt:variant>
      <vt:variant>
        <vt:i4>2</vt:i4>
      </vt:variant>
      <vt:variant>
        <vt:i4>0</vt:i4>
      </vt:variant>
      <vt:variant>
        <vt:i4>5</vt:i4>
      </vt:variant>
      <vt:variant>
        <vt:lpwstr/>
      </vt:variant>
      <vt:variant>
        <vt:lpwstr>_Toc50480645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Proposal</dc:title>
  <dc:subject/>
  <dc:creator>Saima Jawad</dc:creator>
  <cp:keywords/>
  <dc:description/>
  <cp:lastModifiedBy>Parakrama Hettiarachchi</cp:lastModifiedBy>
  <cp:revision>56</cp:revision>
  <cp:lastPrinted>2019-04-04T08:29:00Z</cp:lastPrinted>
  <dcterms:created xsi:type="dcterms:W3CDTF">2020-09-23T05:21:00Z</dcterms:created>
  <dcterms:modified xsi:type="dcterms:W3CDTF">2020-12-30T05:31:00Z</dcterms:modified>
</cp:coreProperties>
</file>